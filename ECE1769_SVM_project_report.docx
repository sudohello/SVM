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9AF" w:rsidRDefault="00D15ADF" w:rsidP="00D15ADF">
      <w:pPr>
        <w:spacing w:before="32"/>
        <w:ind w:left="384" w:right="387"/>
        <w:jc w:val="center"/>
        <w:rPr>
          <w:sz w:val="48"/>
          <w:szCs w:val="48"/>
        </w:rPr>
      </w:pPr>
      <w:r>
        <w:rPr>
          <w:sz w:val="48"/>
          <w:szCs w:val="48"/>
        </w:rPr>
        <w:t>High-Level Sy</w:t>
      </w:r>
      <w:r w:rsidR="00C4519C">
        <w:rPr>
          <w:sz w:val="48"/>
          <w:szCs w:val="48"/>
        </w:rPr>
        <w:t>nthesis of Support Vector Machines</w:t>
      </w:r>
      <w:r>
        <w:rPr>
          <w:sz w:val="48"/>
          <w:szCs w:val="48"/>
        </w:rPr>
        <w:t xml:space="preserve"> using Vivado HLS</w:t>
      </w:r>
    </w:p>
    <w:p w:rsidR="00BA19AF" w:rsidRDefault="00BA19AF">
      <w:pPr>
        <w:spacing w:line="280" w:lineRule="exact"/>
        <w:rPr>
          <w:sz w:val="28"/>
          <w:szCs w:val="28"/>
        </w:rPr>
      </w:pPr>
    </w:p>
    <w:p w:rsidR="00BA19AF" w:rsidRDefault="00D9415E">
      <w:pPr>
        <w:ind w:left="2976"/>
        <w:rPr>
          <w:sz w:val="22"/>
          <w:szCs w:val="22"/>
        </w:rPr>
      </w:pPr>
      <w:r>
        <w:rPr>
          <w:spacing w:val="-1"/>
          <w:sz w:val="22"/>
          <w:szCs w:val="22"/>
        </w:rPr>
        <w:t xml:space="preserve">                         </w:t>
      </w:r>
      <w:r w:rsidR="00550C1D">
        <w:rPr>
          <w:spacing w:val="-1"/>
          <w:sz w:val="22"/>
          <w:szCs w:val="22"/>
        </w:rPr>
        <w:t>V</w:t>
      </w:r>
      <w:r w:rsidR="00550C1D">
        <w:rPr>
          <w:sz w:val="22"/>
          <w:szCs w:val="22"/>
        </w:rPr>
        <w:t>en</w:t>
      </w:r>
      <w:r w:rsidR="00550C1D">
        <w:rPr>
          <w:spacing w:val="-2"/>
          <w:sz w:val="22"/>
          <w:szCs w:val="22"/>
        </w:rPr>
        <w:t>k</w:t>
      </w:r>
      <w:r w:rsidR="00550C1D">
        <w:rPr>
          <w:sz w:val="22"/>
          <w:szCs w:val="22"/>
        </w:rPr>
        <w:t>a</w:t>
      </w:r>
      <w:r w:rsidR="00550C1D">
        <w:rPr>
          <w:spacing w:val="1"/>
          <w:sz w:val="22"/>
          <w:szCs w:val="22"/>
        </w:rPr>
        <w:t>t</w:t>
      </w:r>
      <w:r w:rsidR="00550C1D">
        <w:rPr>
          <w:sz w:val="22"/>
          <w:szCs w:val="22"/>
        </w:rPr>
        <w:t>e</w:t>
      </w:r>
      <w:r w:rsidR="00550C1D">
        <w:rPr>
          <w:spacing w:val="-2"/>
          <w:sz w:val="22"/>
          <w:szCs w:val="22"/>
        </w:rPr>
        <w:t>s</w:t>
      </w:r>
      <w:r w:rsidR="00550C1D">
        <w:rPr>
          <w:sz w:val="22"/>
          <w:szCs w:val="22"/>
        </w:rPr>
        <w:t xml:space="preserve">h </w:t>
      </w:r>
      <w:r w:rsidR="00550C1D">
        <w:rPr>
          <w:spacing w:val="-2"/>
          <w:sz w:val="22"/>
          <w:szCs w:val="22"/>
        </w:rPr>
        <w:t>M</w:t>
      </w:r>
      <w:r w:rsidR="00550C1D">
        <w:rPr>
          <w:sz w:val="22"/>
          <w:szCs w:val="22"/>
        </w:rPr>
        <w:t>ah</w:t>
      </w:r>
      <w:r w:rsidR="00550C1D">
        <w:rPr>
          <w:spacing w:val="1"/>
          <w:sz w:val="22"/>
          <w:szCs w:val="22"/>
        </w:rPr>
        <w:t>a</w:t>
      </w:r>
      <w:r w:rsidR="00550C1D">
        <w:rPr>
          <w:sz w:val="22"/>
          <w:szCs w:val="22"/>
        </w:rPr>
        <w:t>de</w:t>
      </w:r>
      <w:r w:rsidR="00550C1D">
        <w:rPr>
          <w:spacing w:val="-2"/>
          <w:sz w:val="22"/>
          <w:szCs w:val="22"/>
        </w:rPr>
        <w:t>v</w:t>
      </w:r>
      <w:r w:rsidR="00550C1D">
        <w:rPr>
          <w:sz w:val="22"/>
          <w:szCs w:val="22"/>
        </w:rPr>
        <w:t>an</w:t>
      </w:r>
    </w:p>
    <w:p w:rsidR="00BA19AF" w:rsidRDefault="00550C1D">
      <w:pPr>
        <w:spacing w:before="39"/>
        <w:ind w:left="3201" w:right="3204"/>
        <w:jc w:val="center"/>
      </w:pPr>
      <w:r>
        <w:t>De</w:t>
      </w:r>
      <w:r>
        <w:rPr>
          <w:spacing w:val="2"/>
        </w:rPr>
        <w:t>p</w:t>
      </w:r>
      <w:r>
        <w:t>a</w:t>
      </w:r>
      <w:r>
        <w:rPr>
          <w:spacing w:val="1"/>
        </w:rPr>
        <w:t>r</w:t>
      </w:r>
      <w:r>
        <w:rPr>
          <w:spacing w:val="2"/>
        </w:rPr>
        <w:t>t</w:t>
      </w:r>
      <w:r>
        <w:rPr>
          <w:spacing w:val="-4"/>
        </w:rPr>
        <w:t>m</w:t>
      </w:r>
      <w:r>
        <w:t>e</w:t>
      </w:r>
      <w:r>
        <w:rPr>
          <w:spacing w:val="-1"/>
        </w:rPr>
        <w:t>n</w:t>
      </w:r>
      <w:r>
        <w:t>t</w:t>
      </w:r>
      <w:r>
        <w:rPr>
          <w:spacing w:val="-9"/>
        </w:rPr>
        <w:t xml:space="preserve"> </w:t>
      </w:r>
      <w:r>
        <w:rPr>
          <w:spacing w:val="4"/>
        </w:rPr>
        <w:t>o</w:t>
      </w:r>
      <w:r>
        <w:t>f</w:t>
      </w:r>
      <w:r>
        <w:rPr>
          <w:spacing w:val="-3"/>
        </w:rPr>
        <w:t xml:space="preserve"> </w:t>
      </w:r>
      <w:r>
        <w:t>Elect</w:t>
      </w:r>
      <w:r>
        <w:rPr>
          <w:spacing w:val="1"/>
        </w:rPr>
        <w:t>r</w:t>
      </w:r>
      <w:r>
        <w:t>ical</w:t>
      </w:r>
      <w:r>
        <w:rPr>
          <w:spacing w:val="-7"/>
        </w:rPr>
        <w:t xml:space="preserve"> </w:t>
      </w:r>
      <w:r>
        <w:t>a</w:t>
      </w:r>
      <w:r>
        <w:rPr>
          <w:spacing w:val="-1"/>
        </w:rPr>
        <w:t>n</w:t>
      </w:r>
      <w:r>
        <w:t>d</w:t>
      </w:r>
      <w:r>
        <w:rPr>
          <w:spacing w:val="1"/>
        </w:rPr>
        <w:t xml:space="preserve"> </w:t>
      </w:r>
      <w:r>
        <w:rPr>
          <w:spacing w:val="-1"/>
        </w:rPr>
        <w:t>C</w:t>
      </w:r>
      <w:r>
        <w:rPr>
          <w:spacing w:val="3"/>
        </w:rPr>
        <w:t>o</w:t>
      </w:r>
      <w:r>
        <w:rPr>
          <w:spacing w:val="-4"/>
        </w:rPr>
        <w:t>m</w:t>
      </w:r>
      <w:r>
        <w:rPr>
          <w:spacing w:val="1"/>
        </w:rPr>
        <w:t>pu</w:t>
      </w:r>
      <w:r>
        <w:t>ter</w:t>
      </w:r>
      <w:r>
        <w:rPr>
          <w:spacing w:val="-7"/>
        </w:rPr>
        <w:t xml:space="preserve"> </w:t>
      </w:r>
    </w:p>
    <w:p w:rsidR="00BA19AF" w:rsidRPr="00D9415E" w:rsidRDefault="00550C1D">
      <w:pPr>
        <w:ind w:left="3692" w:right="3695"/>
        <w:jc w:val="center"/>
        <w:rPr>
          <w:sz w:val="24"/>
          <w:szCs w:val="24"/>
        </w:rPr>
      </w:pPr>
      <w:r w:rsidRPr="00D9415E">
        <w:rPr>
          <w:i/>
          <w:sz w:val="24"/>
          <w:szCs w:val="24"/>
        </w:rPr>
        <w:t>U</w:t>
      </w:r>
      <w:r w:rsidRPr="00D9415E">
        <w:rPr>
          <w:i/>
          <w:spacing w:val="1"/>
          <w:sz w:val="24"/>
          <w:szCs w:val="24"/>
        </w:rPr>
        <w:t>n</w:t>
      </w:r>
      <w:r w:rsidRPr="00D9415E">
        <w:rPr>
          <w:i/>
          <w:sz w:val="24"/>
          <w:szCs w:val="24"/>
        </w:rPr>
        <w:t>iver</w:t>
      </w:r>
      <w:r w:rsidRPr="00D9415E">
        <w:rPr>
          <w:i/>
          <w:spacing w:val="-1"/>
          <w:sz w:val="24"/>
          <w:szCs w:val="24"/>
        </w:rPr>
        <w:t>s</w:t>
      </w:r>
      <w:r w:rsidRPr="00D9415E">
        <w:rPr>
          <w:i/>
          <w:sz w:val="24"/>
          <w:szCs w:val="24"/>
        </w:rPr>
        <w:t>ity</w:t>
      </w:r>
      <w:r w:rsidRPr="00D9415E">
        <w:rPr>
          <w:i/>
          <w:spacing w:val="-8"/>
          <w:sz w:val="24"/>
          <w:szCs w:val="24"/>
        </w:rPr>
        <w:t xml:space="preserve"> </w:t>
      </w:r>
      <w:r w:rsidRPr="00D9415E">
        <w:rPr>
          <w:i/>
          <w:spacing w:val="1"/>
          <w:sz w:val="24"/>
          <w:szCs w:val="24"/>
        </w:rPr>
        <w:t>o</w:t>
      </w:r>
      <w:r w:rsidRPr="00D9415E">
        <w:rPr>
          <w:i/>
          <w:sz w:val="24"/>
          <w:szCs w:val="24"/>
        </w:rPr>
        <w:t>f</w:t>
      </w:r>
      <w:r w:rsidRPr="00D9415E">
        <w:rPr>
          <w:i/>
          <w:spacing w:val="-2"/>
          <w:sz w:val="24"/>
          <w:szCs w:val="24"/>
        </w:rPr>
        <w:t xml:space="preserve"> </w:t>
      </w:r>
      <w:r w:rsidRPr="00D9415E">
        <w:rPr>
          <w:i/>
          <w:sz w:val="24"/>
          <w:szCs w:val="24"/>
        </w:rPr>
        <w:t>T</w:t>
      </w:r>
      <w:r w:rsidRPr="00D9415E">
        <w:rPr>
          <w:i/>
          <w:spacing w:val="1"/>
          <w:sz w:val="24"/>
          <w:szCs w:val="24"/>
        </w:rPr>
        <w:t>o</w:t>
      </w:r>
      <w:r w:rsidRPr="00D9415E">
        <w:rPr>
          <w:i/>
          <w:spacing w:val="-1"/>
          <w:sz w:val="24"/>
          <w:szCs w:val="24"/>
        </w:rPr>
        <w:t>r</w:t>
      </w:r>
      <w:r w:rsidRPr="00D9415E">
        <w:rPr>
          <w:i/>
          <w:spacing w:val="1"/>
          <w:sz w:val="24"/>
          <w:szCs w:val="24"/>
        </w:rPr>
        <w:t>on</w:t>
      </w:r>
      <w:r w:rsidRPr="00D9415E">
        <w:rPr>
          <w:i/>
          <w:sz w:val="24"/>
          <w:szCs w:val="24"/>
        </w:rPr>
        <w:t>t</w:t>
      </w:r>
      <w:r w:rsidRPr="00D9415E">
        <w:rPr>
          <w:i/>
          <w:spacing w:val="1"/>
          <w:sz w:val="24"/>
          <w:szCs w:val="24"/>
        </w:rPr>
        <w:t>o</w:t>
      </w:r>
      <w:r w:rsidRPr="00D9415E">
        <w:rPr>
          <w:i/>
          <w:sz w:val="24"/>
          <w:szCs w:val="24"/>
        </w:rPr>
        <w:t>,</w:t>
      </w:r>
      <w:r w:rsidRPr="00D9415E">
        <w:rPr>
          <w:i/>
          <w:spacing w:val="-6"/>
          <w:sz w:val="24"/>
          <w:szCs w:val="24"/>
        </w:rPr>
        <w:t xml:space="preserve"> </w:t>
      </w:r>
      <w:r w:rsidRPr="00D9415E">
        <w:rPr>
          <w:i/>
          <w:sz w:val="24"/>
          <w:szCs w:val="24"/>
        </w:rPr>
        <w:t>T</w:t>
      </w:r>
      <w:r w:rsidRPr="00D9415E">
        <w:rPr>
          <w:i/>
          <w:spacing w:val="1"/>
          <w:sz w:val="24"/>
          <w:szCs w:val="24"/>
        </w:rPr>
        <w:t>o</w:t>
      </w:r>
      <w:r w:rsidRPr="00D9415E">
        <w:rPr>
          <w:i/>
          <w:spacing w:val="-1"/>
          <w:sz w:val="24"/>
          <w:szCs w:val="24"/>
        </w:rPr>
        <w:t>r</w:t>
      </w:r>
      <w:r w:rsidRPr="00D9415E">
        <w:rPr>
          <w:i/>
          <w:spacing w:val="1"/>
          <w:sz w:val="24"/>
          <w:szCs w:val="24"/>
        </w:rPr>
        <w:t>on</w:t>
      </w:r>
      <w:r w:rsidRPr="00D9415E">
        <w:rPr>
          <w:i/>
          <w:sz w:val="24"/>
          <w:szCs w:val="24"/>
        </w:rPr>
        <w:t>t</w:t>
      </w:r>
      <w:r w:rsidRPr="00D9415E">
        <w:rPr>
          <w:i/>
          <w:spacing w:val="1"/>
          <w:sz w:val="24"/>
          <w:szCs w:val="24"/>
        </w:rPr>
        <w:t>o</w:t>
      </w:r>
      <w:r w:rsidRPr="00D9415E">
        <w:rPr>
          <w:i/>
          <w:sz w:val="24"/>
          <w:szCs w:val="24"/>
        </w:rPr>
        <w:t>,</w:t>
      </w:r>
      <w:r w:rsidRPr="00D9415E">
        <w:rPr>
          <w:i/>
          <w:spacing w:val="-6"/>
          <w:sz w:val="24"/>
          <w:szCs w:val="24"/>
        </w:rPr>
        <w:t xml:space="preserve"> </w:t>
      </w:r>
      <w:r w:rsidRPr="00D9415E">
        <w:rPr>
          <w:i/>
          <w:spacing w:val="-1"/>
          <w:w w:val="99"/>
          <w:sz w:val="24"/>
          <w:szCs w:val="24"/>
        </w:rPr>
        <w:t>C</w:t>
      </w:r>
      <w:r w:rsidRPr="00D9415E">
        <w:rPr>
          <w:i/>
          <w:spacing w:val="1"/>
          <w:w w:val="99"/>
          <w:sz w:val="24"/>
          <w:szCs w:val="24"/>
        </w:rPr>
        <w:t>ana</w:t>
      </w:r>
      <w:r w:rsidRPr="00D9415E">
        <w:rPr>
          <w:i/>
          <w:spacing w:val="-1"/>
          <w:w w:val="99"/>
          <w:sz w:val="24"/>
          <w:szCs w:val="24"/>
        </w:rPr>
        <w:t>d</w:t>
      </w:r>
      <w:r w:rsidRPr="00D9415E">
        <w:rPr>
          <w:i/>
          <w:w w:val="99"/>
          <w:sz w:val="24"/>
          <w:szCs w:val="24"/>
        </w:rPr>
        <w:t>a</w:t>
      </w:r>
    </w:p>
    <w:p w:rsidR="00BA19AF" w:rsidRPr="00D9415E" w:rsidRDefault="00550C1D">
      <w:pPr>
        <w:spacing w:line="220" w:lineRule="exact"/>
        <w:ind w:left="2360" w:right="2362"/>
        <w:jc w:val="center"/>
        <w:rPr>
          <w:sz w:val="24"/>
          <w:szCs w:val="24"/>
        </w:rPr>
      </w:pPr>
      <w:r w:rsidRPr="00D9415E">
        <w:rPr>
          <w:i/>
          <w:position w:val="-1"/>
          <w:sz w:val="24"/>
          <w:szCs w:val="24"/>
        </w:rPr>
        <w:t>v</w:t>
      </w:r>
      <w:r w:rsidRPr="00D9415E">
        <w:rPr>
          <w:i/>
          <w:spacing w:val="1"/>
          <w:position w:val="-1"/>
          <w:sz w:val="24"/>
          <w:szCs w:val="24"/>
        </w:rPr>
        <w:t>en</w:t>
      </w:r>
      <w:r w:rsidRPr="00D9415E">
        <w:rPr>
          <w:i/>
          <w:position w:val="-1"/>
          <w:sz w:val="24"/>
          <w:szCs w:val="24"/>
        </w:rPr>
        <w:t>k</w:t>
      </w:r>
      <w:r w:rsidRPr="00D9415E">
        <w:rPr>
          <w:i/>
          <w:spacing w:val="1"/>
          <w:position w:val="-1"/>
          <w:sz w:val="24"/>
          <w:szCs w:val="24"/>
        </w:rPr>
        <w:t>a</w:t>
      </w:r>
      <w:r w:rsidRPr="00D9415E">
        <w:rPr>
          <w:i/>
          <w:position w:val="-1"/>
          <w:sz w:val="24"/>
          <w:szCs w:val="24"/>
        </w:rPr>
        <w:t>tesh.m</w:t>
      </w:r>
      <w:r w:rsidRPr="00D9415E">
        <w:rPr>
          <w:i/>
          <w:spacing w:val="3"/>
          <w:position w:val="-1"/>
          <w:sz w:val="24"/>
          <w:szCs w:val="24"/>
        </w:rPr>
        <w:t>a</w:t>
      </w:r>
      <w:r w:rsidRPr="00D9415E">
        <w:rPr>
          <w:i/>
          <w:spacing w:val="1"/>
          <w:position w:val="-1"/>
          <w:sz w:val="24"/>
          <w:szCs w:val="24"/>
        </w:rPr>
        <w:t>h</w:t>
      </w:r>
      <w:r w:rsidRPr="00D9415E">
        <w:rPr>
          <w:i/>
          <w:spacing w:val="-1"/>
          <w:position w:val="-1"/>
          <w:sz w:val="24"/>
          <w:szCs w:val="24"/>
        </w:rPr>
        <w:t>a</w:t>
      </w:r>
      <w:r w:rsidRPr="00D9415E">
        <w:rPr>
          <w:i/>
          <w:spacing w:val="1"/>
          <w:position w:val="-1"/>
          <w:sz w:val="24"/>
          <w:szCs w:val="24"/>
        </w:rPr>
        <w:t>d</w:t>
      </w:r>
      <w:r w:rsidRPr="00D9415E">
        <w:rPr>
          <w:i/>
          <w:position w:val="-1"/>
          <w:sz w:val="24"/>
          <w:szCs w:val="24"/>
        </w:rPr>
        <w:t>e</w:t>
      </w:r>
      <w:r w:rsidRPr="00D9415E">
        <w:rPr>
          <w:i/>
          <w:spacing w:val="1"/>
          <w:position w:val="-1"/>
          <w:sz w:val="24"/>
          <w:szCs w:val="24"/>
        </w:rPr>
        <w:t>van</w:t>
      </w:r>
      <w:r w:rsidR="00D9415E">
        <w:rPr>
          <w:i/>
          <w:spacing w:val="1"/>
          <w:position w:val="-1"/>
          <w:sz w:val="24"/>
          <w:szCs w:val="24"/>
        </w:rPr>
        <w:t>@utoronto.ca</w:t>
      </w:r>
    </w:p>
    <w:p w:rsidR="00BA19AF" w:rsidRDefault="00BA19AF">
      <w:pPr>
        <w:spacing w:line="200" w:lineRule="exact"/>
      </w:pPr>
    </w:p>
    <w:p w:rsidR="00BA19AF" w:rsidRDefault="00BA19AF">
      <w:pPr>
        <w:spacing w:before="12" w:line="220" w:lineRule="exact"/>
        <w:rPr>
          <w:sz w:val="22"/>
          <w:szCs w:val="22"/>
        </w:rPr>
        <w:sectPr w:rsidR="00BA19AF">
          <w:pgSz w:w="11920" w:h="16840"/>
          <w:pgMar w:top="1020" w:right="620" w:bottom="280" w:left="620" w:header="720" w:footer="720" w:gutter="0"/>
          <w:cols w:space="720"/>
        </w:sectPr>
      </w:pPr>
    </w:p>
    <w:p w:rsidR="00BA19AF" w:rsidRPr="00B53BF6" w:rsidRDefault="00550C1D" w:rsidP="000B2CA4">
      <w:pPr>
        <w:spacing w:before="40"/>
        <w:ind w:left="117" w:right="-27"/>
        <w:jc w:val="both"/>
        <w:rPr>
          <w:sz w:val="16"/>
          <w:szCs w:val="16"/>
        </w:rPr>
      </w:pPr>
      <w:r w:rsidRPr="00B53BF6">
        <w:rPr>
          <w:b/>
          <w:i/>
          <w:sz w:val="16"/>
          <w:szCs w:val="16"/>
        </w:rPr>
        <w:lastRenderedPageBreak/>
        <w:t>A</w:t>
      </w:r>
      <w:r w:rsidRPr="00B53BF6">
        <w:rPr>
          <w:b/>
          <w:i/>
          <w:spacing w:val="1"/>
          <w:sz w:val="16"/>
          <w:szCs w:val="16"/>
        </w:rPr>
        <w:t>b</w:t>
      </w:r>
      <w:r w:rsidRPr="00B53BF6">
        <w:rPr>
          <w:b/>
          <w:i/>
          <w:sz w:val="16"/>
          <w:szCs w:val="16"/>
        </w:rPr>
        <w:t>str</w:t>
      </w:r>
      <w:r w:rsidRPr="00B53BF6">
        <w:rPr>
          <w:b/>
          <w:i/>
          <w:spacing w:val="1"/>
          <w:sz w:val="16"/>
          <w:szCs w:val="16"/>
        </w:rPr>
        <w:t>a</w:t>
      </w:r>
      <w:r w:rsidRPr="00B53BF6">
        <w:rPr>
          <w:b/>
          <w:i/>
          <w:spacing w:val="-1"/>
          <w:sz w:val="16"/>
          <w:szCs w:val="16"/>
        </w:rPr>
        <w:t>c</w:t>
      </w:r>
      <w:r w:rsidRPr="00B53BF6">
        <w:rPr>
          <w:b/>
          <w:i/>
          <w:spacing w:val="1"/>
          <w:sz w:val="16"/>
          <w:szCs w:val="16"/>
        </w:rPr>
        <w:t>t</w:t>
      </w:r>
      <w:r w:rsidRPr="00B53BF6">
        <w:rPr>
          <w:b/>
          <w:sz w:val="16"/>
          <w:szCs w:val="16"/>
        </w:rPr>
        <w:t>—T</w:t>
      </w:r>
      <w:r w:rsidRPr="00B53BF6">
        <w:rPr>
          <w:b/>
          <w:spacing w:val="-2"/>
          <w:sz w:val="16"/>
          <w:szCs w:val="16"/>
        </w:rPr>
        <w:t>h</w:t>
      </w:r>
      <w:r w:rsidRPr="00B53BF6">
        <w:rPr>
          <w:b/>
          <w:sz w:val="16"/>
          <w:szCs w:val="16"/>
        </w:rPr>
        <w:t xml:space="preserve">is </w:t>
      </w:r>
      <w:r w:rsidRPr="00B53BF6">
        <w:rPr>
          <w:b/>
          <w:spacing w:val="1"/>
          <w:sz w:val="16"/>
          <w:szCs w:val="16"/>
        </w:rPr>
        <w:t>p</w:t>
      </w:r>
      <w:r w:rsidRPr="00B53BF6">
        <w:rPr>
          <w:b/>
          <w:spacing w:val="-1"/>
          <w:sz w:val="16"/>
          <w:szCs w:val="16"/>
        </w:rPr>
        <w:t>a</w:t>
      </w:r>
      <w:r w:rsidRPr="00B53BF6">
        <w:rPr>
          <w:b/>
          <w:spacing w:val="1"/>
          <w:sz w:val="16"/>
          <w:szCs w:val="16"/>
        </w:rPr>
        <w:t>p</w:t>
      </w:r>
      <w:r w:rsidRPr="00B53BF6">
        <w:rPr>
          <w:b/>
          <w:spacing w:val="-1"/>
          <w:sz w:val="16"/>
          <w:szCs w:val="16"/>
        </w:rPr>
        <w:t>e</w:t>
      </w:r>
      <w:r w:rsidRPr="00B53BF6">
        <w:rPr>
          <w:b/>
          <w:sz w:val="16"/>
          <w:szCs w:val="16"/>
        </w:rPr>
        <w:t>r</w:t>
      </w:r>
      <w:r w:rsidRPr="00B53BF6">
        <w:rPr>
          <w:b/>
          <w:spacing w:val="1"/>
          <w:sz w:val="16"/>
          <w:szCs w:val="16"/>
        </w:rPr>
        <w:t xml:space="preserve"> </w:t>
      </w:r>
      <w:r w:rsidRPr="00B53BF6">
        <w:rPr>
          <w:b/>
          <w:spacing w:val="-2"/>
          <w:sz w:val="16"/>
          <w:szCs w:val="16"/>
        </w:rPr>
        <w:t>d</w:t>
      </w:r>
      <w:r w:rsidRPr="00B53BF6">
        <w:rPr>
          <w:b/>
          <w:spacing w:val="-1"/>
          <w:sz w:val="16"/>
          <w:szCs w:val="16"/>
        </w:rPr>
        <w:t>e</w:t>
      </w:r>
      <w:r w:rsidRPr="00B53BF6">
        <w:rPr>
          <w:b/>
          <w:spacing w:val="2"/>
          <w:sz w:val="16"/>
          <w:szCs w:val="16"/>
        </w:rPr>
        <w:t>s</w:t>
      </w:r>
      <w:r w:rsidRPr="00B53BF6">
        <w:rPr>
          <w:b/>
          <w:spacing w:val="-1"/>
          <w:sz w:val="16"/>
          <w:szCs w:val="16"/>
        </w:rPr>
        <w:t>cr</w:t>
      </w:r>
      <w:r w:rsidRPr="00B53BF6">
        <w:rPr>
          <w:b/>
          <w:spacing w:val="3"/>
          <w:sz w:val="16"/>
          <w:szCs w:val="16"/>
        </w:rPr>
        <w:t>i</w:t>
      </w:r>
      <w:r w:rsidRPr="00B53BF6">
        <w:rPr>
          <w:b/>
          <w:spacing w:val="-2"/>
          <w:sz w:val="16"/>
          <w:szCs w:val="16"/>
        </w:rPr>
        <w:t>b</w:t>
      </w:r>
      <w:r w:rsidRPr="00B53BF6">
        <w:rPr>
          <w:b/>
          <w:spacing w:val="-1"/>
          <w:sz w:val="16"/>
          <w:szCs w:val="16"/>
        </w:rPr>
        <w:t>e</w:t>
      </w:r>
      <w:r w:rsidRPr="00B53BF6">
        <w:rPr>
          <w:b/>
          <w:sz w:val="16"/>
          <w:szCs w:val="16"/>
        </w:rPr>
        <w:t>s</w:t>
      </w:r>
      <w:r w:rsidRPr="00B53BF6">
        <w:rPr>
          <w:b/>
          <w:spacing w:val="1"/>
          <w:sz w:val="16"/>
          <w:szCs w:val="16"/>
        </w:rPr>
        <w:t xml:space="preserve"> </w:t>
      </w:r>
      <w:r w:rsidR="00E70399" w:rsidRPr="00B53BF6">
        <w:rPr>
          <w:b/>
          <w:sz w:val="16"/>
          <w:szCs w:val="16"/>
        </w:rPr>
        <w:t xml:space="preserve">Support Vector Machines and how they are utilized in various data mining </w:t>
      </w:r>
      <w:r w:rsidR="00E863A6" w:rsidRPr="00B53BF6">
        <w:rPr>
          <w:b/>
          <w:sz w:val="16"/>
          <w:szCs w:val="16"/>
        </w:rPr>
        <w:t>algorithms</w:t>
      </w:r>
      <w:r w:rsidR="00586393" w:rsidRPr="00B53BF6">
        <w:rPr>
          <w:b/>
          <w:sz w:val="16"/>
          <w:szCs w:val="16"/>
        </w:rPr>
        <w:t>.</w:t>
      </w:r>
      <w:r w:rsidR="00E863A6" w:rsidRPr="00B53BF6">
        <w:rPr>
          <w:b/>
          <w:sz w:val="16"/>
          <w:szCs w:val="16"/>
        </w:rPr>
        <w:t xml:space="preserve"> A software implementa</w:t>
      </w:r>
      <w:r w:rsidR="00396BF9" w:rsidRPr="00B53BF6">
        <w:rPr>
          <w:b/>
          <w:sz w:val="16"/>
          <w:szCs w:val="16"/>
        </w:rPr>
        <w:t>tion using the Sequential Minimal</w:t>
      </w:r>
      <w:r w:rsidR="00E863A6" w:rsidRPr="00B53BF6">
        <w:rPr>
          <w:b/>
          <w:sz w:val="16"/>
          <w:szCs w:val="16"/>
        </w:rPr>
        <w:t xml:space="preserve"> Optimization (SMO) methodology proposed by Platt is described in detail. Furthermore, literature on hardware implementations of the SMO algorithm are also described. Finally, a hardware implementation of the algorithm is elucidated, and the results with the software implementation are compared. The paper concludes by putting forth suggestions on how the SMO algorithm could be improved and how these can be achieved by changes in hardware implementation.  </w:t>
      </w:r>
      <w:r w:rsidR="00586393" w:rsidRPr="00B53BF6">
        <w:rPr>
          <w:b/>
          <w:sz w:val="16"/>
          <w:szCs w:val="16"/>
        </w:rPr>
        <w:t xml:space="preserve">    </w:t>
      </w:r>
    </w:p>
    <w:p w:rsidR="00BA19AF" w:rsidRDefault="00BA19AF">
      <w:pPr>
        <w:spacing w:before="6" w:line="180" w:lineRule="exact"/>
        <w:rPr>
          <w:sz w:val="19"/>
          <w:szCs w:val="19"/>
        </w:rPr>
      </w:pPr>
    </w:p>
    <w:p w:rsidR="00BA19AF" w:rsidRDefault="00550C1D">
      <w:pPr>
        <w:ind w:left="117" w:right="37"/>
        <w:jc w:val="both"/>
        <w:rPr>
          <w:sz w:val="18"/>
          <w:szCs w:val="18"/>
        </w:rPr>
      </w:pPr>
      <w:r>
        <w:rPr>
          <w:b/>
          <w:i/>
          <w:sz w:val="18"/>
          <w:szCs w:val="18"/>
        </w:rPr>
        <w:t>K</w:t>
      </w:r>
      <w:r>
        <w:rPr>
          <w:b/>
          <w:i/>
          <w:spacing w:val="-1"/>
          <w:sz w:val="18"/>
          <w:szCs w:val="18"/>
        </w:rPr>
        <w:t>ey</w:t>
      </w:r>
      <w:r>
        <w:rPr>
          <w:b/>
          <w:i/>
          <w:sz w:val="18"/>
          <w:szCs w:val="18"/>
        </w:rPr>
        <w:t>w</w:t>
      </w:r>
      <w:r>
        <w:rPr>
          <w:b/>
          <w:i/>
          <w:spacing w:val="1"/>
          <w:sz w:val="18"/>
          <w:szCs w:val="18"/>
        </w:rPr>
        <w:t>o</w:t>
      </w:r>
      <w:r>
        <w:rPr>
          <w:b/>
          <w:i/>
          <w:sz w:val="18"/>
          <w:szCs w:val="18"/>
        </w:rPr>
        <w:t>r</w:t>
      </w:r>
      <w:r>
        <w:rPr>
          <w:b/>
          <w:i/>
          <w:spacing w:val="1"/>
          <w:sz w:val="18"/>
          <w:szCs w:val="18"/>
        </w:rPr>
        <w:t>d</w:t>
      </w:r>
      <w:r>
        <w:rPr>
          <w:b/>
          <w:i/>
          <w:sz w:val="18"/>
          <w:szCs w:val="18"/>
        </w:rPr>
        <w:t>s</w:t>
      </w:r>
      <w:r>
        <w:rPr>
          <w:b/>
          <w:i/>
          <w:spacing w:val="1"/>
          <w:sz w:val="18"/>
          <w:szCs w:val="18"/>
        </w:rPr>
        <w:t xml:space="preserve"> </w:t>
      </w:r>
      <w:r>
        <w:rPr>
          <w:b/>
          <w:sz w:val="18"/>
          <w:szCs w:val="18"/>
        </w:rPr>
        <w:t>—</w:t>
      </w:r>
      <w:r>
        <w:rPr>
          <w:b/>
          <w:spacing w:val="1"/>
          <w:sz w:val="18"/>
          <w:szCs w:val="18"/>
        </w:rPr>
        <w:t xml:space="preserve"> </w:t>
      </w:r>
      <w:r w:rsidR="00B8324B">
        <w:rPr>
          <w:b/>
          <w:spacing w:val="-3"/>
          <w:sz w:val="18"/>
          <w:szCs w:val="18"/>
        </w:rPr>
        <w:t>SMO</w:t>
      </w:r>
      <w:r>
        <w:rPr>
          <w:b/>
          <w:sz w:val="18"/>
          <w:szCs w:val="18"/>
        </w:rPr>
        <w:t xml:space="preserve">, </w:t>
      </w:r>
      <w:r>
        <w:rPr>
          <w:b/>
          <w:spacing w:val="2"/>
          <w:sz w:val="18"/>
          <w:szCs w:val="18"/>
        </w:rPr>
        <w:t xml:space="preserve"> </w:t>
      </w:r>
      <w:r w:rsidR="00B8324B">
        <w:rPr>
          <w:b/>
          <w:sz w:val="18"/>
          <w:szCs w:val="18"/>
        </w:rPr>
        <w:t>Lagrange</w:t>
      </w:r>
      <w:r>
        <w:rPr>
          <w:b/>
          <w:sz w:val="18"/>
          <w:szCs w:val="18"/>
        </w:rPr>
        <w:t xml:space="preserve">, </w:t>
      </w:r>
      <w:r w:rsidR="00B8324B">
        <w:rPr>
          <w:b/>
          <w:spacing w:val="2"/>
          <w:sz w:val="18"/>
          <w:szCs w:val="18"/>
        </w:rPr>
        <w:t xml:space="preserve"> </w:t>
      </w:r>
      <w:r w:rsidR="00F82B4D">
        <w:rPr>
          <w:b/>
          <w:spacing w:val="2"/>
          <w:sz w:val="18"/>
          <w:szCs w:val="18"/>
        </w:rPr>
        <w:t>SVM</w:t>
      </w:r>
      <w:r>
        <w:rPr>
          <w:b/>
          <w:sz w:val="18"/>
          <w:szCs w:val="18"/>
        </w:rPr>
        <w:t xml:space="preserve">, </w:t>
      </w:r>
      <w:r>
        <w:rPr>
          <w:b/>
          <w:spacing w:val="2"/>
          <w:sz w:val="18"/>
          <w:szCs w:val="18"/>
        </w:rPr>
        <w:t xml:space="preserve"> </w:t>
      </w:r>
      <w:r w:rsidR="00B8324B">
        <w:rPr>
          <w:b/>
          <w:spacing w:val="-2"/>
          <w:sz w:val="18"/>
          <w:szCs w:val="18"/>
        </w:rPr>
        <w:t>kernels</w:t>
      </w:r>
      <w:r>
        <w:rPr>
          <w:b/>
          <w:sz w:val="18"/>
          <w:szCs w:val="18"/>
        </w:rPr>
        <w:t xml:space="preserve">, </w:t>
      </w:r>
      <w:r w:rsidR="00F82B4D">
        <w:rPr>
          <w:b/>
          <w:sz w:val="18"/>
          <w:szCs w:val="18"/>
        </w:rPr>
        <w:t>Zynq, Vivado</w:t>
      </w:r>
      <w:r>
        <w:rPr>
          <w:b/>
          <w:spacing w:val="2"/>
          <w:sz w:val="18"/>
          <w:szCs w:val="18"/>
        </w:rPr>
        <w:t xml:space="preserve"> </w:t>
      </w:r>
      <w:r>
        <w:rPr>
          <w:i/>
          <w:sz w:val="18"/>
          <w:szCs w:val="18"/>
        </w:rPr>
        <w:t>.</w:t>
      </w:r>
    </w:p>
    <w:p w:rsidR="00BA19AF" w:rsidRDefault="00BA19AF" w:rsidP="00B82FBB">
      <w:pPr>
        <w:spacing w:before="18" w:line="260" w:lineRule="exact"/>
        <w:jc w:val="both"/>
        <w:rPr>
          <w:sz w:val="26"/>
          <w:szCs w:val="26"/>
        </w:rPr>
      </w:pPr>
    </w:p>
    <w:p w:rsidR="00BA19AF" w:rsidRDefault="00B82FBB" w:rsidP="00B82FBB">
      <w:pPr>
        <w:ind w:left="1556" w:right="2138"/>
        <w:jc w:val="both"/>
        <w:rPr>
          <w:sz w:val="16"/>
          <w:szCs w:val="16"/>
        </w:rPr>
      </w:pPr>
      <w:r>
        <w:rPr>
          <w:spacing w:val="1"/>
        </w:rPr>
        <w:t xml:space="preserve"> </w:t>
      </w:r>
      <w:r w:rsidR="00550C1D">
        <w:rPr>
          <w:spacing w:val="1"/>
        </w:rPr>
        <w:t>I</w:t>
      </w:r>
      <w:r w:rsidR="00550C1D">
        <w:t>.</w:t>
      </w:r>
      <w:r w:rsidR="00550C1D">
        <w:rPr>
          <w:spacing w:val="5"/>
        </w:rPr>
        <w:t xml:space="preserve"> </w:t>
      </w:r>
      <w:r w:rsidR="00550C1D">
        <w:rPr>
          <w:spacing w:val="1"/>
          <w:w w:val="99"/>
        </w:rPr>
        <w:t>I</w:t>
      </w:r>
      <w:r w:rsidR="00550C1D">
        <w:rPr>
          <w:spacing w:val="-1"/>
          <w:sz w:val="16"/>
          <w:szCs w:val="16"/>
        </w:rPr>
        <w:t>N</w:t>
      </w:r>
      <w:r w:rsidR="00550C1D">
        <w:rPr>
          <w:spacing w:val="-2"/>
          <w:sz w:val="16"/>
          <w:szCs w:val="16"/>
        </w:rPr>
        <w:t>T</w:t>
      </w:r>
      <w:r w:rsidR="00550C1D">
        <w:rPr>
          <w:spacing w:val="1"/>
          <w:sz w:val="16"/>
          <w:szCs w:val="16"/>
        </w:rPr>
        <w:t>R</w:t>
      </w:r>
      <w:r w:rsidR="00550C1D">
        <w:rPr>
          <w:spacing w:val="-1"/>
          <w:sz w:val="16"/>
          <w:szCs w:val="16"/>
        </w:rPr>
        <w:t>ODU</w:t>
      </w:r>
      <w:r w:rsidR="00550C1D">
        <w:rPr>
          <w:spacing w:val="1"/>
          <w:sz w:val="16"/>
          <w:szCs w:val="16"/>
        </w:rPr>
        <w:t>C</w:t>
      </w:r>
      <w:r w:rsidR="00550C1D">
        <w:rPr>
          <w:sz w:val="16"/>
          <w:szCs w:val="16"/>
        </w:rPr>
        <w:t>T</w:t>
      </w:r>
      <w:r w:rsidR="00550C1D">
        <w:rPr>
          <w:spacing w:val="-3"/>
          <w:sz w:val="16"/>
          <w:szCs w:val="16"/>
        </w:rPr>
        <w:t>I</w:t>
      </w:r>
      <w:r w:rsidR="00550C1D">
        <w:rPr>
          <w:spacing w:val="-1"/>
          <w:sz w:val="16"/>
          <w:szCs w:val="16"/>
        </w:rPr>
        <w:t>O</w:t>
      </w:r>
      <w:r w:rsidR="00550C1D">
        <w:rPr>
          <w:sz w:val="16"/>
          <w:szCs w:val="16"/>
        </w:rPr>
        <w:t>N</w:t>
      </w:r>
    </w:p>
    <w:p w:rsidR="004A1974" w:rsidRDefault="00396BF9" w:rsidP="00AE3B4F">
      <w:pPr>
        <w:spacing w:before="5"/>
        <w:jc w:val="both"/>
      </w:pPr>
      <w:r>
        <w:t>Support Vector Machines are often used in machine learning algorithms for supervised learning. Given a set of training examples, which may belong to one or two categories, an SVM training algorithm builds a model which can be used for classifying new examples into one of the above classes</w:t>
      </w:r>
      <w:r w:rsidR="00B82FBB">
        <w:t>.</w:t>
      </w:r>
      <w:r>
        <w:t xml:space="preserve"> </w:t>
      </w:r>
      <w:r w:rsidR="00C221F3">
        <w:t>These models represent examples as points in space, separated in</w:t>
      </w:r>
      <w:r w:rsidR="00767594">
        <w:t>to</w:t>
      </w:r>
      <w:r w:rsidR="00C221F3">
        <w:t xml:space="preserve"> categories by the maximum margin possible. Newer examples are mapped into the same space, and are classified on the basis of the side of the margin they fall in. </w:t>
      </w:r>
      <w:r>
        <w:t>Thus, SVM's are primarily viewed as non-probabilistic binary linear classifiers.</w:t>
      </w:r>
      <w:r w:rsidR="00C221F3">
        <w:t xml:space="preserve"> They can also be used in their non-linear form by employing different kernels and multi-dimensional input spaces.</w:t>
      </w:r>
    </w:p>
    <w:p w:rsidR="00C221F3" w:rsidRDefault="00C221F3" w:rsidP="00B82FBB">
      <w:pPr>
        <w:spacing w:before="5"/>
        <w:ind w:left="258"/>
        <w:jc w:val="both"/>
      </w:pPr>
    </w:p>
    <w:p w:rsidR="00C221F3" w:rsidRDefault="00C221F3" w:rsidP="00AE3B4F">
      <w:pPr>
        <w:spacing w:before="5"/>
        <w:jc w:val="both"/>
      </w:pPr>
      <w:r>
        <w:t>The next sections go on to describe how the SVM algorithm works in the linear and non-linear cases, followed by a discussion of SMO and Platt's implementation of the same.</w:t>
      </w:r>
    </w:p>
    <w:p w:rsidR="00B82FBB" w:rsidRDefault="00B82FBB" w:rsidP="00B82FBB">
      <w:pPr>
        <w:spacing w:before="5"/>
        <w:ind w:left="258"/>
        <w:jc w:val="both"/>
      </w:pPr>
    </w:p>
    <w:p w:rsidR="00BA19AF" w:rsidRDefault="00550C1D" w:rsidP="00B82FBB">
      <w:pPr>
        <w:ind w:left="956" w:right="1018" w:hanging="247"/>
        <w:jc w:val="center"/>
      </w:pPr>
      <w:r>
        <w:rPr>
          <w:spacing w:val="1"/>
        </w:rPr>
        <w:t>II</w:t>
      </w:r>
      <w:r>
        <w:t>.</w:t>
      </w:r>
      <w:r>
        <w:rPr>
          <w:spacing w:val="42"/>
        </w:rPr>
        <w:t xml:space="preserve"> </w:t>
      </w:r>
      <w:r w:rsidR="00506B7C">
        <w:t>HOW DO SVM'S WORK?</w:t>
      </w:r>
    </w:p>
    <w:p w:rsidR="006E1694" w:rsidRDefault="00506B7C" w:rsidP="006E1694">
      <w:pPr>
        <w:jc w:val="both"/>
        <w:rPr>
          <w:rFonts w:eastAsiaTheme="majorEastAsia"/>
        </w:rPr>
      </w:pPr>
      <w:r>
        <w:rPr>
          <w:spacing w:val="-2"/>
        </w:rPr>
        <w:t>SVM's work via the construction of one or more hyperplane</w:t>
      </w:r>
      <w:r w:rsidR="00C96506">
        <w:rPr>
          <w:spacing w:val="-2"/>
        </w:rPr>
        <w:t>s in high-dimensional plan</w:t>
      </w:r>
      <w:r>
        <w:rPr>
          <w:spacing w:val="-2"/>
        </w:rPr>
        <w:t>e, which can be used for classification and regression, amongst others</w:t>
      </w:r>
      <w:r w:rsidR="007A3F82">
        <w:rPr>
          <w:spacing w:val="-2"/>
        </w:rPr>
        <w:t xml:space="preserve"> [1]</w:t>
      </w:r>
      <w:r>
        <w:rPr>
          <w:spacing w:val="-2"/>
        </w:rPr>
        <w:t xml:space="preserve">. A good classifier is often characterized by the maximum distance of the hyperplane to the nearest training data point of any class. This is often referred to as the </w:t>
      </w:r>
      <w:r w:rsidRPr="00506B7C">
        <w:rPr>
          <w:i/>
          <w:spacing w:val="-2"/>
        </w:rPr>
        <w:t>'functional margin</w:t>
      </w:r>
      <w:r>
        <w:rPr>
          <w:spacing w:val="-2"/>
        </w:rPr>
        <w:t xml:space="preserve">' </w:t>
      </w:r>
      <w:r w:rsidR="000E7095">
        <w:rPr>
          <w:spacing w:val="-2"/>
        </w:rPr>
        <w:t xml:space="preserve">of the classifier, and a higher value is often desired to lower the generalization error of the classifier. </w:t>
      </w:r>
      <w:r w:rsidR="000E7095" w:rsidRPr="000E7095">
        <w:t>To keep the computational load reasonable, the mappings used by SVM schemes are designed to ensure that</w:t>
      </w:r>
      <w:r w:rsidR="000E7095" w:rsidRPr="000E7095">
        <w:rPr>
          <w:rFonts w:eastAsiaTheme="majorEastAsia"/>
        </w:rPr>
        <w:t> dot products </w:t>
      </w:r>
      <w:r w:rsidR="000E7095" w:rsidRPr="000E7095">
        <w:t>may be computed easily in terms of the variables in the original space, by defining them in terms of a</w:t>
      </w:r>
      <w:r w:rsidR="000E7095" w:rsidRPr="000E7095">
        <w:rPr>
          <w:rFonts w:eastAsiaTheme="majorEastAsia"/>
        </w:rPr>
        <w:t> </w:t>
      </w:r>
      <w:hyperlink r:id="rId7" w:tooltip="Positive-definite kernel" w:history="1">
        <w:r w:rsidR="000E7095" w:rsidRPr="000E7095">
          <w:rPr>
            <w:rStyle w:val="Hyperlink"/>
            <w:rFonts w:eastAsiaTheme="majorEastAsia"/>
            <w:color w:val="auto"/>
            <w:u w:val="none"/>
          </w:rPr>
          <w:t>kernel function</w:t>
        </w:r>
      </w:hyperlink>
      <w:r w:rsidR="000E7095" w:rsidRPr="000E7095">
        <w:rPr>
          <w:rFonts w:eastAsiaTheme="majorEastAsia"/>
        </w:rPr>
        <w:t> </w:t>
      </w:r>
      <w:r w:rsidR="000E7095">
        <w:t>k(x,y)</w:t>
      </w:r>
      <w:r w:rsidR="000E7095">
        <w:rPr>
          <w:rStyle w:val="apple-converted-space"/>
          <w:rFonts w:ascii="Arial" w:eastAsiaTheme="majorEastAsia" w:hAnsi="Arial" w:cs="Arial"/>
          <w:color w:val="252525"/>
          <w:sz w:val="21"/>
          <w:szCs w:val="21"/>
          <w:shd w:val="clear" w:color="auto" w:fill="FFFFFF"/>
        </w:rPr>
        <w:t> </w:t>
      </w:r>
      <w:r w:rsidR="000E7095" w:rsidRPr="000E7095">
        <w:t>selected to suit the problem</w:t>
      </w:r>
      <w:r w:rsidR="000E7095">
        <w:t>.</w:t>
      </w:r>
      <w:r w:rsidR="00B00C64">
        <w:rPr>
          <w:spacing w:val="-2"/>
        </w:rPr>
        <w:t xml:space="preserve"> </w:t>
      </w:r>
      <w:r w:rsidR="000E7095" w:rsidRPr="000E7095">
        <w:t>The hyperplanes in the higher-dimensional space are defined as the set of points whose dot product with a vector in that space is constant. The vectors defining the hyperplanes can be chosen to be linear combinations with parameters</w:t>
      </w:r>
      <w:r w:rsidR="000E7095" w:rsidRPr="000E7095">
        <w:rPr>
          <w:rFonts w:eastAsiaTheme="majorEastAsia"/>
        </w:rPr>
        <w:t> </w:t>
      </w:r>
      <w:r w:rsidR="00116328">
        <w:t>α</w:t>
      </w:r>
      <w:r w:rsidR="00116328">
        <w:rPr>
          <w:vertAlign w:val="subscript"/>
        </w:rPr>
        <w:t>i</w:t>
      </w:r>
      <w:r w:rsidR="000E7095" w:rsidRPr="000E7095">
        <w:rPr>
          <w:rFonts w:eastAsiaTheme="majorEastAsia"/>
        </w:rPr>
        <w:t> </w:t>
      </w:r>
      <w:r w:rsidR="000E7095" w:rsidRPr="000E7095">
        <w:t>of images of feature vectors that occur in the data base. With this choice of a hyperplane, the points</w:t>
      </w:r>
      <w:r w:rsidR="000E7095" w:rsidRPr="000E7095">
        <w:rPr>
          <w:rFonts w:eastAsiaTheme="majorEastAsia"/>
        </w:rPr>
        <w:t>  </w:t>
      </w:r>
      <w:r w:rsidR="000E7095" w:rsidRPr="000E7095">
        <w:t>in the feature space that are mapped into the hyperplane are defined by the</w:t>
      </w:r>
      <w:r w:rsidR="000E7095">
        <w:rPr>
          <w:rFonts w:ascii="Arial" w:hAnsi="Arial" w:cs="Arial"/>
          <w:sz w:val="21"/>
          <w:szCs w:val="21"/>
          <w:shd w:val="clear" w:color="auto" w:fill="FFFFFF"/>
        </w:rPr>
        <w:t xml:space="preserve"> </w:t>
      </w:r>
      <w:r w:rsidR="000E7095" w:rsidRPr="006E1694">
        <w:t>relation:</w:t>
      </w:r>
      <w:r w:rsidR="000E7095" w:rsidRPr="006E1694">
        <w:rPr>
          <w:rFonts w:eastAsiaTheme="majorEastAsia"/>
        </w:rPr>
        <w:t> </w:t>
      </w:r>
    </w:p>
    <w:p w:rsidR="006E1694" w:rsidRDefault="009938EF" w:rsidP="006E1694">
      <w:pPr>
        <w:jc w:val="both"/>
        <w:rPr>
          <w:rFonts w:eastAsiaTheme="majorEastAsia"/>
        </w:rPr>
      </w:pPr>
      <w:r w:rsidRPr="009938EF">
        <w:rPr>
          <w:rFonts w:eastAsiaTheme="majorEastAsia"/>
          <w:noProof/>
          <w:lang w:eastAsia="zh-TW"/>
        </w:rPr>
        <w:pict>
          <v:shapetype id="_x0000_t202" coordsize="21600,21600" o:spt="202" path="m,l,21600r21600,l21600,xe">
            <v:stroke joinstyle="miter"/>
            <v:path gradientshapeok="t" o:connecttype="rect"/>
          </v:shapetype>
          <v:shape id="_x0000_s1129" type="#_x0000_t202" style="position:absolute;left:0;text-align:left;margin-left:12.4pt;margin-top:7.4pt;width:212.75pt;height:19.45pt;z-index:251714048;mso-width-percent:400;mso-height-percent:200;mso-width-percent:400;mso-height-percent:200;mso-width-relative:margin;mso-height-relative:margin">
            <v:textbox style="mso-fit-shape-to-text:t">
              <w:txbxContent>
                <w:p w:rsidR="004B020C" w:rsidRPr="00B17E88" w:rsidRDefault="004B020C">
                  <w:r>
                    <w:t>∑α</w:t>
                  </w:r>
                  <w:r>
                    <w:rPr>
                      <w:vertAlign w:val="subscript"/>
                    </w:rPr>
                    <w:t>i</w:t>
                  </w:r>
                  <w:r>
                    <w:t>k(x</w:t>
                  </w:r>
                  <w:r>
                    <w:rPr>
                      <w:vertAlign w:val="subscript"/>
                    </w:rPr>
                    <w:t>i</w:t>
                  </w:r>
                  <w:r>
                    <w:t>,x) = constant                              Eqn 2.1</w:t>
                  </w:r>
                </w:p>
              </w:txbxContent>
            </v:textbox>
          </v:shape>
        </w:pict>
      </w:r>
    </w:p>
    <w:p w:rsidR="006E1694" w:rsidRDefault="006E1694" w:rsidP="006E1694">
      <w:pPr>
        <w:jc w:val="both"/>
        <w:rPr>
          <w:rFonts w:eastAsiaTheme="majorEastAsia"/>
        </w:rPr>
      </w:pPr>
    </w:p>
    <w:p w:rsidR="006E1694" w:rsidRPr="006E1694" w:rsidRDefault="006E1694" w:rsidP="006E1694">
      <w:pPr>
        <w:jc w:val="both"/>
      </w:pPr>
    </w:p>
    <w:p w:rsidR="00AE3B4F" w:rsidRDefault="00AE3B4F" w:rsidP="00AE3B4F">
      <w:pPr>
        <w:jc w:val="both"/>
        <w:rPr>
          <w:rFonts w:eastAsiaTheme="majorEastAsia"/>
        </w:rPr>
      </w:pPr>
    </w:p>
    <w:p w:rsidR="00AE3B4F" w:rsidRDefault="00AE3B4F" w:rsidP="00AE3B4F">
      <w:pPr>
        <w:jc w:val="both"/>
        <w:rPr>
          <w:rFonts w:eastAsiaTheme="majorEastAsia"/>
        </w:rPr>
      </w:pPr>
    </w:p>
    <w:p w:rsidR="00BA19AF" w:rsidRDefault="000E7095" w:rsidP="00AE3B4F">
      <w:pPr>
        <w:jc w:val="both"/>
        <w:rPr>
          <w:shd w:val="clear" w:color="auto" w:fill="FFFFFF"/>
        </w:rPr>
      </w:pPr>
      <w:r w:rsidRPr="006E1694">
        <w:lastRenderedPageBreak/>
        <w:t>Note that if</w:t>
      </w:r>
      <w:r w:rsidRPr="006E1694">
        <w:rPr>
          <w:rFonts w:eastAsiaTheme="majorEastAsia"/>
        </w:rPr>
        <w:t> </w:t>
      </w:r>
      <w:r w:rsidR="006E1694" w:rsidRPr="006E1694">
        <w:t>k(x,</w:t>
      </w:r>
      <w:r w:rsidR="00231657">
        <w:t xml:space="preserve"> </w:t>
      </w:r>
      <w:r w:rsidR="006E1694" w:rsidRPr="006E1694">
        <w:t>y)</w:t>
      </w:r>
      <w:r w:rsidRPr="006E1694">
        <w:rPr>
          <w:rFonts w:eastAsiaTheme="majorEastAsia"/>
        </w:rPr>
        <w:t> </w:t>
      </w:r>
      <w:r w:rsidRPr="006E1694">
        <w:t>becomes small as</w:t>
      </w:r>
      <w:r w:rsidRPr="006E1694">
        <w:rPr>
          <w:rFonts w:eastAsiaTheme="majorEastAsia"/>
        </w:rPr>
        <w:t> </w:t>
      </w:r>
      <w:r w:rsidR="006E1694" w:rsidRPr="006E1694">
        <w:t>y</w:t>
      </w:r>
      <w:r w:rsidRPr="006E1694">
        <w:rPr>
          <w:rFonts w:eastAsiaTheme="majorEastAsia"/>
        </w:rPr>
        <w:t> </w:t>
      </w:r>
      <w:r w:rsidRPr="006E1694">
        <w:t>grows further away from</w:t>
      </w:r>
      <w:r w:rsidRPr="006E1694">
        <w:rPr>
          <w:rFonts w:eastAsiaTheme="majorEastAsia"/>
        </w:rPr>
        <w:t> </w:t>
      </w:r>
      <w:r w:rsidR="006E1694">
        <w:t>x</w:t>
      </w:r>
      <w:r w:rsidRPr="006E1694">
        <w:t>, each term in the sum</w:t>
      </w:r>
      <w:r w:rsidRPr="006E1694">
        <w:rPr>
          <w:shd w:val="clear" w:color="auto" w:fill="FFFFFF"/>
        </w:rPr>
        <w:t xml:space="preserve"> measures the degree of closeness of the test point</w:t>
      </w:r>
      <w:r w:rsidRPr="006E1694">
        <w:rPr>
          <w:rStyle w:val="apple-converted-space"/>
          <w:rFonts w:eastAsiaTheme="majorEastAsia"/>
          <w:color w:val="252525"/>
          <w:shd w:val="clear" w:color="auto" w:fill="FFFFFF"/>
        </w:rPr>
        <w:t> </w:t>
      </w:r>
      <w:r w:rsidR="006E1694">
        <w:rPr>
          <w:noProof/>
          <w:lang w:val="en-CA" w:eastAsia="en-CA"/>
        </w:rPr>
        <w:t>x</w:t>
      </w:r>
      <w:r w:rsidRPr="006E1694">
        <w:rPr>
          <w:rStyle w:val="apple-converted-space"/>
          <w:rFonts w:eastAsiaTheme="majorEastAsia"/>
          <w:color w:val="252525"/>
          <w:shd w:val="clear" w:color="auto" w:fill="FFFFFF"/>
        </w:rPr>
        <w:t> </w:t>
      </w:r>
      <w:r w:rsidRPr="006E1694">
        <w:rPr>
          <w:shd w:val="clear" w:color="auto" w:fill="FFFFFF"/>
        </w:rPr>
        <w:t>to the corresponding data base point</w:t>
      </w:r>
      <w:r w:rsidRPr="006E1694">
        <w:rPr>
          <w:rStyle w:val="apple-converted-space"/>
          <w:rFonts w:eastAsiaTheme="majorEastAsia"/>
          <w:color w:val="252525"/>
          <w:shd w:val="clear" w:color="auto" w:fill="FFFFFF"/>
        </w:rPr>
        <w:t> </w:t>
      </w:r>
      <w:r w:rsidR="006E1694">
        <w:rPr>
          <w:noProof/>
          <w:lang w:val="en-CA" w:eastAsia="en-CA"/>
        </w:rPr>
        <w:t>x</w:t>
      </w:r>
      <w:r w:rsidR="006E1694">
        <w:rPr>
          <w:noProof/>
          <w:vertAlign w:val="subscript"/>
          <w:lang w:val="en-CA" w:eastAsia="en-CA"/>
        </w:rPr>
        <w:t>i</w:t>
      </w:r>
      <w:r w:rsidRPr="006E1694">
        <w:rPr>
          <w:shd w:val="clear" w:color="auto" w:fill="FFFFFF"/>
        </w:rPr>
        <w:t>. In this way, the sum of kernels above can be used to measure the relative nearness of each test point to the data points</w:t>
      </w:r>
      <w:r>
        <w:rPr>
          <w:rFonts w:ascii="Arial" w:hAnsi="Arial" w:cs="Arial"/>
          <w:sz w:val="21"/>
          <w:szCs w:val="21"/>
          <w:shd w:val="clear" w:color="auto" w:fill="FFFFFF"/>
        </w:rPr>
        <w:t xml:space="preserve"> </w:t>
      </w:r>
      <w:r w:rsidRPr="006E1694">
        <w:rPr>
          <w:shd w:val="clear" w:color="auto" w:fill="FFFFFF"/>
        </w:rPr>
        <w:t>originating in one or the other of the sets to be discriminated</w:t>
      </w:r>
      <w:r w:rsidR="006E1694">
        <w:rPr>
          <w:shd w:val="clear" w:color="auto" w:fill="FFFFFF"/>
        </w:rPr>
        <w:t xml:space="preserve">. </w:t>
      </w:r>
    </w:p>
    <w:p w:rsidR="001127F5" w:rsidRDefault="001127F5" w:rsidP="00AE3B4F">
      <w:pPr>
        <w:jc w:val="both"/>
        <w:rPr>
          <w:spacing w:val="-2"/>
        </w:rPr>
      </w:pPr>
    </w:p>
    <w:p w:rsidR="00BC6772" w:rsidRDefault="001127F5" w:rsidP="00AE3B4F">
      <w:pPr>
        <w:ind w:right="851"/>
        <w:jc w:val="both"/>
      </w:pPr>
      <w:r>
        <w:t>:</w:t>
      </w:r>
      <w:r w:rsidR="00BC6772">
        <w:t xml:space="preserve">     </w:t>
      </w:r>
    </w:p>
    <w:p w:rsidR="00BA19AF" w:rsidRDefault="00BC6772" w:rsidP="00AE3B4F">
      <w:pPr>
        <w:ind w:right="851"/>
        <w:jc w:val="both"/>
        <w:rPr>
          <w:spacing w:val="1"/>
        </w:rPr>
      </w:pPr>
      <w:r>
        <w:rPr>
          <w:noProof/>
          <w:lang w:val="en-CA" w:eastAsia="en-CA"/>
        </w:rPr>
        <w:drawing>
          <wp:inline distT="0" distB="0" distL="0" distR="0">
            <wp:extent cx="2743200" cy="23717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email"/>
                    <a:srcRect/>
                    <a:stretch>
                      <a:fillRect/>
                    </a:stretch>
                  </pic:blipFill>
                  <pic:spPr bwMode="auto">
                    <a:xfrm>
                      <a:off x="0" y="0"/>
                      <a:ext cx="2743200" cy="2371725"/>
                    </a:xfrm>
                    <a:prstGeom prst="rect">
                      <a:avLst/>
                    </a:prstGeom>
                    <a:noFill/>
                    <a:ln w="9525">
                      <a:noFill/>
                      <a:miter lim="800000"/>
                      <a:headEnd/>
                      <a:tailEnd/>
                    </a:ln>
                  </pic:spPr>
                </pic:pic>
              </a:graphicData>
            </a:graphic>
          </wp:inline>
        </w:drawing>
      </w:r>
    </w:p>
    <w:p w:rsidR="00BC6772" w:rsidRDefault="00BC6772" w:rsidP="00AE3B4F">
      <w:pPr>
        <w:ind w:right="851"/>
        <w:jc w:val="both"/>
        <w:rPr>
          <w:spacing w:val="1"/>
        </w:rPr>
      </w:pPr>
      <w:r w:rsidRPr="00BC6772">
        <w:rPr>
          <w:b/>
          <w:spacing w:val="1"/>
        </w:rPr>
        <w:t>Fig 2.1 H1,</w:t>
      </w:r>
      <w:r>
        <w:rPr>
          <w:b/>
          <w:spacing w:val="1"/>
        </w:rPr>
        <w:t xml:space="preserve"> </w:t>
      </w:r>
      <w:r w:rsidRPr="00BC6772">
        <w:rPr>
          <w:b/>
          <w:spacing w:val="1"/>
        </w:rPr>
        <w:t>H2 and H3 hyperplanes. H3 performs the best separation</w:t>
      </w:r>
      <w:r>
        <w:rPr>
          <w:spacing w:val="1"/>
        </w:rPr>
        <w:t>.</w:t>
      </w:r>
    </w:p>
    <w:p w:rsidR="00BC6772" w:rsidRDefault="00BC6772" w:rsidP="00AE3B4F">
      <w:pPr>
        <w:ind w:right="851"/>
        <w:jc w:val="both"/>
        <w:rPr>
          <w:spacing w:val="1"/>
        </w:rPr>
      </w:pPr>
    </w:p>
    <w:p w:rsidR="00BC6772" w:rsidRDefault="00BC6772" w:rsidP="00AE3B4F">
      <w:pPr>
        <w:ind w:right="851"/>
        <w:jc w:val="both"/>
        <w:rPr>
          <w:spacing w:val="1"/>
        </w:rPr>
      </w:pPr>
      <w:r>
        <w:rPr>
          <w:spacing w:val="1"/>
        </w:rPr>
        <w:t>The following section describe</w:t>
      </w:r>
      <w:r w:rsidR="00103797">
        <w:rPr>
          <w:spacing w:val="1"/>
        </w:rPr>
        <w:t>s</w:t>
      </w:r>
      <w:r>
        <w:rPr>
          <w:spacing w:val="1"/>
        </w:rPr>
        <w:t xml:space="preserve"> the mathematical formulations behind linear and non- linear SVM's.</w:t>
      </w:r>
    </w:p>
    <w:p w:rsidR="005C1DA5" w:rsidRPr="00BC6772" w:rsidRDefault="005C1DA5" w:rsidP="00BC6772">
      <w:pPr>
        <w:ind w:right="851"/>
        <w:jc w:val="both"/>
        <w:rPr>
          <w:b/>
          <w:spacing w:val="1"/>
        </w:rPr>
      </w:pPr>
    </w:p>
    <w:p w:rsidR="00D85BD0" w:rsidRDefault="00BC6772" w:rsidP="005C1DA5">
      <w:pPr>
        <w:spacing w:line="220" w:lineRule="exact"/>
        <w:ind w:left="1" w:right="162"/>
        <w:rPr>
          <w:spacing w:val="3"/>
        </w:rPr>
      </w:pPr>
      <w:r>
        <w:rPr>
          <w:spacing w:val="1"/>
        </w:rPr>
        <w:t xml:space="preserve">         </w:t>
      </w:r>
      <w:r w:rsidR="005C1DA5">
        <w:rPr>
          <w:spacing w:val="1"/>
        </w:rPr>
        <w:t xml:space="preserve"> I</w:t>
      </w:r>
      <w:r>
        <w:t>II.  LINEAR AND NON-LINEAR SVM'S</w:t>
      </w:r>
      <w:r w:rsidR="005C1DA5">
        <w:rPr>
          <w:spacing w:val="3"/>
        </w:rPr>
        <w:t xml:space="preserve"> </w:t>
      </w:r>
    </w:p>
    <w:p w:rsidR="005C1DA5" w:rsidRDefault="00D85BD0" w:rsidP="00D6418C">
      <w:pPr>
        <w:spacing w:line="220" w:lineRule="exact"/>
        <w:ind w:left="1" w:right="162"/>
        <w:jc w:val="both"/>
        <w:rPr>
          <w:spacing w:val="3"/>
        </w:rPr>
      </w:pPr>
      <w:r>
        <w:rPr>
          <w:spacing w:val="3"/>
        </w:rPr>
        <w:t xml:space="preserve">Mathematically, </w:t>
      </w:r>
      <w:r w:rsidR="00116328">
        <w:rPr>
          <w:spacing w:val="3"/>
        </w:rPr>
        <w:t xml:space="preserve"> linear SVM's can be formulated as follows:</w:t>
      </w:r>
    </w:p>
    <w:p w:rsidR="00116328" w:rsidRDefault="00116328" w:rsidP="00D6418C">
      <w:pPr>
        <w:jc w:val="both"/>
      </w:pPr>
      <w:r w:rsidRPr="00116328">
        <w:t>Given some training data </w:t>
      </w:r>
      <w:r w:rsidR="0034135D">
        <w:t>D</w:t>
      </w:r>
      <w:r w:rsidRPr="00116328">
        <w:t>, a set of </w:t>
      </w:r>
      <w:r w:rsidR="0034135D">
        <w:t xml:space="preserve">n </w:t>
      </w:r>
      <w:r w:rsidRPr="00116328">
        <w:t>points of the form</w:t>
      </w:r>
      <w:r w:rsidR="00E66D37">
        <w:t>:</w:t>
      </w:r>
    </w:p>
    <w:p w:rsidR="00E66D37" w:rsidRPr="00116328" w:rsidRDefault="009938EF" w:rsidP="00D6418C">
      <w:pPr>
        <w:jc w:val="both"/>
      </w:pPr>
      <w:r>
        <w:rPr>
          <w:noProof/>
          <w:lang w:val="en-CA" w:eastAsia="en-CA"/>
        </w:rPr>
        <w:pict>
          <v:shape id="_x0000_s1174" type="#_x0000_t202" style="position:absolute;left:0;text-align:left;margin-left:.25pt;margin-top:6pt;width:256.45pt;height:30.95pt;z-index:251753984;mso-height-percent:200;mso-height-percent:200;mso-width-relative:margin;mso-height-relative:margin">
            <v:textbox style="mso-fit-shape-to-text:t">
              <w:txbxContent>
                <w:p w:rsidR="00BD5792" w:rsidRPr="00B17E88" w:rsidRDefault="00BD5792" w:rsidP="00BD5792">
                  <w:r>
                    <w:t>D= {(x</w:t>
                  </w:r>
                  <w:r>
                    <w:rPr>
                      <w:vertAlign w:val="subscript"/>
                    </w:rPr>
                    <w:t>i</w:t>
                  </w:r>
                  <w:r>
                    <w:t>, y</w:t>
                  </w:r>
                  <w:r>
                    <w:rPr>
                      <w:vertAlign w:val="subscript"/>
                    </w:rPr>
                    <w:t>i</w:t>
                  </w:r>
                  <w:r>
                    <w:t>) s.t x</w:t>
                  </w:r>
                  <w:r>
                    <w:rPr>
                      <w:vertAlign w:val="subscript"/>
                    </w:rPr>
                    <w:t>i</w:t>
                  </w:r>
                  <w:r>
                    <w:t xml:space="preserve"> belongs to set of reals and y</w:t>
                  </w:r>
                  <w:r>
                    <w:rPr>
                      <w:vertAlign w:val="subscript"/>
                    </w:rPr>
                    <w:t>i</w:t>
                  </w:r>
                  <w:r w:rsidR="002539CF">
                    <w:t xml:space="preserve"> is </w:t>
                  </w:r>
                  <w:r>
                    <w:t>either -1 or +1 for all i from 1 to n.                                        Eqn 3.1</w:t>
                  </w:r>
                </w:p>
              </w:txbxContent>
            </v:textbox>
          </v:shape>
        </w:pict>
      </w:r>
    </w:p>
    <w:p w:rsidR="00116328" w:rsidRPr="00116328" w:rsidRDefault="00116328" w:rsidP="00D6418C">
      <w:pPr>
        <w:jc w:val="both"/>
      </w:pPr>
    </w:p>
    <w:p w:rsidR="00E66D37" w:rsidRDefault="00E66D37" w:rsidP="00D6418C">
      <w:pPr>
        <w:jc w:val="both"/>
      </w:pPr>
    </w:p>
    <w:p w:rsidR="00BD5792" w:rsidRDefault="00BD5792" w:rsidP="00D6418C">
      <w:pPr>
        <w:jc w:val="both"/>
      </w:pPr>
    </w:p>
    <w:p w:rsidR="00116328" w:rsidRDefault="00116328" w:rsidP="00D6418C">
      <w:pPr>
        <w:jc w:val="both"/>
      </w:pPr>
      <w:r w:rsidRPr="00116328">
        <w:t>where the </w:t>
      </w:r>
      <w:r w:rsidR="00D6418C">
        <w:t>y</w:t>
      </w:r>
      <w:r w:rsidR="00D6418C">
        <w:rPr>
          <w:vertAlign w:val="subscript"/>
        </w:rPr>
        <w:t>i</w:t>
      </w:r>
      <w:r w:rsidRPr="00116328">
        <w:t> is either 1 or −1, indicating the class to which the point </w:t>
      </w:r>
      <w:r w:rsidR="00D6418C">
        <w:t>x</w:t>
      </w:r>
      <w:r w:rsidR="00D6418C">
        <w:rPr>
          <w:vertAlign w:val="subscript"/>
        </w:rPr>
        <w:t>i</w:t>
      </w:r>
      <w:r w:rsidRPr="00116328">
        <w:t> belongs. Each </w:t>
      </w:r>
      <w:r w:rsidR="00D6418C">
        <w:t>x</w:t>
      </w:r>
      <w:r w:rsidR="00D6418C">
        <w:rPr>
          <w:vertAlign w:val="subscript"/>
        </w:rPr>
        <w:t>i</w:t>
      </w:r>
      <w:r w:rsidRPr="00116328">
        <w:t> </w:t>
      </w:r>
      <w:r w:rsidR="00CA11EB">
        <w:t xml:space="preserve">is </w:t>
      </w:r>
      <w:r w:rsidRPr="00116328">
        <w:t>a </w:t>
      </w:r>
      <w:r w:rsidR="00D6418C">
        <w:t>p</w:t>
      </w:r>
      <w:r w:rsidRPr="00116328">
        <w:t>-dimensional </w:t>
      </w:r>
      <w:r w:rsidRPr="00D6418C">
        <w:t>real</w:t>
      </w:r>
      <w:r w:rsidRPr="00116328">
        <w:t> vector. We want to find the maximum-margin hyperplane that divides the points having </w:t>
      </w:r>
      <w:r w:rsidR="00D6418C">
        <w:t>y</w:t>
      </w:r>
      <w:r w:rsidR="00D6418C">
        <w:rPr>
          <w:vertAlign w:val="subscript"/>
        </w:rPr>
        <w:t>i</w:t>
      </w:r>
      <w:r w:rsidR="00D6418C">
        <w:t>=1</w:t>
      </w:r>
      <w:r w:rsidRPr="00116328">
        <w:t> from those having </w:t>
      </w:r>
      <w:r w:rsidR="00D6418C">
        <w:t>y</w:t>
      </w:r>
      <w:r w:rsidR="00D6418C">
        <w:rPr>
          <w:vertAlign w:val="subscript"/>
        </w:rPr>
        <w:t>i</w:t>
      </w:r>
      <w:r w:rsidR="00534DB6">
        <w:t>=-1</w:t>
      </w:r>
      <w:r w:rsidRPr="00116328">
        <w:t>. Any hyperplane can be written as the set of points </w:t>
      </w:r>
      <w:r w:rsidR="00D6418C">
        <w:t>x</w:t>
      </w:r>
      <w:r w:rsidRPr="00116328">
        <w:t> satisfying</w:t>
      </w:r>
      <w:r w:rsidR="00D6418C">
        <w:t>:</w:t>
      </w:r>
    </w:p>
    <w:p w:rsidR="00D6418C" w:rsidRPr="00116328" w:rsidRDefault="009938EF" w:rsidP="00D6418C">
      <w:pPr>
        <w:jc w:val="both"/>
      </w:pPr>
      <w:r>
        <w:rPr>
          <w:noProof/>
          <w:lang w:val="en-CA" w:eastAsia="en-CA"/>
        </w:rPr>
        <w:pict>
          <v:shape id="_x0000_s1130" type="#_x0000_t202" style="position:absolute;left:0;text-align:left;margin-left:-.25pt;margin-top:2.3pt;width:256.45pt;height:19.45pt;z-index:251715072;mso-height-percent:200;mso-height-percent:200;mso-width-relative:margin;mso-height-relative:margin">
            <v:textbox style="mso-fit-shape-to-text:t">
              <w:txbxContent>
                <w:p w:rsidR="004B020C" w:rsidRPr="00B17E88" w:rsidRDefault="004B020C" w:rsidP="00D6418C">
                  <w:r>
                    <w:t>w*x-b= constant                                                         Eqn 3.2</w:t>
                  </w:r>
                </w:p>
              </w:txbxContent>
            </v:textbox>
          </v:shape>
        </w:pict>
      </w:r>
    </w:p>
    <w:p w:rsidR="00116328" w:rsidRPr="00D6418C" w:rsidRDefault="00116328" w:rsidP="00D6418C"/>
    <w:p w:rsidR="00D6418C" w:rsidRDefault="00D6418C" w:rsidP="00D6418C">
      <w:pPr>
        <w:jc w:val="both"/>
      </w:pPr>
    </w:p>
    <w:p w:rsidR="00116328" w:rsidRPr="0026111D" w:rsidRDefault="00116328" w:rsidP="00D6418C">
      <w:pPr>
        <w:jc w:val="both"/>
      </w:pPr>
      <w:r w:rsidRPr="0026111D">
        <w:t>where </w:t>
      </w:r>
      <w:r w:rsidR="00C045AE">
        <w:rPr>
          <w:noProof/>
          <w:lang w:val="en-CA" w:eastAsia="en-CA"/>
        </w:rPr>
        <w:t>*</w:t>
      </w:r>
      <w:r w:rsidRPr="0026111D">
        <w:t> denotes the </w:t>
      </w:r>
      <w:hyperlink r:id="rId9" w:tooltip="Dot product" w:history="1">
        <w:r w:rsidRPr="0026111D">
          <w:rPr>
            <w:rStyle w:val="Hyperlink"/>
            <w:color w:val="auto"/>
            <w:u w:val="none"/>
          </w:rPr>
          <w:t>dot product</w:t>
        </w:r>
      </w:hyperlink>
      <w:r w:rsidRPr="0026111D">
        <w:t> and </w:t>
      </w:r>
      <w:r w:rsidR="00D6418C" w:rsidRPr="0026111D">
        <w:t>W</w:t>
      </w:r>
      <w:r w:rsidRPr="0026111D">
        <w:t> </w:t>
      </w:r>
      <w:r w:rsidR="00D6418C" w:rsidRPr="0026111D">
        <w:t xml:space="preserve"> </w:t>
      </w:r>
      <w:r w:rsidRPr="0026111D">
        <w:t>the (not necessarily normalized) </w:t>
      </w:r>
      <w:hyperlink r:id="rId10" w:tooltip="Normal (geometry)" w:history="1">
        <w:r w:rsidRPr="0026111D">
          <w:rPr>
            <w:rStyle w:val="Hyperlink"/>
            <w:color w:val="auto"/>
            <w:u w:val="none"/>
          </w:rPr>
          <w:t>normal vector</w:t>
        </w:r>
      </w:hyperlink>
      <w:r w:rsidRPr="0026111D">
        <w:t> to the hyperplane. The parameter </w:t>
      </w:r>
      <w:r w:rsidRPr="0026111D">
        <w:rPr>
          <w:noProof/>
          <w:lang w:val="en-CA" w:eastAsia="en-CA"/>
        </w:rPr>
        <w:drawing>
          <wp:inline distT="0" distB="0" distL="0" distR="0">
            <wp:extent cx="257175" cy="266700"/>
            <wp:effectExtent l="19050" t="0" r="9525" b="0"/>
            <wp:docPr id="35" name="Picture 35" descr="\tfrac{b}{\|\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frac{b}{\|\mathbf{w}\|}"/>
                    <pic:cNvPicPr>
                      <a:picLocks noChangeAspect="1" noChangeArrowheads="1"/>
                    </pic:cNvPicPr>
                  </pic:nvPicPr>
                  <pic:blipFill>
                    <a:blip r:embed="rId11" cstate="email"/>
                    <a:srcRect/>
                    <a:stretch>
                      <a:fillRect/>
                    </a:stretch>
                  </pic:blipFill>
                  <pic:spPr bwMode="auto">
                    <a:xfrm>
                      <a:off x="0" y="0"/>
                      <a:ext cx="257175" cy="266700"/>
                    </a:xfrm>
                    <a:prstGeom prst="rect">
                      <a:avLst/>
                    </a:prstGeom>
                    <a:noFill/>
                    <a:ln w="9525">
                      <a:noFill/>
                      <a:miter lim="800000"/>
                      <a:headEnd/>
                      <a:tailEnd/>
                    </a:ln>
                  </pic:spPr>
                </pic:pic>
              </a:graphicData>
            </a:graphic>
          </wp:inline>
        </w:drawing>
      </w:r>
      <w:r w:rsidRPr="0026111D">
        <w:t> determines the offset of the hyperplane from the origin along the normal vector </w:t>
      </w:r>
      <w:r w:rsidR="0092364D">
        <w:t>w</w:t>
      </w:r>
      <w:r w:rsidRPr="0026111D">
        <w:t>.</w:t>
      </w:r>
    </w:p>
    <w:p w:rsidR="00AC06E7" w:rsidRDefault="00AC06E7" w:rsidP="00116328">
      <w:pPr>
        <w:shd w:val="clear" w:color="auto" w:fill="FFFFFF"/>
        <w:spacing w:before="120" w:after="120" w:line="336" w:lineRule="atLeast"/>
        <w:ind w:left="768"/>
        <w:rPr>
          <w:rFonts w:ascii="Arial" w:hAnsi="Arial" w:cs="Arial"/>
          <w:color w:val="252525"/>
          <w:sz w:val="21"/>
          <w:szCs w:val="21"/>
          <w:lang w:val="en-CA" w:eastAsia="en-CA"/>
        </w:rPr>
      </w:pPr>
    </w:p>
    <w:p w:rsidR="00AC06E7" w:rsidRDefault="00AC06E7" w:rsidP="00AC06E7">
      <w:pPr>
        <w:shd w:val="clear" w:color="auto" w:fill="FFFFFF"/>
        <w:spacing w:before="120" w:after="120" w:line="336" w:lineRule="atLeast"/>
        <w:ind w:left="768" w:hanging="768"/>
        <w:rPr>
          <w:rFonts w:ascii="Arial" w:hAnsi="Arial" w:cs="Arial"/>
          <w:color w:val="252525"/>
          <w:sz w:val="21"/>
          <w:szCs w:val="21"/>
          <w:lang w:val="en-CA" w:eastAsia="en-CA"/>
        </w:rPr>
      </w:pPr>
      <w:r>
        <w:rPr>
          <w:rFonts w:ascii="Arial" w:hAnsi="Arial" w:cs="Arial"/>
          <w:noProof/>
          <w:color w:val="252525"/>
          <w:sz w:val="21"/>
          <w:szCs w:val="21"/>
          <w:lang w:val="en-CA" w:eastAsia="en-CA"/>
        </w:rPr>
        <w:lastRenderedPageBreak/>
        <w:drawing>
          <wp:inline distT="0" distB="0" distL="0" distR="0">
            <wp:extent cx="2724150" cy="2475199"/>
            <wp:effectExtent l="19050" t="0" r="0" b="0"/>
            <wp:docPr id="16" name="Picture 15" descr="svmlinear_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linear_classifier.png"/>
                    <pic:cNvPicPr/>
                  </pic:nvPicPr>
                  <pic:blipFill>
                    <a:blip r:embed="rId12" cstate="print"/>
                    <a:stretch>
                      <a:fillRect/>
                    </a:stretch>
                  </pic:blipFill>
                  <pic:spPr>
                    <a:xfrm>
                      <a:off x="0" y="0"/>
                      <a:ext cx="2723910" cy="2474981"/>
                    </a:xfrm>
                    <a:prstGeom prst="rect">
                      <a:avLst/>
                    </a:prstGeom>
                  </pic:spPr>
                </pic:pic>
              </a:graphicData>
            </a:graphic>
          </wp:inline>
        </w:drawing>
      </w:r>
      <w:r w:rsidR="00CB1F8F">
        <w:rPr>
          <w:rFonts w:ascii="Arial" w:hAnsi="Arial" w:cs="Arial"/>
          <w:color w:val="252525"/>
          <w:sz w:val="21"/>
          <w:szCs w:val="21"/>
          <w:lang w:val="en-CA" w:eastAsia="en-CA"/>
        </w:rPr>
        <w:t xml:space="preserve">          </w:t>
      </w:r>
    </w:p>
    <w:p w:rsidR="00AC06E7" w:rsidRPr="006F0E67" w:rsidRDefault="00035B91" w:rsidP="00726678">
      <w:pPr>
        <w:ind w:right="851"/>
        <w:jc w:val="both"/>
        <w:rPr>
          <w:b/>
        </w:rPr>
      </w:pPr>
      <w:r>
        <w:rPr>
          <w:b/>
          <w:spacing w:val="1"/>
        </w:rPr>
        <w:t>Fig 3.1</w:t>
      </w:r>
      <w:r w:rsidR="00726678" w:rsidRPr="00BC6772">
        <w:rPr>
          <w:b/>
          <w:spacing w:val="1"/>
        </w:rPr>
        <w:t xml:space="preserve"> </w:t>
      </w:r>
      <w:r w:rsidR="006F0E67" w:rsidRPr="006F0E67">
        <w:rPr>
          <w:b/>
        </w:rPr>
        <w:t>Maximum-margin hyperplane and margins for an SVM trained with samples from two classes. Samples on the margin</w:t>
      </w:r>
      <w:r w:rsidR="006F0E67">
        <w:rPr>
          <w:b/>
        </w:rPr>
        <w:t xml:space="preserve"> are called the support vectors.</w:t>
      </w:r>
    </w:p>
    <w:p w:rsidR="00726678" w:rsidRPr="00726678" w:rsidRDefault="00726678" w:rsidP="00726678">
      <w:pPr>
        <w:ind w:right="851"/>
        <w:jc w:val="both"/>
        <w:rPr>
          <w:spacing w:val="1"/>
        </w:rPr>
      </w:pPr>
    </w:p>
    <w:p w:rsidR="00116328" w:rsidRPr="00AC06E7" w:rsidRDefault="00116328" w:rsidP="000C4160">
      <w:pPr>
        <w:jc w:val="both"/>
      </w:pPr>
      <w:r w:rsidRPr="00AC06E7">
        <w:t>If the training data are </w:t>
      </w:r>
      <w:hyperlink r:id="rId13" w:tooltip="Linearly separable" w:history="1">
        <w:r w:rsidRPr="00AC06E7">
          <w:rPr>
            <w:rStyle w:val="Hyperlink"/>
            <w:color w:val="auto"/>
            <w:u w:val="none"/>
          </w:rPr>
          <w:t>linearly separable</w:t>
        </w:r>
      </w:hyperlink>
      <w:r w:rsidRPr="00AC06E7">
        <w:t>, we can select two hyperplanes in a way that they separate the data and there are no points between them, and then try to maximize their distance. The re</w:t>
      </w:r>
      <w:r w:rsidR="00F770AB">
        <w:t>gion bounded by them is called '</w:t>
      </w:r>
      <w:r w:rsidRPr="00D6650C">
        <w:rPr>
          <w:i/>
        </w:rPr>
        <w:t>the margin</w:t>
      </w:r>
      <w:r w:rsidR="00F770AB">
        <w:t>'</w:t>
      </w:r>
      <w:r w:rsidRPr="00AC06E7">
        <w:t>. These hyperplanes can be described by the equations</w:t>
      </w:r>
    </w:p>
    <w:p w:rsidR="00116328" w:rsidRDefault="009938EF" w:rsidP="000C4160">
      <w:pPr>
        <w:jc w:val="both"/>
      </w:pPr>
      <w:r>
        <w:rPr>
          <w:noProof/>
          <w:lang w:val="en-CA" w:eastAsia="en-CA"/>
        </w:rPr>
        <w:pict>
          <v:shape id="_x0000_s1131" type="#_x0000_t202" style="position:absolute;left:0;text-align:left;margin-left:-1.75pt;margin-top:2.15pt;width:256.45pt;height:19.45pt;z-index:251716096;mso-height-percent:200;mso-height-percent:200;mso-width-relative:margin;mso-height-relative:margin">
            <v:textbox style="mso-next-textbox:#_x0000_s1131;mso-fit-shape-to-text:t">
              <w:txbxContent>
                <w:p w:rsidR="004B020C" w:rsidRPr="00B17E88" w:rsidRDefault="004B020C" w:rsidP="000C4160">
                  <w:r>
                    <w:t>w*x-b= 1                                                                    Eqn 3.3</w:t>
                  </w:r>
                </w:p>
              </w:txbxContent>
            </v:textbox>
          </v:shape>
        </w:pict>
      </w:r>
    </w:p>
    <w:p w:rsidR="000C4160" w:rsidRPr="00AC06E7" w:rsidRDefault="000C4160" w:rsidP="000C4160">
      <w:pPr>
        <w:jc w:val="both"/>
      </w:pPr>
    </w:p>
    <w:p w:rsidR="00116328" w:rsidRPr="00AC06E7" w:rsidRDefault="00116328" w:rsidP="00AC06E7">
      <w:r w:rsidRPr="00AC06E7">
        <w:t>and</w:t>
      </w:r>
    </w:p>
    <w:p w:rsidR="00116328" w:rsidRPr="00AC06E7" w:rsidRDefault="009938EF" w:rsidP="00AC06E7">
      <w:r>
        <w:rPr>
          <w:noProof/>
          <w:lang w:val="en-CA" w:eastAsia="en-CA"/>
        </w:rPr>
        <w:pict>
          <v:shape id="_x0000_s1132" type="#_x0000_t202" style="position:absolute;margin-left:-1.3pt;margin-top:.4pt;width:256.45pt;height:19.45pt;z-index:251717120;mso-height-percent:200;mso-height-percent:200;mso-width-relative:margin;mso-height-relative:margin">
            <v:textbox style="mso-next-textbox:#_x0000_s1132;mso-fit-shape-to-text:t">
              <w:txbxContent>
                <w:p w:rsidR="004B020C" w:rsidRPr="00B17E88" w:rsidRDefault="004B020C" w:rsidP="00AB20BB">
                  <w:r>
                    <w:t>w*x-b= -1                                                                   Eqn 3.4</w:t>
                  </w:r>
                </w:p>
              </w:txbxContent>
            </v:textbox>
          </v:shape>
        </w:pict>
      </w:r>
    </w:p>
    <w:p w:rsidR="00AB20BB" w:rsidRDefault="00AB20BB" w:rsidP="00AC06E7"/>
    <w:p w:rsidR="00116328" w:rsidRDefault="00116328" w:rsidP="00AB20BB">
      <w:pPr>
        <w:jc w:val="both"/>
      </w:pPr>
      <w:r w:rsidRPr="00AC06E7">
        <w:t>By using geometry, we find the distance between these two hyperplanes is </w:t>
      </w:r>
      <w:r w:rsidRPr="00AC06E7">
        <w:rPr>
          <w:noProof/>
          <w:lang w:val="en-CA" w:eastAsia="en-CA"/>
        </w:rPr>
        <w:drawing>
          <wp:inline distT="0" distB="0" distL="0" distR="0">
            <wp:extent cx="257175" cy="266700"/>
            <wp:effectExtent l="19050" t="0" r="9525" b="0"/>
            <wp:docPr id="39" name="Picture 39" descr="\tfrac{2}{\|\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frac{2}{\|\mathbf{w}\|}"/>
                    <pic:cNvPicPr>
                      <a:picLocks noChangeAspect="1" noChangeArrowheads="1"/>
                    </pic:cNvPicPr>
                  </pic:nvPicPr>
                  <pic:blipFill>
                    <a:blip r:embed="rId14" cstate="email"/>
                    <a:srcRect/>
                    <a:stretch>
                      <a:fillRect/>
                    </a:stretch>
                  </pic:blipFill>
                  <pic:spPr bwMode="auto">
                    <a:xfrm>
                      <a:off x="0" y="0"/>
                      <a:ext cx="257175" cy="266700"/>
                    </a:xfrm>
                    <a:prstGeom prst="rect">
                      <a:avLst/>
                    </a:prstGeom>
                    <a:noFill/>
                    <a:ln w="9525">
                      <a:noFill/>
                      <a:miter lim="800000"/>
                      <a:headEnd/>
                      <a:tailEnd/>
                    </a:ln>
                  </pic:spPr>
                </pic:pic>
              </a:graphicData>
            </a:graphic>
          </wp:inline>
        </w:drawing>
      </w:r>
      <w:r w:rsidRPr="00AC06E7">
        <w:t>, so we want to minimize </w:t>
      </w:r>
      <w:r w:rsidR="00AB20BB">
        <w:t>||w||</w:t>
      </w:r>
      <w:r w:rsidRPr="00AC06E7">
        <w:t xml:space="preserve">. As we also have to prevent data points from falling into the margin, we add </w:t>
      </w:r>
      <w:r w:rsidRPr="00AB20BB">
        <w:t>the following constraint: for each </w:t>
      </w:r>
      <w:r w:rsidR="00AB20BB">
        <w:t>i</w:t>
      </w:r>
      <w:r w:rsidRPr="00AB20BB">
        <w:t> either</w:t>
      </w:r>
    </w:p>
    <w:p w:rsidR="00AB20BB" w:rsidRPr="00AB20BB" w:rsidRDefault="009938EF" w:rsidP="00AB20BB">
      <w:pPr>
        <w:jc w:val="both"/>
      </w:pPr>
      <w:r>
        <w:rPr>
          <w:noProof/>
          <w:lang w:val="en-CA" w:eastAsia="en-CA"/>
        </w:rPr>
        <w:pict>
          <v:shape id="_x0000_s1133" type="#_x0000_t202" style="position:absolute;left:0;text-align:left;margin-left:-1.3pt;margin-top:1.7pt;width:256.45pt;height:19.45pt;z-index:251718144;mso-height-percent:200;mso-height-percent:200;mso-width-relative:margin;mso-height-relative:margin">
            <v:textbox style="mso-next-textbox:#_x0000_s1133;mso-fit-shape-to-text:t">
              <w:txbxContent>
                <w:p w:rsidR="004B020C" w:rsidRPr="00B17E88" w:rsidRDefault="004B020C" w:rsidP="00AB20BB">
                  <w:r>
                    <w:t>w*x</w:t>
                  </w:r>
                  <w:r>
                    <w:rPr>
                      <w:vertAlign w:val="subscript"/>
                    </w:rPr>
                    <w:t>i</w:t>
                  </w:r>
                  <w:r>
                    <w:t>-b &gt;= 1                                                                Eqn 3.5</w:t>
                  </w:r>
                </w:p>
              </w:txbxContent>
            </v:textbox>
          </v:shape>
        </w:pict>
      </w:r>
    </w:p>
    <w:p w:rsidR="00AB20BB" w:rsidRDefault="00AB20BB" w:rsidP="00AB20BB">
      <w:pPr>
        <w:jc w:val="both"/>
      </w:pPr>
    </w:p>
    <w:p w:rsidR="00116328" w:rsidRDefault="009938EF" w:rsidP="00AB20BB">
      <w:pPr>
        <w:jc w:val="both"/>
      </w:pPr>
      <w:r>
        <w:rPr>
          <w:noProof/>
          <w:lang w:val="en-CA" w:eastAsia="en-CA"/>
        </w:rPr>
        <w:pict>
          <v:shape id="_x0000_s1134" type="#_x0000_t202" style="position:absolute;left:0;text-align:left;margin-left:-.9pt;margin-top:10.6pt;width:256.45pt;height:19.45pt;z-index:251719168;mso-height-percent:200;mso-height-percent:200;mso-width-relative:margin;mso-height-relative:margin">
            <v:textbox style="mso-next-textbox:#_x0000_s1134;mso-fit-shape-to-text:t">
              <w:txbxContent>
                <w:p w:rsidR="004B020C" w:rsidRPr="00B17E88" w:rsidRDefault="004B020C" w:rsidP="00AB20BB">
                  <w:r>
                    <w:t>w*x</w:t>
                  </w:r>
                  <w:r>
                    <w:rPr>
                      <w:vertAlign w:val="subscript"/>
                    </w:rPr>
                    <w:t>i</w:t>
                  </w:r>
                  <w:r>
                    <w:t>-b &lt;= -1                                                               Eqn 3.6</w:t>
                  </w:r>
                </w:p>
              </w:txbxContent>
            </v:textbox>
          </v:shape>
        </w:pict>
      </w:r>
      <w:r w:rsidR="00116328" w:rsidRPr="00AB20BB">
        <w:t> </w:t>
      </w:r>
      <w:r w:rsidR="00AB20BB">
        <w:t xml:space="preserve">for </w:t>
      </w:r>
      <w:r w:rsidR="00AB20BB" w:rsidRPr="00AB20BB">
        <w:t>x</w:t>
      </w:r>
      <w:r w:rsidR="00AB20BB">
        <w:rPr>
          <w:vertAlign w:val="subscript"/>
        </w:rPr>
        <w:t>i</w:t>
      </w:r>
      <w:r w:rsidR="00AB20BB">
        <w:t xml:space="preserve"> </w:t>
      </w:r>
      <w:r w:rsidR="00116328" w:rsidRPr="00AB20BB">
        <w:t>of the first class</w:t>
      </w:r>
      <w:r w:rsidR="00AB20BB">
        <w:t xml:space="preserve"> or:</w:t>
      </w:r>
    </w:p>
    <w:p w:rsidR="00AB20BB" w:rsidRDefault="00AB20BB" w:rsidP="00AB20BB">
      <w:pPr>
        <w:jc w:val="both"/>
      </w:pPr>
    </w:p>
    <w:p w:rsidR="00AB20BB" w:rsidRPr="00AB20BB" w:rsidRDefault="00AB20BB" w:rsidP="00AB20BB">
      <w:pPr>
        <w:jc w:val="both"/>
      </w:pPr>
    </w:p>
    <w:p w:rsidR="00116328" w:rsidRPr="00AB20BB" w:rsidRDefault="007433EF" w:rsidP="00AB20BB">
      <w:pPr>
        <w:jc w:val="both"/>
      </w:pPr>
      <w:r>
        <w:t>for</w:t>
      </w:r>
      <w:r w:rsidR="00116328" w:rsidRPr="00AB20BB">
        <w:t> </w:t>
      </w:r>
      <w:r w:rsidRPr="007433EF">
        <w:t>xi</w:t>
      </w:r>
      <w:r>
        <w:t xml:space="preserve"> </w:t>
      </w:r>
      <w:r w:rsidR="00116328" w:rsidRPr="007433EF">
        <w:t>of</w:t>
      </w:r>
      <w:r w:rsidR="00116328" w:rsidRPr="00AB20BB">
        <w:t xml:space="preserve"> the second</w:t>
      </w:r>
      <w:r>
        <w:t xml:space="preserve"> class.</w:t>
      </w:r>
    </w:p>
    <w:p w:rsidR="00116328" w:rsidRDefault="00116328" w:rsidP="00AB20BB">
      <w:pPr>
        <w:jc w:val="both"/>
      </w:pPr>
      <w:r w:rsidRPr="00AB20BB">
        <w:t>This can be rewritten as:</w:t>
      </w:r>
    </w:p>
    <w:p w:rsidR="007433EF" w:rsidRDefault="009938EF" w:rsidP="00AB20BB">
      <w:pPr>
        <w:jc w:val="both"/>
      </w:pPr>
      <w:r>
        <w:rPr>
          <w:noProof/>
          <w:lang w:val="en-CA" w:eastAsia="en-CA"/>
        </w:rPr>
        <w:pict>
          <v:shape id="_x0000_s1135" type="#_x0000_t202" style="position:absolute;left:0;text-align:left;margin-left:-1.3pt;margin-top:3pt;width:256.45pt;height:19.45pt;z-index:251720192;mso-height-percent:200;mso-height-percent:200;mso-width-relative:margin;mso-height-relative:margin">
            <v:textbox style="mso-next-textbox:#_x0000_s1135;mso-fit-shape-to-text:t">
              <w:txbxContent>
                <w:p w:rsidR="004B020C" w:rsidRPr="00B17E88" w:rsidRDefault="004B020C" w:rsidP="007433EF">
                  <w:r w:rsidRPr="007433EF">
                    <w:t>y</w:t>
                  </w:r>
                  <w:r>
                    <w:rPr>
                      <w:vertAlign w:val="subscript"/>
                    </w:rPr>
                    <w:t>i</w:t>
                  </w:r>
                  <w:r>
                    <w:t>*(</w:t>
                  </w:r>
                  <w:r w:rsidRPr="007433EF">
                    <w:t>w</w:t>
                  </w:r>
                  <w:r>
                    <w:t>*x</w:t>
                  </w:r>
                  <w:r>
                    <w:rPr>
                      <w:vertAlign w:val="subscript"/>
                    </w:rPr>
                    <w:t>i</w:t>
                  </w:r>
                  <w:r>
                    <w:t>-b) &gt;= 1                                                         Eqn 3.7</w:t>
                  </w:r>
                </w:p>
              </w:txbxContent>
            </v:textbox>
          </v:shape>
        </w:pict>
      </w:r>
    </w:p>
    <w:p w:rsidR="007433EF" w:rsidRPr="00AB20BB" w:rsidRDefault="007433EF" w:rsidP="00AB20BB">
      <w:pPr>
        <w:jc w:val="both"/>
      </w:pPr>
    </w:p>
    <w:p w:rsidR="00116328" w:rsidRPr="00AB20BB" w:rsidRDefault="007433EF" w:rsidP="00AB20BB">
      <w:pPr>
        <w:jc w:val="both"/>
      </w:pPr>
      <w:r>
        <w:t>for i in the range [1,n]. P</w:t>
      </w:r>
      <w:r w:rsidR="00116328" w:rsidRPr="00AB20BB">
        <w:t>ut</w:t>
      </w:r>
      <w:r>
        <w:t>ting</w:t>
      </w:r>
      <w:r w:rsidR="005728F5">
        <w:t xml:space="preserve"> this together we</w:t>
      </w:r>
      <w:r w:rsidR="00116328" w:rsidRPr="00AB20BB">
        <w:t xml:space="preserve"> get the optimization problem:</w:t>
      </w:r>
    </w:p>
    <w:p w:rsidR="00116328" w:rsidRPr="000016B7" w:rsidRDefault="00116328" w:rsidP="00AB20BB">
      <w:pPr>
        <w:jc w:val="both"/>
        <w:rPr>
          <w:i/>
        </w:rPr>
      </w:pPr>
      <w:r w:rsidRPr="000016B7">
        <w:rPr>
          <w:i/>
        </w:rPr>
        <w:t>Minimize (in </w:t>
      </w:r>
      <w:r w:rsidR="007433EF" w:rsidRPr="000016B7">
        <w:rPr>
          <w:i/>
        </w:rPr>
        <w:t>w,</w:t>
      </w:r>
      <w:r w:rsidR="006812B0" w:rsidRPr="000016B7">
        <w:rPr>
          <w:i/>
        </w:rPr>
        <w:t xml:space="preserve"> </w:t>
      </w:r>
      <w:r w:rsidR="007433EF" w:rsidRPr="000016B7">
        <w:rPr>
          <w:i/>
        </w:rPr>
        <w:t>b) ||w||,  subject to Eqn 3.7 above.</w:t>
      </w:r>
    </w:p>
    <w:p w:rsidR="00D14D0B" w:rsidRDefault="00D14D0B" w:rsidP="00AB20BB">
      <w:pPr>
        <w:jc w:val="both"/>
      </w:pPr>
      <w:r>
        <w:t>Since the above equation involves the norm of w (which requires taking the square root), we transform it into a quadratic programming problem by replacing ||w|| with 1/2*||w||</w:t>
      </w:r>
      <w:r>
        <w:rPr>
          <w:vertAlign w:val="superscript"/>
        </w:rPr>
        <w:t>2</w:t>
      </w:r>
      <w:r>
        <w:t>.  The problem can now be re-stated as follows:</w:t>
      </w:r>
    </w:p>
    <w:p w:rsidR="00D14D0B" w:rsidRDefault="009938EF" w:rsidP="00AB20BB">
      <w:pPr>
        <w:jc w:val="both"/>
      </w:pPr>
      <w:r>
        <w:rPr>
          <w:noProof/>
          <w:lang w:val="en-CA" w:eastAsia="en-CA"/>
        </w:rPr>
        <w:pict>
          <v:shape id="_x0000_s1137" type="#_x0000_t202" style="position:absolute;left:0;text-align:left;margin-left:-.3pt;margin-top:9pt;width:256.45pt;height:19.45pt;z-index:251721216;mso-height-percent:200;mso-height-percent:200;mso-width-relative:margin;mso-height-relative:margin">
            <v:textbox style="mso-next-textbox:#_x0000_s1137;mso-fit-shape-to-text:t">
              <w:txbxContent>
                <w:p w:rsidR="004B020C" w:rsidRPr="00B17E88" w:rsidRDefault="004B020C" w:rsidP="00D14D0B">
                  <w:r>
                    <w:t>arg min 1/2*||w||</w:t>
                  </w:r>
                  <w:r>
                    <w:rPr>
                      <w:vertAlign w:val="superscript"/>
                    </w:rPr>
                    <w:t>2</w:t>
                  </w:r>
                  <w:r>
                    <w:t xml:space="preserve">                                                        Eqn 3.8</w:t>
                  </w:r>
                </w:p>
              </w:txbxContent>
            </v:textbox>
          </v:shape>
        </w:pict>
      </w:r>
    </w:p>
    <w:p w:rsidR="00D14D0B" w:rsidRPr="00D14D0B" w:rsidRDefault="00D14D0B" w:rsidP="00AB20BB">
      <w:pPr>
        <w:jc w:val="both"/>
      </w:pPr>
    </w:p>
    <w:p w:rsidR="007433EF" w:rsidRPr="00AB20BB" w:rsidRDefault="007433EF" w:rsidP="00AB20BB">
      <w:pPr>
        <w:jc w:val="both"/>
      </w:pPr>
    </w:p>
    <w:p w:rsidR="00116328" w:rsidRDefault="00116328" w:rsidP="00AB20BB">
      <w:pPr>
        <w:spacing w:line="220" w:lineRule="exact"/>
        <w:ind w:left="1" w:right="162"/>
        <w:jc w:val="both"/>
        <w:rPr>
          <w:spacing w:val="3"/>
        </w:rPr>
      </w:pPr>
    </w:p>
    <w:p w:rsidR="00116328" w:rsidRDefault="00062CB9" w:rsidP="00596CC8">
      <w:pPr>
        <w:spacing w:line="220" w:lineRule="exact"/>
        <w:ind w:left="1" w:right="162"/>
        <w:jc w:val="both"/>
        <w:rPr>
          <w:spacing w:val="3"/>
        </w:rPr>
      </w:pPr>
      <w:r>
        <w:rPr>
          <w:spacing w:val="3"/>
        </w:rPr>
        <w:t>subject to the same constraints as in Eqn 3.7 above.  Since multiple solutions can arise, leading to both local and global minima, we try to find scaling factors (also called Lagrange multipliers and denoted by the symbol α) such that a saddle point is reached.  This constraint allows us to restate the problem in the following manner:</w:t>
      </w:r>
    </w:p>
    <w:p w:rsidR="008B5134" w:rsidRDefault="008B5134" w:rsidP="00596CC8">
      <w:pPr>
        <w:spacing w:line="220" w:lineRule="exact"/>
        <w:ind w:left="1" w:right="162"/>
        <w:jc w:val="both"/>
        <w:rPr>
          <w:spacing w:val="3"/>
        </w:rPr>
      </w:pPr>
    </w:p>
    <w:p w:rsidR="008B5134" w:rsidRDefault="009938EF" w:rsidP="00596CC8">
      <w:pPr>
        <w:spacing w:line="220" w:lineRule="exact"/>
        <w:ind w:left="1" w:right="162"/>
        <w:jc w:val="both"/>
        <w:rPr>
          <w:spacing w:val="3"/>
        </w:rPr>
      </w:pPr>
      <w:r>
        <w:rPr>
          <w:noProof/>
          <w:spacing w:val="3"/>
          <w:lang w:val="en-CA" w:eastAsia="en-CA"/>
        </w:rPr>
        <w:pict>
          <v:shape id="_x0000_s1139" type="#_x0000_t202" style="position:absolute;left:0;text-align:left;margin-left:-13.05pt;margin-top:2.4pt;width:261.75pt;height:30.95pt;z-index:251722240;mso-height-percent:200;mso-height-percent:200;mso-width-relative:margin;mso-height-relative:margin">
            <v:textbox style="mso-next-textbox:#_x0000_s1139;mso-fit-shape-to-text:t">
              <w:txbxContent>
                <w:p w:rsidR="004B020C" w:rsidRPr="00B17E88" w:rsidRDefault="004B020C" w:rsidP="008B5134">
                  <w:r>
                    <w:t>arg min (w,b) max (α&gt;=0) { 1/2*||w||</w:t>
                  </w:r>
                  <w:r>
                    <w:rPr>
                      <w:vertAlign w:val="superscript"/>
                    </w:rPr>
                    <w:t xml:space="preserve">2 </w:t>
                  </w:r>
                  <w:r>
                    <w:t>- ∑α</w:t>
                  </w:r>
                  <w:r>
                    <w:rPr>
                      <w:vertAlign w:val="subscript"/>
                    </w:rPr>
                    <w:t>i</w:t>
                  </w:r>
                  <w:r>
                    <w:t xml:space="preserve">*( </w:t>
                  </w:r>
                  <w:r w:rsidRPr="007433EF">
                    <w:t>y</w:t>
                  </w:r>
                  <w:r>
                    <w:rPr>
                      <w:vertAlign w:val="subscript"/>
                    </w:rPr>
                    <w:t>i</w:t>
                  </w:r>
                  <w:r>
                    <w:t>*(</w:t>
                  </w:r>
                  <w:r w:rsidRPr="007433EF">
                    <w:t>w</w:t>
                  </w:r>
                  <w:r>
                    <w:t>*x</w:t>
                  </w:r>
                  <w:r>
                    <w:rPr>
                      <w:vertAlign w:val="subscript"/>
                    </w:rPr>
                    <w:t>i</w:t>
                  </w:r>
                  <w:r>
                    <w:t>-b) ) -1)                                                                               Eqn 3.9</w:t>
                  </w:r>
                </w:p>
              </w:txbxContent>
            </v:textbox>
          </v:shape>
        </w:pict>
      </w:r>
    </w:p>
    <w:p w:rsidR="00062CB9" w:rsidRDefault="00062CB9" w:rsidP="00596CC8">
      <w:pPr>
        <w:spacing w:line="220" w:lineRule="exact"/>
        <w:ind w:left="1" w:right="162"/>
        <w:jc w:val="both"/>
        <w:rPr>
          <w:spacing w:val="3"/>
        </w:rPr>
      </w:pPr>
    </w:p>
    <w:p w:rsidR="008B5134" w:rsidRDefault="008B5134" w:rsidP="00596CC8">
      <w:pPr>
        <w:spacing w:line="220" w:lineRule="exact"/>
        <w:ind w:left="1" w:right="162"/>
        <w:jc w:val="both"/>
        <w:rPr>
          <w:spacing w:val="3"/>
        </w:rPr>
      </w:pPr>
      <w:r>
        <w:rPr>
          <w:spacing w:val="3"/>
        </w:rPr>
        <w:lastRenderedPageBreak/>
        <w:t xml:space="preserve">This allows the problem to be solved via standard quadratic programming techniques and software. The solution to the problem can be expressed via the stationary </w:t>
      </w:r>
      <w:r w:rsidRPr="00AE45F5">
        <w:rPr>
          <w:i/>
          <w:spacing w:val="3"/>
        </w:rPr>
        <w:t>Karush-Kuhn-Tucker</w:t>
      </w:r>
      <w:r>
        <w:rPr>
          <w:spacing w:val="3"/>
        </w:rPr>
        <w:t xml:space="preserve"> </w:t>
      </w:r>
      <w:r w:rsidR="00136E7A">
        <w:rPr>
          <w:spacing w:val="3"/>
        </w:rPr>
        <w:t xml:space="preserve">(KKN) </w:t>
      </w:r>
      <w:r>
        <w:rPr>
          <w:spacing w:val="3"/>
        </w:rPr>
        <w:t>condition:</w:t>
      </w:r>
    </w:p>
    <w:p w:rsidR="00AE45F5" w:rsidRDefault="009938EF" w:rsidP="00596CC8">
      <w:pPr>
        <w:spacing w:line="220" w:lineRule="exact"/>
        <w:ind w:left="1" w:right="162"/>
        <w:jc w:val="both"/>
        <w:rPr>
          <w:spacing w:val="3"/>
        </w:rPr>
      </w:pPr>
      <w:r>
        <w:rPr>
          <w:noProof/>
          <w:spacing w:val="3"/>
          <w:lang w:val="en-CA" w:eastAsia="en-CA"/>
        </w:rPr>
        <w:pict>
          <v:shape id="_x0000_s1140" type="#_x0000_t202" style="position:absolute;left:0;text-align:left;margin-left:-.2pt;margin-top:2.5pt;width:261.75pt;height:19.45pt;z-index:251723264;mso-height-percent:200;mso-height-percent:200;mso-width-relative:margin;mso-height-relative:margin">
            <v:textbox style="mso-next-textbox:#_x0000_s1140;mso-fit-shape-to-text:t">
              <w:txbxContent>
                <w:p w:rsidR="004B020C" w:rsidRPr="00B17E88" w:rsidRDefault="004B020C" w:rsidP="008B5134">
                  <w:r>
                    <w:t>w=∑α</w:t>
                  </w:r>
                  <w:r>
                    <w:rPr>
                      <w:vertAlign w:val="subscript"/>
                    </w:rPr>
                    <w:t>i*</w:t>
                  </w:r>
                  <w:r>
                    <w:t>y</w:t>
                  </w:r>
                  <w:r>
                    <w:rPr>
                      <w:vertAlign w:val="subscript"/>
                    </w:rPr>
                    <w:t>i</w:t>
                  </w:r>
                  <w:r>
                    <w:t>*x</w:t>
                  </w:r>
                  <w:r>
                    <w:rPr>
                      <w:vertAlign w:val="subscript"/>
                    </w:rPr>
                    <w:t>i</w:t>
                  </w:r>
                  <w:r>
                    <w:t xml:space="preserve">                                                               Eqn 3.10</w:t>
                  </w:r>
                </w:p>
              </w:txbxContent>
            </v:textbox>
          </v:shape>
        </w:pict>
      </w:r>
    </w:p>
    <w:p w:rsidR="00AE45F5" w:rsidRDefault="00AE45F5" w:rsidP="00596CC8">
      <w:pPr>
        <w:spacing w:line="220" w:lineRule="exact"/>
        <w:ind w:left="1" w:right="162"/>
        <w:jc w:val="both"/>
        <w:rPr>
          <w:spacing w:val="3"/>
        </w:rPr>
      </w:pPr>
    </w:p>
    <w:p w:rsidR="00AE45F5" w:rsidRDefault="00AE45F5" w:rsidP="00596CC8">
      <w:pPr>
        <w:spacing w:line="220" w:lineRule="exact"/>
        <w:ind w:left="1" w:right="162"/>
        <w:jc w:val="both"/>
        <w:rPr>
          <w:spacing w:val="3"/>
        </w:rPr>
      </w:pPr>
    </w:p>
    <w:p w:rsidR="00AE45F5" w:rsidRDefault="00AE45F5" w:rsidP="00596CC8">
      <w:pPr>
        <w:spacing w:line="220" w:lineRule="exact"/>
        <w:ind w:left="1" w:right="162"/>
        <w:jc w:val="both"/>
        <w:rPr>
          <w:spacing w:val="3"/>
        </w:rPr>
      </w:pPr>
      <w:r>
        <w:rPr>
          <w:spacing w:val="3"/>
        </w:rPr>
        <w:t>Only a few of the Lagrange multipliers will be greater than zero, and the corresponding x</w:t>
      </w:r>
      <w:r>
        <w:rPr>
          <w:spacing w:val="3"/>
          <w:vertAlign w:val="subscript"/>
        </w:rPr>
        <w:t>i</w:t>
      </w:r>
      <w:r>
        <w:rPr>
          <w:spacing w:val="3"/>
        </w:rPr>
        <w:t xml:space="preserve"> are regarded as the support vectors.</w:t>
      </w:r>
      <w:r w:rsidR="000E4846">
        <w:rPr>
          <w:spacing w:val="3"/>
        </w:rPr>
        <w:t xml:space="preserve"> It is also possible to calculate the offset b for each point from the hyperplane, by averaging over all the support vectors as follows:</w:t>
      </w:r>
    </w:p>
    <w:p w:rsidR="000E4846" w:rsidRPr="00AE45F5" w:rsidRDefault="009938EF" w:rsidP="00596CC8">
      <w:pPr>
        <w:spacing w:line="220" w:lineRule="exact"/>
        <w:ind w:left="1" w:right="162"/>
        <w:jc w:val="both"/>
        <w:rPr>
          <w:spacing w:val="3"/>
        </w:rPr>
      </w:pPr>
      <w:r>
        <w:rPr>
          <w:noProof/>
          <w:spacing w:val="3"/>
          <w:lang w:val="en-CA" w:eastAsia="en-CA"/>
        </w:rPr>
        <w:pict>
          <v:shape id="_x0000_s1141" type="#_x0000_t202" style="position:absolute;left:0;text-align:left;margin-left:.25pt;margin-top:6pt;width:261.75pt;height:19.45pt;z-index:251724288;mso-height-percent:200;mso-height-percent:200;mso-width-relative:margin;mso-height-relative:margin">
            <v:textbox style="mso-next-textbox:#_x0000_s1141;mso-fit-shape-to-text:t">
              <w:txbxContent>
                <w:p w:rsidR="004B020C" w:rsidRPr="00B17E88" w:rsidRDefault="004B020C" w:rsidP="000E4846">
                  <w:r>
                    <w:t>b=(1/N</w:t>
                  </w:r>
                  <w:r>
                    <w:rPr>
                      <w:vertAlign w:val="subscript"/>
                    </w:rPr>
                    <w:t>SV</w:t>
                  </w:r>
                  <w:r>
                    <w:t>)*∑(w*x</w:t>
                  </w:r>
                  <w:r>
                    <w:rPr>
                      <w:vertAlign w:val="subscript"/>
                    </w:rPr>
                    <w:t>i</w:t>
                  </w:r>
                  <w:r>
                    <w:t>-y</w:t>
                  </w:r>
                  <w:r>
                    <w:rPr>
                      <w:vertAlign w:val="subscript"/>
                    </w:rPr>
                    <w:t>i</w:t>
                  </w:r>
                  <w:r>
                    <w:t xml:space="preserve">)                                                Eqn 3.11       </w:t>
                  </w:r>
                </w:p>
              </w:txbxContent>
            </v:textbox>
          </v:shape>
        </w:pict>
      </w:r>
    </w:p>
    <w:p w:rsidR="008B5134" w:rsidRDefault="008B5134" w:rsidP="00596CC8">
      <w:pPr>
        <w:spacing w:line="220" w:lineRule="exact"/>
        <w:ind w:left="1" w:right="162"/>
        <w:jc w:val="both"/>
        <w:rPr>
          <w:spacing w:val="3"/>
        </w:rPr>
      </w:pPr>
    </w:p>
    <w:p w:rsidR="008B5134" w:rsidRDefault="008B5134" w:rsidP="00596CC8">
      <w:pPr>
        <w:spacing w:line="220" w:lineRule="exact"/>
        <w:ind w:left="1" w:right="162"/>
        <w:jc w:val="both"/>
        <w:rPr>
          <w:spacing w:val="3"/>
        </w:rPr>
      </w:pPr>
    </w:p>
    <w:p w:rsidR="00953BC3" w:rsidRDefault="00953BC3" w:rsidP="00596CC8">
      <w:pPr>
        <w:spacing w:line="220" w:lineRule="exact"/>
        <w:ind w:left="1" w:right="162"/>
        <w:jc w:val="both"/>
        <w:rPr>
          <w:spacing w:val="3"/>
        </w:rPr>
      </w:pPr>
    </w:p>
    <w:p w:rsidR="000E4846" w:rsidRDefault="000E4846" w:rsidP="00596CC8">
      <w:pPr>
        <w:spacing w:line="220" w:lineRule="exact"/>
        <w:ind w:left="1" w:right="162"/>
        <w:jc w:val="both"/>
        <w:rPr>
          <w:spacing w:val="3"/>
        </w:rPr>
      </w:pPr>
      <w:r>
        <w:rPr>
          <w:spacing w:val="3"/>
        </w:rPr>
        <w:t>where N</w:t>
      </w:r>
      <w:r>
        <w:rPr>
          <w:spacing w:val="3"/>
          <w:vertAlign w:val="subscript"/>
        </w:rPr>
        <w:t>SV</w:t>
      </w:r>
      <w:r>
        <w:rPr>
          <w:spacing w:val="3"/>
        </w:rPr>
        <w:t xml:space="preserve"> is total number of support vectors for all examples from the training data. This formulation is often referred to as the '</w:t>
      </w:r>
      <w:r w:rsidRPr="000E4846">
        <w:rPr>
          <w:i/>
          <w:spacing w:val="3"/>
        </w:rPr>
        <w:t>primal</w:t>
      </w:r>
      <w:r w:rsidR="000A0AE1">
        <w:rPr>
          <w:spacing w:val="3"/>
        </w:rPr>
        <w:t xml:space="preserve">' form </w:t>
      </w:r>
      <w:r>
        <w:rPr>
          <w:spacing w:val="3"/>
        </w:rPr>
        <w:t>f</w:t>
      </w:r>
      <w:r w:rsidR="000A0AE1">
        <w:rPr>
          <w:spacing w:val="3"/>
        </w:rPr>
        <w:t>or</w:t>
      </w:r>
      <w:r>
        <w:rPr>
          <w:spacing w:val="3"/>
        </w:rPr>
        <w:t xml:space="preserve"> linear SVM's.</w:t>
      </w:r>
      <w:r w:rsidR="00104826">
        <w:rPr>
          <w:spacing w:val="3"/>
        </w:rPr>
        <w:t xml:space="preserve"> </w:t>
      </w:r>
    </w:p>
    <w:p w:rsidR="00104826" w:rsidRDefault="00104826" w:rsidP="00596CC8">
      <w:pPr>
        <w:spacing w:line="220" w:lineRule="exact"/>
        <w:ind w:left="1" w:right="162"/>
        <w:jc w:val="both"/>
        <w:rPr>
          <w:spacing w:val="3"/>
        </w:rPr>
      </w:pPr>
    </w:p>
    <w:p w:rsidR="00104826" w:rsidRDefault="00104826" w:rsidP="00596CC8">
      <w:pPr>
        <w:spacing w:line="220" w:lineRule="exact"/>
        <w:ind w:left="1" w:right="162"/>
        <w:jc w:val="both"/>
        <w:rPr>
          <w:spacing w:val="3"/>
        </w:rPr>
      </w:pPr>
      <w:r>
        <w:rPr>
          <w:spacing w:val="3"/>
        </w:rPr>
        <w:t>In 1992, Boser, Guyon and Vapnik suggested a method of creating non-linear SVM's by using the kernel trick and multi-dimensional</w:t>
      </w:r>
      <w:r w:rsidR="000B0C47">
        <w:rPr>
          <w:spacing w:val="3"/>
        </w:rPr>
        <w:t xml:space="preserve"> feature</w:t>
      </w:r>
      <w:r>
        <w:rPr>
          <w:spacing w:val="3"/>
        </w:rPr>
        <w:t xml:space="preserve"> spaces. The mathematical proposition  remains the same as above, with the only difference between that the dot products in the equations above are replaced by non-linear kernel functions. This allows the classifier to be a hyperplane in the high </w:t>
      </w:r>
      <w:r w:rsidR="000B0C47">
        <w:rPr>
          <w:spacing w:val="3"/>
        </w:rPr>
        <w:t>feature space, and remain non-linear in the input space.</w:t>
      </w:r>
      <w:r w:rsidR="006841B4">
        <w:rPr>
          <w:spacing w:val="3"/>
        </w:rPr>
        <w:t xml:space="preserve"> The only problem is that higher dimensions result in an increase in the generalization error, and the challenge is to bound the latter via suitable choice of the kernel functions. Examples of such kernels include, but are not limited to:</w:t>
      </w:r>
    </w:p>
    <w:p w:rsidR="006841B4" w:rsidRDefault="00D94EC8" w:rsidP="00D94EC8">
      <w:pPr>
        <w:pStyle w:val="ListParagraph"/>
        <w:numPr>
          <w:ilvl w:val="0"/>
          <w:numId w:val="2"/>
        </w:numPr>
        <w:spacing w:line="220" w:lineRule="exact"/>
        <w:ind w:right="162"/>
        <w:jc w:val="both"/>
        <w:rPr>
          <w:spacing w:val="3"/>
        </w:rPr>
      </w:pPr>
      <w:r w:rsidRPr="00092A99">
        <w:rPr>
          <w:i/>
          <w:spacing w:val="3"/>
        </w:rPr>
        <w:t>Polynomial (homogenous)</w:t>
      </w:r>
      <w:r>
        <w:rPr>
          <w:spacing w:val="3"/>
        </w:rPr>
        <w:t>: k(x</w:t>
      </w:r>
      <w:r>
        <w:rPr>
          <w:spacing w:val="3"/>
          <w:vertAlign w:val="subscript"/>
        </w:rPr>
        <w:t>i</w:t>
      </w:r>
      <w:r>
        <w:rPr>
          <w:spacing w:val="3"/>
        </w:rPr>
        <w:t>, x</w:t>
      </w:r>
      <w:r>
        <w:rPr>
          <w:spacing w:val="3"/>
          <w:vertAlign w:val="subscript"/>
        </w:rPr>
        <w:t>j</w:t>
      </w:r>
      <w:r>
        <w:rPr>
          <w:spacing w:val="3"/>
        </w:rPr>
        <w:t>)= (x</w:t>
      </w:r>
      <w:r>
        <w:rPr>
          <w:spacing w:val="3"/>
          <w:vertAlign w:val="subscript"/>
        </w:rPr>
        <w:t>i</w:t>
      </w:r>
      <w:r>
        <w:rPr>
          <w:spacing w:val="3"/>
        </w:rPr>
        <w:t>*x</w:t>
      </w:r>
      <w:r>
        <w:rPr>
          <w:spacing w:val="3"/>
          <w:vertAlign w:val="subscript"/>
        </w:rPr>
        <w:t>j</w:t>
      </w:r>
      <w:r>
        <w:rPr>
          <w:spacing w:val="3"/>
        </w:rPr>
        <w:t>)</w:t>
      </w:r>
      <w:r>
        <w:rPr>
          <w:spacing w:val="3"/>
          <w:vertAlign w:val="superscript"/>
        </w:rPr>
        <w:t>d</w:t>
      </w:r>
    </w:p>
    <w:p w:rsidR="00D94EC8" w:rsidRDefault="00D94EC8" w:rsidP="00D94EC8">
      <w:pPr>
        <w:pStyle w:val="ListParagraph"/>
        <w:numPr>
          <w:ilvl w:val="0"/>
          <w:numId w:val="2"/>
        </w:numPr>
        <w:spacing w:line="220" w:lineRule="exact"/>
        <w:ind w:right="162"/>
        <w:jc w:val="both"/>
        <w:rPr>
          <w:spacing w:val="3"/>
        </w:rPr>
      </w:pPr>
      <w:r w:rsidRPr="00092A99">
        <w:rPr>
          <w:i/>
          <w:spacing w:val="3"/>
        </w:rPr>
        <w:t>Polynomial (inhomogenous)</w:t>
      </w:r>
      <w:r>
        <w:rPr>
          <w:spacing w:val="3"/>
        </w:rPr>
        <w:t>: k(x</w:t>
      </w:r>
      <w:r>
        <w:rPr>
          <w:spacing w:val="3"/>
          <w:vertAlign w:val="subscript"/>
        </w:rPr>
        <w:t>i</w:t>
      </w:r>
      <w:r>
        <w:rPr>
          <w:spacing w:val="3"/>
        </w:rPr>
        <w:t>, x</w:t>
      </w:r>
      <w:r>
        <w:rPr>
          <w:spacing w:val="3"/>
          <w:vertAlign w:val="subscript"/>
        </w:rPr>
        <w:t>j</w:t>
      </w:r>
      <w:r>
        <w:rPr>
          <w:spacing w:val="3"/>
        </w:rPr>
        <w:t>)= (x</w:t>
      </w:r>
      <w:r>
        <w:rPr>
          <w:spacing w:val="3"/>
          <w:vertAlign w:val="subscript"/>
        </w:rPr>
        <w:t>i</w:t>
      </w:r>
      <w:r>
        <w:rPr>
          <w:spacing w:val="3"/>
        </w:rPr>
        <w:t>*x</w:t>
      </w:r>
      <w:r>
        <w:rPr>
          <w:spacing w:val="3"/>
          <w:vertAlign w:val="subscript"/>
        </w:rPr>
        <w:t>j</w:t>
      </w:r>
      <w:r>
        <w:rPr>
          <w:spacing w:val="3"/>
        </w:rPr>
        <w:t>+1)</w:t>
      </w:r>
      <w:r>
        <w:rPr>
          <w:spacing w:val="3"/>
          <w:vertAlign w:val="superscript"/>
        </w:rPr>
        <w:t>d</w:t>
      </w:r>
    </w:p>
    <w:p w:rsidR="00D94EC8" w:rsidRDefault="00D94EC8" w:rsidP="00D94EC8">
      <w:pPr>
        <w:pStyle w:val="ListParagraph"/>
        <w:numPr>
          <w:ilvl w:val="0"/>
          <w:numId w:val="2"/>
        </w:numPr>
        <w:spacing w:line="220" w:lineRule="exact"/>
        <w:ind w:right="162"/>
        <w:jc w:val="both"/>
        <w:rPr>
          <w:spacing w:val="3"/>
        </w:rPr>
      </w:pPr>
      <w:r w:rsidRPr="00092A99">
        <w:rPr>
          <w:i/>
          <w:spacing w:val="3"/>
        </w:rPr>
        <w:t>Gaussian radial basis function</w:t>
      </w:r>
      <w:r>
        <w:rPr>
          <w:spacing w:val="3"/>
        </w:rPr>
        <w:t>: k(x</w:t>
      </w:r>
      <w:r>
        <w:rPr>
          <w:spacing w:val="3"/>
          <w:vertAlign w:val="subscript"/>
        </w:rPr>
        <w:t>i</w:t>
      </w:r>
      <w:r>
        <w:rPr>
          <w:spacing w:val="3"/>
        </w:rPr>
        <w:t>, x</w:t>
      </w:r>
      <w:r>
        <w:rPr>
          <w:spacing w:val="3"/>
          <w:vertAlign w:val="subscript"/>
        </w:rPr>
        <w:t>j</w:t>
      </w:r>
      <w:r>
        <w:rPr>
          <w:spacing w:val="3"/>
        </w:rPr>
        <w:t>)= exp(-γ||x</w:t>
      </w:r>
      <w:r>
        <w:rPr>
          <w:spacing w:val="3"/>
          <w:vertAlign w:val="subscript"/>
        </w:rPr>
        <w:t>i</w:t>
      </w:r>
      <w:r>
        <w:rPr>
          <w:spacing w:val="3"/>
        </w:rPr>
        <w:t>-x</w:t>
      </w:r>
      <w:r>
        <w:rPr>
          <w:spacing w:val="3"/>
          <w:vertAlign w:val="superscript"/>
        </w:rPr>
        <w:t>j</w:t>
      </w:r>
      <w:r>
        <w:rPr>
          <w:spacing w:val="3"/>
        </w:rPr>
        <w:t>||</w:t>
      </w:r>
      <w:r>
        <w:rPr>
          <w:spacing w:val="3"/>
          <w:vertAlign w:val="superscript"/>
        </w:rPr>
        <w:t>2</w:t>
      </w:r>
      <w:r>
        <w:rPr>
          <w:spacing w:val="3"/>
        </w:rPr>
        <w:t xml:space="preserve">) for γ </w:t>
      </w:r>
      <w:r w:rsidR="001C42DC">
        <w:rPr>
          <w:spacing w:val="3"/>
        </w:rPr>
        <w:t>&gt; 0.γ can also substituted as 1/(2*σ</w:t>
      </w:r>
      <w:r w:rsidR="001C42DC">
        <w:rPr>
          <w:spacing w:val="3"/>
          <w:vertAlign w:val="superscript"/>
        </w:rPr>
        <w:t>2</w:t>
      </w:r>
      <w:r w:rsidR="001C42DC">
        <w:rPr>
          <w:spacing w:val="3"/>
        </w:rPr>
        <w:t>).</w:t>
      </w:r>
    </w:p>
    <w:p w:rsidR="000E4846" w:rsidRPr="001C42DC" w:rsidRDefault="001C42DC" w:rsidP="001C42DC">
      <w:pPr>
        <w:pStyle w:val="ListParagraph"/>
        <w:numPr>
          <w:ilvl w:val="0"/>
          <w:numId w:val="2"/>
        </w:numPr>
        <w:spacing w:line="220" w:lineRule="exact"/>
        <w:ind w:right="162"/>
        <w:jc w:val="both"/>
        <w:rPr>
          <w:spacing w:val="3"/>
        </w:rPr>
      </w:pPr>
      <w:r w:rsidRPr="00092A99">
        <w:rPr>
          <w:i/>
          <w:spacing w:val="3"/>
        </w:rPr>
        <w:t>Hyperbolic tangent</w:t>
      </w:r>
      <w:r>
        <w:rPr>
          <w:spacing w:val="3"/>
        </w:rPr>
        <w:t>: k(x</w:t>
      </w:r>
      <w:r>
        <w:rPr>
          <w:spacing w:val="3"/>
          <w:vertAlign w:val="subscript"/>
        </w:rPr>
        <w:t>i</w:t>
      </w:r>
      <w:r>
        <w:rPr>
          <w:spacing w:val="3"/>
        </w:rPr>
        <w:t>, x</w:t>
      </w:r>
      <w:r>
        <w:rPr>
          <w:spacing w:val="3"/>
          <w:vertAlign w:val="subscript"/>
        </w:rPr>
        <w:t>j</w:t>
      </w:r>
      <w:r>
        <w:rPr>
          <w:spacing w:val="3"/>
        </w:rPr>
        <w:t>)= tanh(κ*x</w:t>
      </w:r>
      <w:r>
        <w:rPr>
          <w:spacing w:val="3"/>
          <w:vertAlign w:val="subscript"/>
        </w:rPr>
        <w:t>i</w:t>
      </w:r>
      <w:r>
        <w:rPr>
          <w:spacing w:val="3"/>
        </w:rPr>
        <w:t>+x</w:t>
      </w:r>
      <w:r>
        <w:rPr>
          <w:spacing w:val="3"/>
          <w:vertAlign w:val="subscript"/>
        </w:rPr>
        <w:t>j</w:t>
      </w:r>
      <w:r>
        <w:rPr>
          <w:spacing w:val="3"/>
        </w:rPr>
        <w:t>+c) for some κ &gt; 0 and c &lt; 0.</w:t>
      </w:r>
    </w:p>
    <w:p w:rsidR="00104826" w:rsidRDefault="001C42DC" w:rsidP="00596CC8">
      <w:pPr>
        <w:spacing w:line="220" w:lineRule="exact"/>
        <w:ind w:left="1" w:right="162"/>
        <w:jc w:val="both"/>
        <w:rPr>
          <w:spacing w:val="3"/>
        </w:rPr>
      </w:pPr>
      <w:r>
        <w:rPr>
          <w:spacing w:val="3"/>
        </w:rPr>
        <w:t>The kernel trick can then be expressed as:</w:t>
      </w:r>
    </w:p>
    <w:p w:rsidR="001B7583" w:rsidRDefault="009938EF" w:rsidP="00596CC8">
      <w:pPr>
        <w:spacing w:line="220" w:lineRule="exact"/>
        <w:ind w:left="1" w:right="162"/>
        <w:jc w:val="both"/>
        <w:rPr>
          <w:spacing w:val="3"/>
        </w:rPr>
      </w:pPr>
      <w:r>
        <w:rPr>
          <w:noProof/>
          <w:spacing w:val="3"/>
          <w:lang w:val="en-CA" w:eastAsia="en-CA"/>
        </w:rPr>
        <w:pict>
          <v:shape id="_x0000_s1142" type="#_x0000_t202" style="position:absolute;left:0;text-align:left;margin-left:1.1pt;margin-top:4.7pt;width:261.75pt;height:19.45pt;z-index:251725312;mso-height-percent:200;mso-height-percent:200;mso-width-relative:margin;mso-height-relative:margin">
            <v:textbox style="mso-next-textbox:#_x0000_s1142;mso-fit-shape-to-text:t">
              <w:txbxContent>
                <w:p w:rsidR="004B020C" w:rsidRPr="00B17E88" w:rsidRDefault="004B020C" w:rsidP="001C42DC">
                  <w:r>
                    <w:t>w*φ(x)=∑(α</w:t>
                  </w:r>
                  <w:r>
                    <w:rPr>
                      <w:vertAlign w:val="subscript"/>
                    </w:rPr>
                    <w:t>i</w:t>
                  </w:r>
                  <w:r>
                    <w:t>*y</w:t>
                  </w:r>
                  <w:r>
                    <w:rPr>
                      <w:vertAlign w:val="subscript"/>
                    </w:rPr>
                    <w:t>i</w:t>
                  </w:r>
                  <w:r>
                    <w:t>*k(x</w:t>
                  </w:r>
                  <w:r>
                    <w:rPr>
                      <w:vertAlign w:val="subscript"/>
                    </w:rPr>
                    <w:t>i</w:t>
                  </w:r>
                  <w:r>
                    <w:t xml:space="preserve"> , x)                                           Eqn 3.12       </w:t>
                  </w:r>
                </w:p>
              </w:txbxContent>
            </v:textbox>
          </v:shape>
        </w:pict>
      </w:r>
    </w:p>
    <w:p w:rsidR="00136E7A" w:rsidRDefault="00136E7A" w:rsidP="00596CC8">
      <w:pPr>
        <w:spacing w:line="220" w:lineRule="exact"/>
        <w:ind w:left="1" w:right="162"/>
        <w:jc w:val="both"/>
        <w:rPr>
          <w:spacing w:val="3"/>
        </w:rPr>
      </w:pPr>
    </w:p>
    <w:p w:rsidR="00136E7A" w:rsidRDefault="00136E7A" w:rsidP="00596CC8">
      <w:pPr>
        <w:spacing w:line="220" w:lineRule="exact"/>
        <w:ind w:left="1" w:right="162"/>
        <w:jc w:val="both"/>
        <w:rPr>
          <w:spacing w:val="3"/>
        </w:rPr>
      </w:pPr>
    </w:p>
    <w:p w:rsidR="00136E7A" w:rsidRDefault="001B7583" w:rsidP="00596CC8">
      <w:pPr>
        <w:spacing w:line="220" w:lineRule="exact"/>
        <w:ind w:left="1" w:right="162"/>
        <w:jc w:val="both"/>
        <w:rPr>
          <w:spacing w:val="3"/>
        </w:rPr>
      </w:pPr>
      <w:r>
        <w:rPr>
          <w:spacing w:val="3"/>
        </w:rPr>
        <w:t xml:space="preserve">Since the quadratic programming problem is an </w:t>
      </w:r>
      <w:r w:rsidRPr="001B7583">
        <w:rPr>
          <w:i/>
          <w:spacing w:val="3"/>
        </w:rPr>
        <w:t>O(n</w:t>
      </w:r>
      <w:r w:rsidR="00B57229">
        <w:rPr>
          <w:i/>
          <w:spacing w:val="3"/>
          <w:vertAlign w:val="superscript"/>
        </w:rPr>
        <w:t>3</w:t>
      </w:r>
      <w:r w:rsidRPr="001B7583">
        <w:rPr>
          <w:i/>
          <w:spacing w:val="3"/>
        </w:rPr>
        <w:t>)</w:t>
      </w:r>
      <w:r>
        <w:rPr>
          <w:spacing w:val="3"/>
        </w:rPr>
        <w:t xml:space="preserve"> algorithm</w:t>
      </w:r>
      <w:r w:rsidR="00136E7A">
        <w:rPr>
          <w:spacing w:val="3"/>
        </w:rPr>
        <w:t>, the time need to solve the problem increases dramatically as the number of inputs increases. Typical data mining problems often involve millions of examples with numerous features, which increases the runtime of the problem dramatically. This necessitates the need for using specialized algorithms for solving the QP problem by breaking down the main problem into smaller, manageable chunks and using heuristics for the same. A variety of such algorithms exist, that rely on the following four methodologies mainly:</w:t>
      </w:r>
    </w:p>
    <w:p w:rsidR="001B7583" w:rsidRDefault="00136E7A" w:rsidP="00136E7A">
      <w:pPr>
        <w:pStyle w:val="ListParagraph"/>
        <w:numPr>
          <w:ilvl w:val="0"/>
          <w:numId w:val="3"/>
        </w:numPr>
        <w:spacing w:line="220" w:lineRule="exact"/>
        <w:ind w:right="162"/>
        <w:jc w:val="both"/>
        <w:rPr>
          <w:spacing w:val="3"/>
        </w:rPr>
      </w:pPr>
      <w:r w:rsidRPr="00136E7A">
        <w:rPr>
          <w:i/>
          <w:spacing w:val="3"/>
        </w:rPr>
        <w:t>Sequential minimal optimization</w:t>
      </w:r>
      <w:r>
        <w:rPr>
          <w:spacing w:val="3"/>
        </w:rPr>
        <w:t>, which breaks down the problem into 2 dimensional sub-problems which are solved analytically,</w:t>
      </w:r>
    </w:p>
    <w:p w:rsidR="00136E7A" w:rsidRDefault="00136E7A" w:rsidP="00136E7A">
      <w:pPr>
        <w:pStyle w:val="ListParagraph"/>
        <w:numPr>
          <w:ilvl w:val="0"/>
          <w:numId w:val="3"/>
        </w:numPr>
        <w:spacing w:line="220" w:lineRule="exact"/>
        <w:ind w:right="162"/>
        <w:jc w:val="both"/>
        <w:rPr>
          <w:spacing w:val="3"/>
        </w:rPr>
      </w:pPr>
      <w:r w:rsidRPr="00136E7A">
        <w:rPr>
          <w:i/>
          <w:spacing w:val="3"/>
        </w:rPr>
        <w:t>Interior-point method</w:t>
      </w:r>
      <w:r>
        <w:rPr>
          <w:spacing w:val="3"/>
        </w:rPr>
        <w:t>, which uses Newton-like methods to satisfy the KKN conditions for the primal form,</w:t>
      </w:r>
    </w:p>
    <w:p w:rsidR="00136E7A" w:rsidRDefault="00136E7A" w:rsidP="00136E7A">
      <w:pPr>
        <w:pStyle w:val="ListParagraph"/>
        <w:numPr>
          <w:ilvl w:val="0"/>
          <w:numId w:val="3"/>
        </w:numPr>
        <w:spacing w:line="220" w:lineRule="exact"/>
        <w:ind w:right="162"/>
        <w:jc w:val="both"/>
        <w:rPr>
          <w:spacing w:val="3"/>
        </w:rPr>
      </w:pPr>
      <w:r w:rsidRPr="002503BB">
        <w:rPr>
          <w:i/>
          <w:spacing w:val="3"/>
        </w:rPr>
        <w:t>Sub-gradient descent</w:t>
      </w:r>
      <w:r>
        <w:rPr>
          <w:spacing w:val="3"/>
        </w:rPr>
        <w:t xml:space="preserve">, which is an iterative method used for convex </w:t>
      </w:r>
      <w:r w:rsidR="002503BB">
        <w:rPr>
          <w:spacing w:val="3"/>
        </w:rPr>
        <w:t>optimization problems,</w:t>
      </w:r>
    </w:p>
    <w:p w:rsidR="002503BB" w:rsidRDefault="002503BB" w:rsidP="00136E7A">
      <w:pPr>
        <w:pStyle w:val="ListParagraph"/>
        <w:numPr>
          <w:ilvl w:val="0"/>
          <w:numId w:val="3"/>
        </w:numPr>
        <w:spacing w:line="220" w:lineRule="exact"/>
        <w:ind w:right="162"/>
        <w:jc w:val="both"/>
        <w:rPr>
          <w:spacing w:val="3"/>
        </w:rPr>
      </w:pPr>
      <w:r w:rsidRPr="002503BB">
        <w:rPr>
          <w:i/>
          <w:spacing w:val="3"/>
        </w:rPr>
        <w:t>Co-ordinate descent</w:t>
      </w:r>
      <w:r>
        <w:rPr>
          <w:spacing w:val="3"/>
        </w:rPr>
        <w:t>, which seeks to minimize a multivariable function, one direction at a time.</w:t>
      </w:r>
    </w:p>
    <w:p w:rsidR="002503BB" w:rsidRDefault="002503BB" w:rsidP="002503BB">
      <w:pPr>
        <w:pStyle w:val="ListParagraph"/>
        <w:spacing w:line="220" w:lineRule="exact"/>
        <w:ind w:left="765" w:right="162"/>
        <w:jc w:val="both"/>
        <w:rPr>
          <w:spacing w:val="3"/>
        </w:rPr>
      </w:pPr>
    </w:p>
    <w:p w:rsidR="002503BB" w:rsidRDefault="004842E1" w:rsidP="004842E1">
      <w:pPr>
        <w:pStyle w:val="ListParagraph"/>
        <w:spacing w:line="220" w:lineRule="exact"/>
        <w:ind w:left="0" w:right="162"/>
        <w:jc w:val="both"/>
        <w:rPr>
          <w:spacing w:val="3"/>
        </w:rPr>
      </w:pPr>
      <w:r>
        <w:rPr>
          <w:spacing w:val="3"/>
        </w:rPr>
        <w:t>The next section</w:t>
      </w:r>
      <w:r w:rsidR="0050380C">
        <w:rPr>
          <w:spacing w:val="3"/>
        </w:rPr>
        <w:t>s</w:t>
      </w:r>
      <w:r>
        <w:rPr>
          <w:spacing w:val="3"/>
        </w:rPr>
        <w:t xml:space="preserve"> describes the SMO algorithm and Platt's implementation of the same.</w:t>
      </w:r>
    </w:p>
    <w:p w:rsidR="004842E1" w:rsidRPr="00136E7A" w:rsidRDefault="004842E1" w:rsidP="002503BB">
      <w:pPr>
        <w:pStyle w:val="ListParagraph"/>
        <w:spacing w:line="220" w:lineRule="exact"/>
        <w:ind w:left="765" w:right="162"/>
        <w:jc w:val="both"/>
        <w:rPr>
          <w:spacing w:val="3"/>
        </w:rPr>
      </w:pPr>
    </w:p>
    <w:p w:rsidR="001C42DC" w:rsidRPr="000E4846" w:rsidRDefault="001C42DC" w:rsidP="00596CC8">
      <w:pPr>
        <w:spacing w:line="220" w:lineRule="exact"/>
        <w:ind w:left="1" w:right="162"/>
        <w:jc w:val="both"/>
        <w:rPr>
          <w:spacing w:val="3"/>
        </w:rPr>
        <w:sectPr w:rsidR="001C42DC" w:rsidRPr="000E4846">
          <w:type w:val="continuous"/>
          <w:pgSz w:w="11920" w:h="16840"/>
          <w:pgMar w:top="1020" w:right="620" w:bottom="280" w:left="620" w:header="720" w:footer="720" w:gutter="0"/>
          <w:cols w:num="2" w:space="720" w:equalWidth="0">
            <w:col w:w="5157" w:space="355"/>
            <w:col w:w="5168"/>
          </w:cols>
        </w:sectPr>
      </w:pPr>
    </w:p>
    <w:p w:rsidR="0009148E" w:rsidRDefault="001E78B2" w:rsidP="001E78B2">
      <w:pPr>
        <w:spacing w:before="7"/>
        <w:ind w:left="405" w:hanging="263"/>
      </w:pPr>
      <w:r>
        <w:rPr>
          <w:spacing w:val="1"/>
        </w:rPr>
        <w:lastRenderedPageBreak/>
        <w:t xml:space="preserve">      </w:t>
      </w:r>
      <w:r w:rsidR="00866D80">
        <w:rPr>
          <w:spacing w:val="1"/>
        </w:rPr>
        <w:t xml:space="preserve"> I</w:t>
      </w:r>
      <w:r w:rsidR="00D627D5">
        <w:t>V</w:t>
      </w:r>
      <w:r>
        <w:t>.  SEQUENTIAL MINIMAL OPTIMIZATION</w:t>
      </w:r>
    </w:p>
    <w:p w:rsidR="00542109" w:rsidRDefault="00542109" w:rsidP="0035465F">
      <w:pPr>
        <w:spacing w:before="7"/>
        <w:ind w:left="405" w:hanging="263"/>
        <w:jc w:val="both"/>
      </w:pPr>
    </w:p>
    <w:p w:rsidR="001D412F" w:rsidRDefault="001D412F" w:rsidP="0035465F">
      <w:pPr>
        <w:jc w:val="both"/>
        <w:rPr>
          <w:lang w:val="en-CA"/>
        </w:rPr>
      </w:pPr>
      <w:r>
        <w:rPr>
          <w:lang w:val="en-CA"/>
        </w:rPr>
        <w:lastRenderedPageBreak/>
        <w:t xml:space="preserve">                             IV. SMO ALGORITHM</w:t>
      </w:r>
    </w:p>
    <w:p w:rsidR="0035465F" w:rsidRPr="0035465F" w:rsidRDefault="00494978" w:rsidP="0035465F">
      <w:pPr>
        <w:jc w:val="both"/>
      </w:pPr>
      <w:r>
        <w:rPr>
          <w:lang w:val="en-CA"/>
        </w:rPr>
        <w:t>SMO is a simple algorithm that solves the SVM QP problem w</w:t>
      </w:r>
      <w:r w:rsidR="00474B6E">
        <w:rPr>
          <w:lang w:val="en-CA"/>
        </w:rPr>
        <w:t>ithout any extra matrix storage</w:t>
      </w:r>
      <w:r w:rsidR="0035465F">
        <w:rPr>
          <w:lang w:val="en-CA"/>
        </w:rPr>
        <w:t xml:space="preserve"> and without invoking an </w:t>
      </w:r>
      <w:r w:rsidR="0035465F" w:rsidRPr="0035465F">
        <w:rPr>
          <w:lang w:val="en-CA"/>
        </w:rPr>
        <w:t>iterative numerical routine for each sub-problem</w:t>
      </w:r>
      <w:r w:rsidR="00441CE5">
        <w:rPr>
          <w:lang w:val="en-CA"/>
        </w:rPr>
        <w:t xml:space="preserve"> [2]</w:t>
      </w:r>
      <w:r w:rsidR="0035465F">
        <w:rPr>
          <w:lang w:val="en-CA"/>
        </w:rPr>
        <w:t xml:space="preserve">. SMO decomposes the overall QP </w:t>
      </w:r>
      <w:r w:rsidR="0035465F" w:rsidRPr="0035465F">
        <w:rPr>
          <w:lang w:val="en-CA"/>
        </w:rPr>
        <w:t>problem into QP sub-problems similar to Osuna's method.</w:t>
      </w:r>
      <w:r>
        <w:rPr>
          <w:lang w:val="en-CA"/>
        </w:rPr>
        <w:t xml:space="preserve"> </w:t>
      </w:r>
      <w:r w:rsidR="0035465F">
        <w:rPr>
          <w:lang w:val="en-CA"/>
        </w:rPr>
        <w:t xml:space="preserve">It does this by choosing the smallest optimization problem at each step. </w:t>
      </w:r>
      <w:r w:rsidR="0035465F" w:rsidRPr="0035465F">
        <w:t>For the standard SVM QP problem, the smallest</w:t>
      </w:r>
      <w:r w:rsidR="0035465F">
        <w:t xml:space="preserve"> </w:t>
      </w:r>
      <w:r w:rsidR="0035465F" w:rsidRPr="0035465F">
        <w:t>possible optimization problem involves two Lagrange multipliers because the Lagrange</w:t>
      </w:r>
      <w:r w:rsidR="0035465F">
        <w:t xml:space="preserve"> </w:t>
      </w:r>
      <w:r w:rsidR="0035465F" w:rsidRPr="0035465F">
        <w:t>multipliers must obey a linear equality constraint. At every step, SMO</w:t>
      </w:r>
    </w:p>
    <w:p w:rsidR="00D627D5" w:rsidRDefault="0035465F" w:rsidP="0035465F">
      <w:pPr>
        <w:jc w:val="both"/>
      </w:pPr>
      <w:r w:rsidRPr="0035465F">
        <w:t>chooses two Lagrange multi</w:t>
      </w:r>
      <w:r>
        <w:t>pliers to jointly optimize, fi</w:t>
      </w:r>
      <w:r w:rsidRPr="0035465F">
        <w:t>nds the optimal values for</w:t>
      </w:r>
      <w:r>
        <w:t xml:space="preserve"> </w:t>
      </w:r>
      <w:r w:rsidRPr="0035465F">
        <w:t>these multipl</w:t>
      </w:r>
      <w:r>
        <w:t>iers, and updates the SVM to refl</w:t>
      </w:r>
      <w:r w:rsidRPr="0035465F">
        <w:t>ect the new optimal values</w:t>
      </w:r>
      <w:r>
        <w:t>.</w:t>
      </w:r>
    </w:p>
    <w:p w:rsidR="0035465F" w:rsidRDefault="0035465F" w:rsidP="0035465F">
      <w:pPr>
        <w:jc w:val="both"/>
      </w:pPr>
    </w:p>
    <w:p w:rsidR="0035465F" w:rsidRDefault="0035465F" w:rsidP="0035465F">
      <w:pPr>
        <w:jc w:val="both"/>
      </w:pPr>
      <w:r>
        <w:t xml:space="preserve">The advantage of SMO lies in the fact that solving for two Lagrange multipliers can be done analytically. Thus, an entire inner iteration due to numerical QP optimization is avoided. The inner loop of the algorithm can be expressed in a small amount of C code, rather than invoking an entire iterative QP library routine. Even though more optimization sub-problems are solved in the course of the algorithm, each sub-problem is so fast that the overall QP problem can be solved quickly. In addition, SMO does not require extra matrix storage (ignoring the minor amounts of memory required to store any 2x2 matrices required by SMO). Thus, very large SVM training problems can </w:t>
      </w:r>
      <w:r w:rsidR="005856A6">
        <w:t>fi</w:t>
      </w:r>
      <w:r w:rsidR="00517779">
        <w:t xml:space="preserve">t inside </w:t>
      </w:r>
      <w:r>
        <w:t>the memory of an ordinary personal computer or workstation. Because manipulation of large matrices is avoided, SMO may be less susceptible to numerical precision problems.</w:t>
      </w:r>
    </w:p>
    <w:p w:rsidR="0035465F" w:rsidRDefault="0035465F" w:rsidP="0035465F">
      <w:pPr>
        <w:jc w:val="both"/>
      </w:pPr>
    </w:p>
    <w:p w:rsidR="0035465F" w:rsidRDefault="0035465F" w:rsidP="0035465F">
      <w:pPr>
        <w:jc w:val="both"/>
      </w:pPr>
      <w:r>
        <w:t>There are three standard components of the SMO algorithm:</w:t>
      </w:r>
    </w:p>
    <w:p w:rsidR="00D9089B" w:rsidRDefault="00D9089B" w:rsidP="00D9089B">
      <w:pPr>
        <w:pStyle w:val="ListParagraph"/>
        <w:numPr>
          <w:ilvl w:val="0"/>
          <w:numId w:val="4"/>
        </w:numPr>
        <w:jc w:val="both"/>
      </w:pPr>
      <w:r>
        <w:t>Solving for the two Lagrange multipliers</w:t>
      </w:r>
    </w:p>
    <w:p w:rsidR="00D9089B" w:rsidRDefault="00D9089B" w:rsidP="00D9089B">
      <w:pPr>
        <w:pStyle w:val="ListParagraph"/>
        <w:numPr>
          <w:ilvl w:val="0"/>
          <w:numId w:val="4"/>
        </w:numPr>
        <w:jc w:val="both"/>
      </w:pPr>
      <w:r>
        <w:t>Heuristic to choose which multiplier to optimize</w:t>
      </w:r>
    </w:p>
    <w:p w:rsidR="00D9089B" w:rsidRDefault="00D9089B" w:rsidP="00D9089B">
      <w:pPr>
        <w:pStyle w:val="ListParagraph"/>
        <w:numPr>
          <w:ilvl w:val="0"/>
          <w:numId w:val="4"/>
        </w:numPr>
        <w:jc w:val="both"/>
      </w:pPr>
      <w:r>
        <w:t>A method to compute b, the distance from the hyperplane.</w:t>
      </w:r>
    </w:p>
    <w:p w:rsidR="00D9089B" w:rsidRDefault="00D9089B" w:rsidP="00D9089B">
      <w:pPr>
        <w:pStyle w:val="ListParagraph"/>
        <w:jc w:val="both"/>
      </w:pPr>
    </w:p>
    <w:p w:rsidR="003801E7" w:rsidRDefault="003801E7" w:rsidP="0035465F">
      <w:pPr>
        <w:jc w:val="both"/>
      </w:pPr>
    </w:p>
    <w:p w:rsidR="0035465F" w:rsidRDefault="00D9089B" w:rsidP="0035465F">
      <w:pPr>
        <w:jc w:val="both"/>
      </w:pPr>
      <w:r>
        <w:t>To start, the QP problem to train an SVM can be stated as:</w:t>
      </w:r>
    </w:p>
    <w:p w:rsidR="00D9089B" w:rsidRDefault="009938EF" w:rsidP="0035465F">
      <w:pPr>
        <w:jc w:val="both"/>
      </w:pPr>
      <w:r>
        <w:rPr>
          <w:noProof/>
          <w:lang w:val="en-CA" w:eastAsia="en-CA"/>
        </w:rPr>
        <w:pict>
          <v:shape id="_x0000_s1144" type="#_x0000_t202" style="position:absolute;left:0;text-align:left;margin-left:2.5pt;margin-top:8.85pt;width:242.5pt;height:32.85pt;z-index:251726336;mso-width-relative:margin;mso-height-relative:margin">
            <v:textbox style="mso-next-textbox:#_x0000_s1144">
              <w:txbxContent>
                <w:p w:rsidR="004B020C" w:rsidRPr="006604BA" w:rsidRDefault="004B020C" w:rsidP="00D9089B">
                  <w:pPr>
                    <w:rPr>
                      <w:lang w:val="en-CA"/>
                    </w:rPr>
                  </w:pPr>
                  <w:r>
                    <w:rPr>
                      <w:lang w:val="en-CA"/>
                    </w:rPr>
                    <w:t>max (α) = W(α) = ∑α</w:t>
                  </w:r>
                  <w:r>
                    <w:rPr>
                      <w:vertAlign w:val="subscript"/>
                      <w:lang w:val="en-CA"/>
                    </w:rPr>
                    <w:t>i</w:t>
                  </w:r>
                  <w:r>
                    <w:rPr>
                      <w:lang w:val="en-CA"/>
                    </w:rPr>
                    <w:t xml:space="preserve"> - (1/2)* ∑∑y</w:t>
                  </w:r>
                  <w:r>
                    <w:rPr>
                      <w:vertAlign w:val="subscript"/>
                      <w:lang w:val="en-CA"/>
                    </w:rPr>
                    <w:t>i*</w:t>
                  </w:r>
                  <w:r>
                    <w:rPr>
                      <w:lang w:val="en-CA"/>
                    </w:rPr>
                    <w:t>y</w:t>
                  </w:r>
                  <w:r>
                    <w:rPr>
                      <w:vertAlign w:val="subscript"/>
                      <w:lang w:val="en-CA"/>
                    </w:rPr>
                    <w:t>j*</w:t>
                  </w:r>
                  <w:r>
                    <w:rPr>
                      <w:lang w:val="en-CA"/>
                    </w:rPr>
                    <w:t>k(x</w:t>
                  </w:r>
                  <w:r>
                    <w:rPr>
                      <w:vertAlign w:val="subscript"/>
                      <w:lang w:val="en-CA"/>
                    </w:rPr>
                    <w:t>i</w:t>
                  </w:r>
                  <w:r>
                    <w:rPr>
                      <w:lang w:val="en-CA"/>
                    </w:rPr>
                    <w:t>, x</w:t>
                  </w:r>
                  <w:r>
                    <w:rPr>
                      <w:vertAlign w:val="subscript"/>
                      <w:lang w:val="en-CA"/>
                    </w:rPr>
                    <w:t>j</w:t>
                  </w:r>
                  <w:r>
                    <w:rPr>
                      <w:lang w:val="en-CA"/>
                    </w:rPr>
                    <w:t>)*α</w:t>
                  </w:r>
                  <w:r>
                    <w:rPr>
                      <w:vertAlign w:val="subscript"/>
                      <w:lang w:val="en-CA"/>
                    </w:rPr>
                    <w:t>i*</w:t>
                  </w:r>
                  <w:r>
                    <w:rPr>
                      <w:lang w:val="en-CA"/>
                    </w:rPr>
                    <w:t>α</w:t>
                  </w:r>
                  <w:r>
                    <w:rPr>
                      <w:vertAlign w:val="subscript"/>
                      <w:lang w:val="en-CA"/>
                    </w:rPr>
                    <w:t>j</w:t>
                  </w:r>
                  <w:r>
                    <w:rPr>
                      <w:lang w:val="en-CA"/>
                    </w:rPr>
                    <w:t>, 0&lt;=α</w:t>
                  </w:r>
                  <w:r>
                    <w:rPr>
                      <w:vertAlign w:val="subscript"/>
                      <w:lang w:val="en-CA"/>
                    </w:rPr>
                    <w:t>i</w:t>
                  </w:r>
                  <w:r>
                    <w:rPr>
                      <w:lang w:val="en-CA"/>
                    </w:rPr>
                    <w:t>&lt;=C, (for all i)                                        Eqn 4.1</w:t>
                  </w:r>
                </w:p>
              </w:txbxContent>
            </v:textbox>
          </v:shape>
        </w:pict>
      </w:r>
    </w:p>
    <w:p w:rsidR="00D9089B" w:rsidRPr="0035465F" w:rsidRDefault="00D9089B" w:rsidP="0035465F">
      <w:pPr>
        <w:jc w:val="both"/>
      </w:pPr>
    </w:p>
    <w:p w:rsidR="0035465F" w:rsidRDefault="0035465F" w:rsidP="0035465F">
      <w:pPr>
        <w:autoSpaceDE w:val="0"/>
        <w:autoSpaceDN w:val="0"/>
        <w:adjustRightInd w:val="0"/>
        <w:jc w:val="both"/>
        <w:rPr>
          <w:sz w:val="22"/>
          <w:szCs w:val="22"/>
          <w:lang w:val="en-CA"/>
        </w:rPr>
      </w:pPr>
    </w:p>
    <w:p w:rsidR="00D9089B" w:rsidRDefault="00D9089B" w:rsidP="0035465F">
      <w:pPr>
        <w:autoSpaceDE w:val="0"/>
        <w:autoSpaceDN w:val="0"/>
        <w:adjustRightInd w:val="0"/>
        <w:jc w:val="both"/>
        <w:rPr>
          <w:sz w:val="22"/>
          <w:szCs w:val="22"/>
          <w:lang w:val="en-CA"/>
        </w:rPr>
      </w:pPr>
    </w:p>
    <w:p w:rsidR="00D9089B" w:rsidRDefault="009938EF" w:rsidP="0035465F">
      <w:pPr>
        <w:autoSpaceDE w:val="0"/>
        <w:autoSpaceDN w:val="0"/>
        <w:adjustRightInd w:val="0"/>
        <w:jc w:val="both"/>
        <w:rPr>
          <w:sz w:val="22"/>
          <w:szCs w:val="22"/>
          <w:lang w:val="en-CA"/>
        </w:rPr>
      </w:pPr>
      <w:r>
        <w:rPr>
          <w:noProof/>
          <w:sz w:val="22"/>
          <w:szCs w:val="22"/>
          <w:lang w:val="en-CA" w:eastAsia="en-CA"/>
        </w:rPr>
        <w:pict>
          <v:shape id="_x0000_s1145" type="#_x0000_t202" style="position:absolute;left:0;text-align:left;margin-left:2.5pt;margin-top:.3pt;width:242.5pt;height:19.5pt;z-index:251727360;mso-width-relative:margin;mso-height-relative:margin">
            <v:textbox style="mso-next-textbox:#_x0000_s1145">
              <w:txbxContent>
                <w:p w:rsidR="004B020C" w:rsidRPr="006604BA" w:rsidRDefault="004B020C" w:rsidP="006604BA">
                  <w:pPr>
                    <w:rPr>
                      <w:lang w:val="en-CA"/>
                    </w:rPr>
                  </w:pPr>
                  <w:r>
                    <w:rPr>
                      <w:lang w:val="en-CA"/>
                    </w:rPr>
                    <w:t>∑y</w:t>
                  </w:r>
                  <w:r>
                    <w:rPr>
                      <w:vertAlign w:val="subscript"/>
                      <w:lang w:val="en-CA"/>
                    </w:rPr>
                    <w:t>i*</w:t>
                  </w:r>
                  <w:r>
                    <w:rPr>
                      <w:lang w:val="en-CA"/>
                    </w:rPr>
                    <w:t>α</w:t>
                  </w:r>
                  <w:r>
                    <w:rPr>
                      <w:vertAlign w:val="subscript"/>
                      <w:lang w:val="en-CA"/>
                    </w:rPr>
                    <w:t>i</w:t>
                  </w:r>
                  <w:r>
                    <w:rPr>
                      <w:lang w:val="en-CA"/>
                    </w:rPr>
                    <w:t>=0                                                           Eqn 4.2</w:t>
                  </w:r>
                </w:p>
              </w:txbxContent>
            </v:textbox>
          </v:shape>
        </w:pict>
      </w:r>
    </w:p>
    <w:p w:rsidR="00D9089B" w:rsidRDefault="00D9089B" w:rsidP="0035465F">
      <w:pPr>
        <w:autoSpaceDE w:val="0"/>
        <w:autoSpaceDN w:val="0"/>
        <w:adjustRightInd w:val="0"/>
        <w:jc w:val="both"/>
        <w:rPr>
          <w:sz w:val="22"/>
          <w:szCs w:val="22"/>
          <w:lang w:val="en-CA"/>
        </w:rPr>
      </w:pPr>
    </w:p>
    <w:p w:rsidR="00D9089B" w:rsidRDefault="00D9089B" w:rsidP="0035465F">
      <w:pPr>
        <w:autoSpaceDE w:val="0"/>
        <w:autoSpaceDN w:val="0"/>
        <w:adjustRightInd w:val="0"/>
        <w:jc w:val="both"/>
        <w:rPr>
          <w:sz w:val="22"/>
          <w:szCs w:val="22"/>
          <w:lang w:val="en-CA"/>
        </w:rPr>
      </w:pPr>
    </w:p>
    <w:p w:rsidR="00542109" w:rsidRDefault="006604BA" w:rsidP="0035465F">
      <w:pPr>
        <w:autoSpaceDE w:val="0"/>
        <w:autoSpaceDN w:val="0"/>
        <w:adjustRightInd w:val="0"/>
        <w:jc w:val="both"/>
        <w:rPr>
          <w:lang w:val="en-CA"/>
        </w:rPr>
      </w:pPr>
      <w:r w:rsidRPr="006604BA">
        <w:rPr>
          <w:lang w:val="en-CA"/>
        </w:rPr>
        <w:t>The solution found is considered to be optimal only if the KKT conditions are fulfilled and Q</w:t>
      </w:r>
      <w:r w:rsidRPr="006604BA">
        <w:rPr>
          <w:vertAlign w:val="subscript"/>
          <w:lang w:val="en-CA"/>
        </w:rPr>
        <w:t>ij</w:t>
      </w:r>
      <w:r w:rsidRPr="006604BA">
        <w:rPr>
          <w:lang w:val="en-CA"/>
        </w:rPr>
        <w:t>=y</w:t>
      </w:r>
      <w:r w:rsidRPr="006604BA">
        <w:rPr>
          <w:vertAlign w:val="subscript"/>
          <w:lang w:val="en-CA"/>
        </w:rPr>
        <w:t>i</w:t>
      </w:r>
      <w:r w:rsidRPr="006604BA">
        <w:rPr>
          <w:lang w:val="en-CA"/>
        </w:rPr>
        <w:t>*y</w:t>
      </w:r>
      <w:r w:rsidRPr="006604BA">
        <w:rPr>
          <w:vertAlign w:val="subscript"/>
          <w:lang w:val="en-CA"/>
        </w:rPr>
        <w:t>j</w:t>
      </w:r>
      <w:r w:rsidRPr="006604BA">
        <w:rPr>
          <w:lang w:val="en-CA"/>
        </w:rPr>
        <w:t>* k(x</w:t>
      </w:r>
      <w:r w:rsidRPr="006604BA">
        <w:rPr>
          <w:vertAlign w:val="subscript"/>
          <w:lang w:val="en-CA"/>
        </w:rPr>
        <w:t>i</w:t>
      </w:r>
      <w:r w:rsidRPr="006604BA">
        <w:rPr>
          <w:lang w:val="en-CA"/>
        </w:rPr>
        <w:t>, x</w:t>
      </w:r>
      <w:r w:rsidRPr="006604BA">
        <w:rPr>
          <w:vertAlign w:val="subscript"/>
          <w:lang w:val="en-CA"/>
        </w:rPr>
        <w:t>j</w:t>
      </w:r>
      <w:r w:rsidRPr="006604BA">
        <w:rPr>
          <w:lang w:val="en-CA"/>
        </w:rPr>
        <w:t>) is positive semi</w:t>
      </w:r>
      <w:r>
        <w:rPr>
          <w:lang w:val="en-CA"/>
        </w:rPr>
        <w:t>-</w:t>
      </w:r>
      <w:r w:rsidRPr="006604BA">
        <w:rPr>
          <w:lang w:val="en-CA"/>
        </w:rPr>
        <w:t>definite.</w:t>
      </w:r>
      <w:r>
        <w:rPr>
          <w:lang w:val="en-CA"/>
        </w:rPr>
        <w:t xml:space="preserve"> The KKT conditions are as follows:</w:t>
      </w:r>
    </w:p>
    <w:p w:rsidR="006604BA" w:rsidRPr="006604BA" w:rsidRDefault="009938EF" w:rsidP="0035465F">
      <w:pPr>
        <w:autoSpaceDE w:val="0"/>
        <w:autoSpaceDN w:val="0"/>
        <w:adjustRightInd w:val="0"/>
        <w:jc w:val="both"/>
        <w:rPr>
          <w:lang w:val="en-CA"/>
        </w:rPr>
      </w:pPr>
      <w:r>
        <w:rPr>
          <w:noProof/>
          <w:lang w:val="en-CA" w:eastAsia="en-CA"/>
        </w:rPr>
        <w:pict>
          <v:shape id="_x0000_s1146" type="#_x0000_t202" style="position:absolute;left:0;text-align:left;margin-left:-4.6pt;margin-top:5.85pt;width:242.5pt;height:42pt;z-index:251728384;mso-width-relative:margin;mso-height-relative:margin">
            <v:textbox style="mso-next-textbox:#_x0000_s1146">
              <w:txbxContent>
                <w:p w:rsidR="004B020C" w:rsidRDefault="004B020C" w:rsidP="006604BA">
                  <w:pPr>
                    <w:rPr>
                      <w:lang w:val="en-CA"/>
                    </w:rPr>
                  </w:pPr>
                  <w:r>
                    <w:rPr>
                      <w:lang w:val="en-CA"/>
                    </w:rPr>
                    <w:t>α</w:t>
                  </w:r>
                  <w:r>
                    <w:rPr>
                      <w:vertAlign w:val="subscript"/>
                      <w:lang w:val="en-CA"/>
                    </w:rPr>
                    <w:t xml:space="preserve">i </w:t>
                  </w:r>
                  <w:r>
                    <w:rPr>
                      <w:lang w:val="en-CA"/>
                    </w:rPr>
                    <w:t xml:space="preserve"> = 0 →y</w:t>
                  </w:r>
                  <w:r>
                    <w:rPr>
                      <w:vertAlign w:val="subscript"/>
                      <w:lang w:val="en-CA"/>
                    </w:rPr>
                    <w:t>i</w:t>
                  </w:r>
                  <w:r>
                    <w:rPr>
                      <w:lang w:val="en-CA"/>
                    </w:rPr>
                    <w:t>*f(x</w:t>
                  </w:r>
                  <w:r>
                    <w:rPr>
                      <w:vertAlign w:val="subscript"/>
                      <w:lang w:val="en-CA"/>
                    </w:rPr>
                    <w:t>i)</w:t>
                  </w:r>
                  <w:r>
                    <w:rPr>
                      <w:lang w:val="en-CA"/>
                    </w:rPr>
                    <w:t xml:space="preserve"> &gt;=1,</w:t>
                  </w:r>
                </w:p>
                <w:p w:rsidR="004B020C" w:rsidRDefault="004B020C" w:rsidP="006604BA">
                  <w:pPr>
                    <w:rPr>
                      <w:lang w:val="en-CA"/>
                    </w:rPr>
                  </w:pPr>
                  <w:r>
                    <w:rPr>
                      <w:lang w:val="en-CA"/>
                    </w:rPr>
                    <w:t>0 &lt; α</w:t>
                  </w:r>
                  <w:r>
                    <w:rPr>
                      <w:vertAlign w:val="subscript"/>
                      <w:lang w:val="en-CA"/>
                    </w:rPr>
                    <w:t xml:space="preserve">i </w:t>
                  </w:r>
                  <w:r>
                    <w:rPr>
                      <w:lang w:val="en-CA"/>
                    </w:rPr>
                    <w:t xml:space="preserve"> &lt; C →y</w:t>
                  </w:r>
                  <w:r>
                    <w:rPr>
                      <w:vertAlign w:val="subscript"/>
                      <w:lang w:val="en-CA"/>
                    </w:rPr>
                    <w:t>i</w:t>
                  </w:r>
                  <w:r>
                    <w:rPr>
                      <w:lang w:val="en-CA"/>
                    </w:rPr>
                    <w:t>*f(x</w:t>
                  </w:r>
                  <w:r>
                    <w:rPr>
                      <w:vertAlign w:val="subscript"/>
                      <w:lang w:val="en-CA"/>
                    </w:rPr>
                    <w:t>i)</w:t>
                  </w:r>
                  <w:r>
                    <w:rPr>
                      <w:lang w:val="en-CA"/>
                    </w:rPr>
                    <w:t xml:space="preserve"> =1,                                     Eqn 4.3</w:t>
                  </w:r>
                </w:p>
                <w:p w:rsidR="004B020C" w:rsidRDefault="004B020C" w:rsidP="006604BA">
                  <w:pPr>
                    <w:rPr>
                      <w:lang w:val="en-CA"/>
                    </w:rPr>
                  </w:pPr>
                  <w:r>
                    <w:rPr>
                      <w:lang w:val="en-CA"/>
                    </w:rPr>
                    <w:t>α</w:t>
                  </w:r>
                  <w:r>
                    <w:rPr>
                      <w:vertAlign w:val="subscript"/>
                      <w:lang w:val="en-CA"/>
                    </w:rPr>
                    <w:t xml:space="preserve">i </w:t>
                  </w:r>
                  <w:r>
                    <w:rPr>
                      <w:lang w:val="en-CA"/>
                    </w:rPr>
                    <w:t xml:space="preserve"> = C →y</w:t>
                  </w:r>
                  <w:r>
                    <w:rPr>
                      <w:vertAlign w:val="subscript"/>
                      <w:lang w:val="en-CA"/>
                    </w:rPr>
                    <w:t>i</w:t>
                  </w:r>
                  <w:r>
                    <w:rPr>
                      <w:lang w:val="en-CA"/>
                    </w:rPr>
                    <w:t>*f(x</w:t>
                  </w:r>
                  <w:r>
                    <w:rPr>
                      <w:vertAlign w:val="subscript"/>
                      <w:lang w:val="en-CA"/>
                    </w:rPr>
                    <w:t>i)</w:t>
                  </w:r>
                  <w:r>
                    <w:rPr>
                      <w:lang w:val="en-CA"/>
                    </w:rPr>
                    <w:t xml:space="preserve"> &lt;=1                                  </w:t>
                  </w:r>
                </w:p>
                <w:p w:rsidR="004B020C" w:rsidRDefault="004B020C" w:rsidP="006604BA">
                  <w:pPr>
                    <w:rPr>
                      <w:lang w:val="en-CA"/>
                    </w:rPr>
                  </w:pPr>
                </w:p>
                <w:p w:rsidR="004B020C" w:rsidRPr="006604BA" w:rsidRDefault="004B020C" w:rsidP="006604BA">
                  <w:pPr>
                    <w:rPr>
                      <w:lang w:val="en-CA"/>
                    </w:rPr>
                  </w:pPr>
                </w:p>
              </w:txbxContent>
            </v:textbox>
          </v:shape>
        </w:pict>
      </w:r>
    </w:p>
    <w:p w:rsidR="008E4655" w:rsidRPr="006604BA" w:rsidRDefault="008E4655">
      <w:pPr>
        <w:spacing w:before="5"/>
        <w:ind w:left="117" w:right="-31"/>
        <w:jc w:val="both"/>
      </w:pPr>
    </w:p>
    <w:p w:rsidR="00F15238" w:rsidRDefault="00F15238">
      <w:pPr>
        <w:spacing w:before="5"/>
        <w:ind w:left="117" w:right="-31"/>
        <w:jc w:val="both"/>
      </w:pPr>
    </w:p>
    <w:p w:rsidR="008E4655" w:rsidRDefault="008E4655">
      <w:pPr>
        <w:spacing w:before="5"/>
        <w:ind w:left="117" w:right="-31"/>
        <w:jc w:val="both"/>
      </w:pPr>
    </w:p>
    <w:p w:rsidR="0009148E" w:rsidRDefault="0009148E">
      <w:pPr>
        <w:spacing w:before="5"/>
        <w:ind w:left="117" w:right="-31"/>
        <w:jc w:val="both"/>
      </w:pPr>
    </w:p>
    <w:p w:rsidR="006208EE" w:rsidRDefault="009C1A5C" w:rsidP="006208EE">
      <w:pPr>
        <w:spacing w:before="5"/>
        <w:ind w:right="-31"/>
        <w:jc w:val="both"/>
      </w:pPr>
      <w:r>
        <w:t>The above conditions can be evaluated one at a time, which is useful when constructing the SMO algorithm.</w:t>
      </w:r>
    </w:p>
    <w:p w:rsidR="008E4655" w:rsidRDefault="006208EE" w:rsidP="006208EE">
      <w:pPr>
        <w:spacing w:before="5"/>
        <w:ind w:right="-31"/>
        <w:jc w:val="both"/>
      </w:pPr>
      <w:r w:rsidRPr="006208EE">
        <w:t>In order to solve for th</w:t>
      </w:r>
      <w:r>
        <w:t>e two Lagrange multipliers, SMO fi</w:t>
      </w:r>
      <w:r w:rsidRPr="006208EE">
        <w:t xml:space="preserve">rst computes the constraints on these multipliers and then solves for the constrained maximum. For convenience, all quantities that refer to the </w:t>
      </w:r>
      <w:r>
        <w:t>fi</w:t>
      </w:r>
      <w:r w:rsidRPr="006208EE">
        <w:t>rst multiplier will have a subscript 1, while all quantities that refer to the second multiplier will have a subscript 2. Because there are only two multipliers, the constraints can easily be d</w:t>
      </w:r>
      <w:r>
        <w:t>isplayed in two dimensions. The bound constraints in (</w:t>
      </w:r>
      <w:r w:rsidR="001C45DC">
        <w:t xml:space="preserve">Eqn </w:t>
      </w:r>
      <w:r>
        <w:t>4.3</w:t>
      </w:r>
      <w:r w:rsidRPr="006208EE">
        <w:t>) cause the Lagrange multipliers to lie within a box, while the l</w:t>
      </w:r>
      <w:r>
        <w:t>inear equality constraint in (</w:t>
      </w:r>
      <w:r w:rsidR="001C45DC">
        <w:t xml:space="preserve">Eqn </w:t>
      </w:r>
      <w:r>
        <w:t>4.3</w:t>
      </w:r>
      <w:r w:rsidRPr="006208EE">
        <w:t>) causes the Lagrange multipliers to lie on a diagonal line. Thus, th</w:t>
      </w:r>
      <w:r>
        <w:t>e constrained maximum of the ob</w:t>
      </w:r>
      <w:r w:rsidRPr="006208EE">
        <w:t xml:space="preserve">jective function must lie on a </w:t>
      </w:r>
      <w:r w:rsidRPr="006208EE">
        <w:lastRenderedPageBreak/>
        <w:t>dia</w:t>
      </w:r>
      <w:r>
        <w:t xml:space="preserve">gonal line segment. This constraint explains why two is the minimum number of Lagrange multipliers that can be optimized: if SMO optimized only one multiplier, it could not fulfill the linear equality constraint at every step </w:t>
      </w:r>
    </w:p>
    <w:p w:rsidR="008E4655" w:rsidRDefault="008E4655">
      <w:pPr>
        <w:spacing w:before="4"/>
        <w:ind w:left="117" w:right="-34" w:firstLine="288"/>
        <w:jc w:val="both"/>
      </w:pPr>
    </w:p>
    <w:p w:rsidR="008E4655" w:rsidRDefault="0004205F" w:rsidP="0004205F">
      <w:pPr>
        <w:spacing w:before="4"/>
        <w:ind w:right="-34"/>
        <w:jc w:val="both"/>
      </w:pPr>
      <w:r>
        <w:rPr>
          <w:noProof/>
          <w:lang w:val="en-CA" w:eastAsia="en-CA"/>
        </w:rPr>
        <w:drawing>
          <wp:inline distT="0" distB="0" distL="0" distR="0">
            <wp:extent cx="3276600" cy="1447800"/>
            <wp:effectExtent l="1905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276600" cy="1447800"/>
                    </a:xfrm>
                    <a:prstGeom prst="rect">
                      <a:avLst/>
                    </a:prstGeom>
                    <a:noFill/>
                    <a:ln w="9525">
                      <a:noFill/>
                      <a:miter lim="800000"/>
                      <a:headEnd/>
                      <a:tailEnd/>
                    </a:ln>
                  </pic:spPr>
                </pic:pic>
              </a:graphicData>
            </a:graphic>
          </wp:inline>
        </w:drawing>
      </w:r>
    </w:p>
    <w:p w:rsidR="0043734C" w:rsidRPr="0043734C" w:rsidRDefault="0004205F" w:rsidP="0004205F">
      <w:pPr>
        <w:spacing w:before="4"/>
        <w:ind w:right="-34"/>
        <w:jc w:val="both"/>
        <w:rPr>
          <w:b/>
        </w:rPr>
      </w:pPr>
      <w:r w:rsidRPr="0043734C">
        <w:rPr>
          <w:b/>
        </w:rPr>
        <w:t xml:space="preserve">Fig 4.1  The two Lagrange multipliers must fulfill all of the constraints of the full problem. The inequality constraints force them to lie in a box, while the linear equality constraint </w:t>
      </w:r>
      <w:r w:rsidR="002B73AD">
        <w:rPr>
          <w:b/>
        </w:rPr>
        <w:t>forces them to lie on a diagonal</w:t>
      </w:r>
      <w:r w:rsidRPr="0043734C">
        <w:rPr>
          <w:b/>
        </w:rPr>
        <w:t xml:space="preserve"> line. Hence, one step of the SMO must find the optimum of the objective function on a diagonal line segment. In the above figure, γ = α</w:t>
      </w:r>
      <w:r w:rsidR="0043734C" w:rsidRPr="0043734C">
        <w:rPr>
          <w:b/>
          <w:vertAlign w:val="subscript"/>
        </w:rPr>
        <w:t>1</w:t>
      </w:r>
      <w:r w:rsidR="0043734C" w:rsidRPr="0043734C">
        <w:rPr>
          <w:b/>
          <w:vertAlign w:val="superscript"/>
        </w:rPr>
        <w:t>old</w:t>
      </w:r>
      <w:r w:rsidR="0043734C" w:rsidRPr="0043734C">
        <w:rPr>
          <w:b/>
        </w:rPr>
        <w:t xml:space="preserve"> + s* α</w:t>
      </w:r>
      <w:r w:rsidR="0043734C" w:rsidRPr="0043734C">
        <w:rPr>
          <w:b/>
          <w:vertAlign w:val="subscript"/>
        </w:rPr>
        <w:t>2</w:t>
      </w:r>
      <w:r w:rsidR="0043734C" w:rsidRPr="0043734C">
        <w:rPr>
          <w:b/>
          <w:vertAlign w:val="superscript"/>
        </w:rPr>
        <w:t>old</w:t>
      </w:r>
      <w:r w:rsidR="0043734C" w:rsidRPr="0043734C">
        <w:rPr>
          <w:b/>
        </w:rPr>
        <w:t>, is a constant that depends on the previous values of α</w:t>
      </w:r>
      <w:r w:rsidR="0043734C" w:rsidRPr="0043734C">
        <w:rPr>
          <w:b/>
          <w:vertAlign w:val="subscript"/>
        </w:rPr>
        <w:t>1</w:t>
      </w:r>
      <w:r w:rsidR="0043734C" w:rsidRPr="0043734C">
        <w:rPr>
          <w:b/>
        </w:rPr>
        <w:t xml:space="preserve"> and α</w:t>
      </w:r>
      <w:r w:rsidR="0043734C" w:rsidRPr="0043734C">
        <w:rPr>
          <w:b/>
          <w:vertAlign w:val="subscript"/>
        </w:rPr>
        <w:t>2</w:t>
      </w:r>
      <w:r w:rsidR="0043734C" w:rsidRPr="0043734C">
        <w:rPr>
          <w:b/>
        </w:rPr>
        <w:t>, and s=y</w:t>
      </w:r>
      <w:r w:rsidR="0043734C" w:rsidRPr="0043734C">
        <w:rPr>
          <w:b/>
          <w:vertAlign w:val="subscript"/>
        </w:rPr>
        <w:t>1</w:t>
      </w:r>
      <w:r w:rsidR="0043734C" w:rsidRPr="0043734C">
        <w:rPr>
          <w:b/>
        </w:rPr>
        <w:t>*y</w:t>
      </w:r>
      <w:r w:rsidR="0043734C" w:rsidRPr="0043734C">
        <w:rPr>
          <w:b/>
          <w:vertAlign w:val="subscript"/>
        </w:rPr>
        <w:t>2</w:t>
      </w:r>
      <w:r w:rsidR="0043734C" w:rsidRPr="0043734C">
        <w:rPr>
          <w:b/>
        </w:rPr>
        <w:t>.</w:t>
      </w:r>
    </w:p>
    <w:p w:rsidR="0043734C" w:rsidRDefault="0043734C" w:rsidP="0004205F">
      <w:pPr>
        <w:spacing w:before="4"/>
        <w:ind w:right="-34"/>
        <w:jc w:val="both"/>
      </w:pPr>
    </w:p>
    <w:p w:rsidR="0004205F" w:rsidRDefault="0043734C" w:rsidP="0004205F">
      <w:pPr>
        <w:spacing w:before="4"/>
        <w:ind w:right="-34"/>
        <w:jc w:val="both"/>
      </w:pPr>
      <w:r>
        <w:t>The ends of the diagonal segme</w:t>
      </w:r>
      <w:r w:rsidR="0013555A">
        <w:t>nt are computed by computing the</w:t>
      </w:r>
      <w:r>
        <w:t xml:space="preserve"> second Lagrange multiplier α</w:t>
      </w:r>
      <w:r>
        <w:rPr>
          <w:vertAlign w:val="subscript"/>
        </w:rPr>
        <w:t>2</w:t>
      </w:r>
      <w:r>
        <w:t>, and computing the former in terms of the latter.</w:t>
      </w:r>
      <w:r w:rsidR="0013555A">
        <w:t xml:space="preserve"> If the target y</w:t>
      </w:r>
      <w:r w:rsidR="0013555A">
        <w:rPr>
          <w:vertAlign w:val="subscript"/>
        </w:rPr>
        <w:t>1</w:t>
      </w:r>
      <w:r w:rsidR="0013555A">
        <w:t xml:space="preserve"> does not equal y</w:t>
      </w:r>
      <w:r w:rsidR="0013555A">
        <w:rPr>
          <w:vertAlign w:val="subscript"/>
        </w:rPr>
        <w:t>2</w:t>
      </w:r>
      <w:r w:rsidR="0013555A">
        <w:t xml:space="preserve">, the following  </w:t>
      </w:r>
      <w:r w:rsidR="00503382">
        <w:t>bounds apply to α</w:t>
      </w:r>
      <w:r w:rsidR="0013555A">
        <w:rPr>
          <w:vertAlign w:val="subscript"/>
        </w:rPr>
        <w:t>2</w:t>
      </w:r>
      <w:r w:rsidR="0013555A">
        <w:t>:</w:t>
      </w:r>
    </w:p>
    <w:p w:rsidR="004B04DC" w:rsidRDefault="009938EF" w:rsidP="0004205F">
      <w:pPr>
        <w:spacing w:before="4"/>
        <w:ind w:right="-34"/>
        <w:jc w:val="both"/>
      </w:pPr>
      <w:r>
        <w:rPr>
          <w:noProof/>
          <w:lang w:val="en-CA" w:eastAsia="en-CA"/>
        </w:rPr>
        <w:pict>
          <v:shape id="_x0000_s1148" type="#_x0000_t202" style="position:absolute;left:0;text-align:left;margin-left:.9pt;margin-top:3.25pt;width:269.15pt;height:19.5pt;z-index:251729408;mso-width-relative:margin;mso-height-relative:margin">
            <v:textbox style="mso-next-textbox:#_x0000_s1148">
              <w:txbxContent>
                <w:p w:rsidR="004B020C" w:rsidRPr="006604BA" w:rsidRDefault="004B020C" w:rsidP="004B04DC">
                  <w:pPr>
                    <w:rPr>
                      <w:lang w:val="en-CA"/>
                    </w:rPr>
                  </w:pPr>
                  <w:r>
                    <w:rPr>
                      <w:lang w:val="en-CA"/>
                    </w:rPr>
                    <w:t>L= max(0, α</w:t>
                  </w:r>
                  <w:r>
                    <w:rPr>
                      <w:vertAlign w:val="subscript"/>
                      <w:lang w:val="en-CA"/>
                    </w:rPr>
                    <w:t>2</w:t>
                  </w:r>
                  <w:r>
                    <w:rPr>
                      <w:vertAlign w:val="superscript"/>
                      <w:lang w:val="en-CA"/>
                    </w:rPr>
                    <w:t>old</w:t>
                  </w:r>
                  <w:r>
                    <w:rPr>
                      <w:lang w:val="en-CA"/>
                    </w:rPr>
                    <w:t xml:space="preserve"> - α</w:t>
                  </w:r>
                  <w:r>
                    <w:rPr>
                      <w:vertAlign w:val="subscript"/>
                      <w:lang w:val="en-CA"/>
                    </w:rPr>
                    <w:t>1</w:t>
                  </w:r>
                  <w:r>
                    <w:rPr>
                      <w:vertAlign w:val="superscript"/>
                      <w:lang w:val="en-CA"/>
                    </w:rPr>
                    <w:t>old</w:t>
                  </w:r>
                  <w:r>
                    <w:rPr>
                      <w:lang w:val="en-CA"/>
                    </w:rPr>
                    <w:t>),  H = min(C, C +  α</w:t>
                  </w:r>
                  <w:r>
                    <w:rPr>
                      <w:vertAlign w:val="subscript"/>
                      <w:lang w:val="en-CA"/>
                    </w:rPr>
                    <w:t>2</w:t>
                  </w:r>
                  <w:r>
                    <w:rPr>
                      <w:vertAlign w:val="superscript"/>
                      <w:lang w:val="en-CA"/>
                    </w:rPr>
                    <w:t>old</w:t>
                  </w:r>
                  <w:r>
                    <w:rPr>
                      <w:lang w:val="en-CA"/>
                    </w:rPr>
                    <w:t xml:space="preserve"> - α</w:t>
                  </w:r>
                  <w:r>
                    <w:rPr>
                      <w:vertAlign w:val="subscript"/>
                      <w:lang w:val="en-CA"/>
                    </w:rPr>
                    <w:t>1</w:t>
                  </w:r>
                  <w:r>
                    <w:rPr>
                      <w:vertAlign w:val="superscript"/>
                      <w:lang w:val="en-CA"/>
                    </w:rPr>
                    <w:t>old</w:t>
                  </w:r>
                  <w:r>
                    <w:rPr>
                      <w:lang w:val="en-CA"/>
                    </w:rPr>
                    <w:t xml:space="preserve"> )   Eqn 4.4                           </w:t>
                  </w:r>
                </w:p>
              </w:txbxContent>
            </v:textbox>
          </v:shape>
        </w:pict>
      </w:r>
    </w:p>
    <w:p w:rsidR="0013555A" w:rsidRDefault="0013555A" w:rsidP="0004205F">
      <w:pPr>
        <w:spacing w:before="4"/>
        <w:ind w:right="-34"/>
        <w:jc w:val="both"/>
      </w:pPr>
    </w:p>
    <w:p w:rsidR="004B04DC" w:rsidRDefault="004B04DC" w:rsidP="00503382"/>
    <w:p w:rsidR="00503382" w:rsidRPr="00503382" w:rsidRDefault="00503382" w:rsidP="00503382">
      <w:r w:rsidRPr="00503382">
        <w:t xml:space="preserve">If the target y1  equals the target y2, then the following bounds apply to  </w:t>
      </w:r>
      <w:r>
        <w:t>α</w:t>
      </w:r>
      <w:r>
        <w:rPr>
          <w:vertAlign w:val="subscript"/>
        </w:rPr>
        <w:t>2</w:t>
      </w:r>
      <w:r w:rsidRPr="00503382">
        <w:t xml:space="preserve"> :</w:t>
      </w:r>
    </w:p>
    <w:p w:rsidR="00503382" w:rsidRDefault="009938EF" w:rsidP="0004205F">
      <w:pPr>
        <w:spacing w:before="4"/>
        <w:ind w:right="-34"/>
        <w:jc w:val="both"/>
      </w:pPr>
      <w:r>
        <w:rPr>
          <w:noProof/>
          <w:lang w:val="en-CA" w:eastAsia="en-CA"/>
        </w:rPr>
        <w:pict>
          <v:shape id="_x0000_s1149" type="#_x0000_t202" style="position:absolute;left:0;text-align:left;margin-left:.9pt;margin-top:6.1pt;width:269.15pt;height:19.5pt;z-index:251730432;mso-width-relative:margin;mso-height-relative:margin">
            <v:textbox style="mso-next-textbox:#_x0000_s1149">
              <w:txbxContent>
                <w:p w:rsidR="004B020C" w:rsidRPr="006604BA" w:rsidRDefault="004B020C" w:rsidP="00B013AC">
                  <w:pPr>
                    <w:rPr>
                      <w:lang w:val="en-CA"/>
                    </w:rPr>
                  </w:pPr>
                  <w:r>
                    <w:rPr>
                      <w:lang w:val="en-CA"/>
                    </w:rPr>
                    <w:t>L= max(0, α</w:t>
                  </w:r>
                  <w:r>
                    <w:rPr>
                      <w:vertAlign w:val="subscript"/>
                      <w:lang w:val="en-CA"/>
                    </w:rPr>
                    <w:t>1</w:t>
                  </w:r>
                  <w:r>
                    <w:rPr>
                      <w:vertAlign w:val="superscript"/>
                      <w:lang w:val="en-CA"/>
                    </w:rPr>
                    <w:t>old</w:t>
                  </w:r>
                  <w:r>
                    <w:rPr>
                      <w:lang w:val="en-CA"/>
                    </w:rPr>
                    <w:t xml:space="preserve"> + α</w:t>
                  </w:r>
                  <w:r>
                    <w:rPr>
                      <w:vertAlign w:val="subscript"/>
                      <w:lang w:val="en-CA"/>
                    </w:rPr>
                    <w:t>2</w:t>
                  </w:r>
                  <w:r>
                    <w:rPr>
                      <w:vertAlign w:val="superscript"/>
                      <w:lang w:val="en-CA"/>
                    </w:rPr>
                    <w:t>old</w:t>
                  </w:r>
                  <w:r>
                    <w:rPr>
                      <w:lang w:val="en-CA"/>
                    </w:rPr>
                    <w:t xml:space="preserve"> - C),  H = min(C, α</w:t>
                  </w:r>
                  <w:r>
                    <w:rPr>
                      <w:vertAlign w:val="subscript"/>
                      <w:lang w:val="en-CA"/>
                    </w:rPr>
                    <w:t>1</w:t>
                  </w:r>
                  <w:r>
                    <w:rPr>
                      <w:vertAlign w:val="superscript"/>
                      <w:lang w:val="en-CA"/>
                    </w:rPr>
                    <w:t>old</w:t>
                  </w:r>
                  <w:r>
                    <w:rPr>
                      <w:lang w:val="en-CA"/>
                    </w:rPr>
                    <w:t xml:space="preserve"> + α</w:t>
                  </w:r>
                  <w:r>
                    <w:rPr>
                      <w:vertAlign w:val="subscript"/>
                      <w:lang w:val="en-CA"/>
                    </w:rPr>
                    <w:t>2</w:t>
                  </w:r>
                  <w:r>
                    <w:rPr>
                      <w:vertAlign w:val="superscript"/>
                      <w:lang w:val="en-CA"/>
                    </w:rPr>
                    <w:t>old</w:t>
                  </w:r>
                  <w:r>
                    <w:rPr>
                      <w:lang w:val="en-CA"/>
                    </w:rPr>
                    <w:t xml:space="preserve"> )   Eqn 4.5                           </w:t>
                  </w:r>
                </w:p>
              </w:txbxContent>
            </v:textbox>
          </v:shape>
        </w:pict>
      </w:r>
    </w:p>
    <w:p w:rsidR="00B013AC" w:rsidRDefault="00B013AC" w:rsidP="008A0C4D"/>
    <w:p w:rsidR="00B013AC" w:rsidRDefault="00B013AC" w:rsidP="008A0C4D"/>
    <w:p w:rsidR="008A0C4D" w:rsidRPr="008A0C4D" w:rsidRDefault="008A0C4D" w:rsidP="008A0C4D">
      <w:r w:rsidRPr="008A0C4D">
        <w:t>The se</w:t>
      </w:r>
      <w:r>
        <w:t>c</w:t>
      </w:r>
      <w:r w:rsidRPr="008A0C4D">
        <w:t>ond derivative of the obje</w:t>
      </w:r>
      <w:r>
        <w:t>c</w:t>
      </w:r>
      <w:r w:rsidRPr="008A0C4D">
        <w:t>tive fun</w:t>
      </w:r>
      <w:r>
        <w:t>c</w:t>
      </w:r>
      <w:r w:rsidRPr="008A0C4D">
        <w:t xml:space="preserve">tion along the diagonal line  </w:t>
      </w:r>
      <w:r>
        <w:t>c</w:t>
      </w:r>
      <w:r w:rsidRPr="008A0C4D">
        <w:t>an be expressed as:</w:t>
      </w:r>
    </w:p>
    <w:p w:rsidR="008A0C4D" w:rsidRDefault="009938EF" w:rsidP="0004205F">
      <w:pPr>
        <w:spacing w:before="4"/>
        <w:ind w:right="-34"/>
        <w:jc w:val="both"/>
      </w:pPr>
      <w:r>
        <w:rPr>
          <w:noProof/>
          <w:lang w:val="en-CA" w:eastAsia="en-CA"/>
        </w:rPr>
        <w:pict>
          <v:shape id="_x0000_s1150" type="#_x0000_t202" style="position:absolute;left:0;text-align:left;margin-left:.9pt;margin-top:4.7pt;width:269.15pt;height:19.5pt;z-index:251731456;mso-width-relative:margin;mso-height-relative:margin">
            <v:textbox style="mso-next-textbox:#_x0000_s1150">
              <w:txbxContent>
                <w:p w:rsidR="004B020C" w:rsidRPr="006604BA" w:rsidRDefault="004B020C" w:rsidP="00B013AC">
                  <w:pPr>
                    <w:rPr>
                      <w:lang w:val="en-CA"/>
                    </w:rPr>
                  </w:pPr>
                  <w:r>
                    <w:rPr>
                      <w:lang w:val="en-CA"/>
                    </w:rPr>
                    <w:t>y=2*k(x</w:t>
                  </w:r>
                  <w:r>
                    <w:rPr>
                      <w:vertAlign w:val="subscript"/>
                      <w:lang w:val="en-CA"/>
                    </w:rPr>
                    <w:t>1</w:t>
                  </w:r>
                  <w:r>
                    <w:rPr>
                      <w:lang w:val="en-CA"/>
                    </w:rPr>
                    <w:t>, x</w:t>
                  </w:r>
                  <w:r>
                    <w:rPr>
                      <w:vertAlign w:val="subscript"/>
                      <w:lang w:val="en-CA"/>
                    </w:rPr>
                    <w:t>2</w:t>
                  </w:r>
                  <w:r>
                    <w:rPr>
                      <w:lang w:val="en-CA"/>
                    </w:rPr>
                    <w:t>) - k(x</w:t>
                  </w:r>
                  <w:r>
                    <w:rPr>
                      <w:vertAlign w:val="subscript"/>
                      <w:lang w:val="en-CA"/>
                    </w:rPr>
                    <w:t>1</w:t>
                  </w:r>
                  <w:r>
                    <w:rPr>
                      <w:lang w:val="en-CA"/>
                    </w:rPr>
                    <w:t>, x</w:t>
                  </w:r>
                  <w:r>
                    <w:rPr>
                      <w:vertAlign w:val="subscript"/>
                      <w:lang w:val="en-CA"/>
                    </w:rPr>
                    <w:t>1</w:t>
                  </w:r>
                  <w:r>
                    <w:rPr>
                      <w:lang w:val="en-CA"/>
                    </w:rPr>
                    <w:t>) - k( x</w:t>
                  </w:r>
                  <w:r>
                    <w:rPr>
                      <w:vertAlign w:val="subscript"/>
                      <w:lang w:val="en-CA"/>
                    </w:rPr>
                    <w:t>2</w:t>
                  </w:r>
                  <w:r>
                    <w:rPr>
                      <w:lang w:val="en-CA"/>
                    </w:rPr>
                    <w:t>, x</w:t>
                  </w:r>
                  <w:r>
                    <w:rPr>
                      <w:vertAlign w:val="subscript"/>
                      <w:lang w:val="en-CA"/>
                    </w:rPr>
                    <w:t>2</w:t>
                  </w:r>
                  <w:r>
                    <w:rPr>
                      <w:lang w:val="en-CA"/>
                    </w:rPr>
                    <w:t xml:space="preserve">)                                 Eqn 4.6                           </w:t>
                  </w:r>
                </w:p>
              </w:txbxContent>
            </v:textbox>
          </v:shape>
        </w:pict>
      </w:r>
    </w:p>
    <w:p w:rsidR="00B013AC" w:rsidRDefault="00B013AC" w:rsidP="00AF50E9">
      <w:pPr>
        <w:jc w:val="both"/>
      </w:pPr>
    </w:p>
    <w:p w:rsidR="00B013AC" w:rsidRDefault="00B013AC" w:rsidP="00AF50E9">
      <w:pPr>
        <w:jc w:val="both"/>
      </w:pPr>
    </w:p>
    <w:p w:rsidR="00AF50E9" w:rsidRPr="00AF50E9" w:rsidRDefault="00AF50E9" w:rsidP="00AF50E9">
      <w:pPr>
        <w:jc w:val="both"/>
      </w:pPr>
      <w:r w:rsidRPr="00AF50E9">
        <w:t xml:space="preserve">The next step of SMO is to </w:t>
      </w:r>
      <w:r>
        <w:t>c</w:t>
      </w:r>
      <w:r w:rsidRPr="00AF50E9">
        <w:t>ompute the lo</w:t>
      </w:r>
      <w:r>
        <w:t>c</w:t>
      </w:r>
      <w:r w:rsidRPr="00AF50E9">
        <w:t xml:space="preserve">ation of the </w:t>
      </w:r>
      <w:r>
        <w:t>c</w:t>
      </w:r>
      <w:r w:rsidRPr="00AF50E9">
        <w:t>onstrained maximum of the obje</w:t>
      </w:r>
      <w:r>
        <w:t>c</w:t>
      </w:r>
      <w:r w:rsidRPr="00AF50E9">
        <w:t>tive fun</w:t>
      </w:r>
      <w:r>
        <w:t>c</w:t>
      </w:r>
      <w:r w:rsidRPr="00AF50E9">
        <w:t xml:space="preserve">tion in </w:t>
      </w:r>
      <w:r>
        <w:t>Eqn 4.3</w:t>
      </w:r>
      <w:r w:rsidRPr="00AF50E9">
        <w:t xml:space="preserve"> while allowing only two Lagrange </w:t>
      </w:r>
      <w:r>
        <w:t>multi</w:t>
      </w:r>
      <w:r w:rsidRPr="00AF50E9">
        <w:t xml:space="preserve">pliers to </w:t>
      </w:r>
      <w:r>
        <w:t>c</w:t>
      </w:r>
      <w:r w:rsidRPr="00AF50E9">
        <w:t>hange.</w:t>
      </w:r>
      <w:r>
        <w:t xml:space="preserve"> </w:t>
      </w:r>
      <w:r w:rsidRPr="00AF50E9">
        <w:t xml:space="preserve">Under normal </w:t>
      </w:r>
      <w:r>
        <w:t>c</w:t>
      </w:r>
      <w:r w:rsidRPr="00AF50E9">
        <w:t>ir</w:t>
      </w:r>
      <w:r>
        <w:t>cumstanc</w:t>
      </w:r>
      <w:r w:rsidRPr="00AF50E9">
        <w:t>es, there will be a maximum along the dire</w:t>
      </w:r>
      <w:r>
        <w:t>c</w:t>
      </w:r>
      <w:r w:rsidRPr="00AF50E9">
        <w:t xml:space="preserve">tion of the linear equality </w:t>
      </w:r>
      <w:r>
        <w:t>c</w:t>
      </w:r>
      <w:r w:rsidRPr="00AF50E9">
        <w:t xml:space="preserve">onstraint, and will be less than zero. In this </w:t>
      </w:r>
      <w:r>
        <w:t>c</w:t>
      </w:r>
      <w:r w:rsidRPr="00AF50E9">
        <w:t xml:space="preserve">ase, SMO </w:t>
      </w:r>
      <w:r>
        <w:t>c</w:t>
      </w:r>
      <w:r w:rsidRPr="00AF50E9">
        <w:t xml:space="preserve">omputes the maximum along the </w:t>
      </w:r>
      <w:r>
        <w:t>direc</w:t>
      </w:r>
      <w:r w:rsidRPr="00AF50E9">
        <w:t xml:space="preserve">tion of the  </w:t>
      </w:r>
      <w:r>
        <w:t>c</w:t>
      </w:r>
      <w:r w:rsidRPr="00AF50E9">
        <w:t>onstraint:</w:t>
      </w:r>
    </w:p>
    <w:p w:rsidR="00AF50E9" w:rsidRDefault="009938EF" w:rsidP="0004205F">
      <w:pPr>
        <w:spacing w:before="4"/>
        <w:ind w:right="-34"/>
        <w:jc w:val="both"/>
      </w:pPr>
      <w:r>
        <w:rPr>
          <w:noProof/>
          <w:lang w:val="en-CA" w:eastAsia="en-CA"/>
        </w:rPr>
        <w:pict>
          <v:shape id="_x0000_s1151" type="#_x0000_t202" style="position:absolute;left:0;text-align:left;margin-left:-2.85pt;margin-top:3.5pt;width:269.15pt;height:19.5pt;z-index:251732480;mso-width-relative:margin;mso-height-relative:margin">
            <v:textbox style="mso-next-textbox:#_x0000_s1151">
              <w:txbxContent>
                <w:p w:rsidR="004B020C" w:rsidRPr="006604BA" w:rsidRDefault="004B020C" w:rsidP="00D3713F">
                  <w:pPr>
                    <w:rPr>
                      <w:lang w:val="en-CA"/>
                    </w:rPr>
                  </w:pPr>
                  <w:r>
                    <w:rPr>
                      <w:lang w:val="en-CA"/>
                    </w:rPr>
                    <w:t>α</w:t>
                  </w:r>
                  <w:r>
                    <w:rPr>
                      <w:vertAlign w:val="subscript"/>
                      <w:lang w:val="en-CA"/>
                    </w:rPr>
                    <w:t>2</w:t>
                  </w:r>
                  <w:r>
                    <w:rPr>
                      <w:vertAlign w:val="superscript"/>
                      <w:lang w:val="en-CA"/>
                    </w:rPr>
                    <w:t>new</w:t>
                  </w:r>
                  <w:r>
                    <w:rPr>
                      <w:lang w:val="en-CA"/>
                    </w:rPr>
                    <w:t xml:space="preserve"> =  α</w:t>
                  </w:r>
                  <w:r>
                    <w:rPr>
                      <w:vertAlign w:val="subscript"/>
                      <w:lang w:val="en-CA"/>
                    </w:rPr>
                    <w:t>2</w:t>
                  </w:r>
                  <w:r>
                    <w:rPr>
                      <w:vertAlign w:val="superscript"/>
                      <w:lang w:val="en-CA"/>
                    </w:rPr>
                    <w:t xml:space="preserve">old </w:t>
                  </w:r>
                  <w:r>
                    <w:rPr>
                      <w:lang w:val="en-CA"/>
                    </w:rPr>
                    <w:t>- ((y</w:t>
                  </w:r>
                  <w:r>
                    <w:rPr>
                      <w:vertAlign w:val="subscript"/>
                      <w:lang w:val="en-CA"/>
                    </w:rPr>
                    <w:t>2</w:t>
                  </w:r>
                  <w:r>
                    <w:rPr>
                      <w:lang w:val="en-CA"/>
                    </w:rPr>
                    <w:t>*(E</w:t>
                  </w:r>
                  <w:r>
                    <w:rPr>
                      <w:vertAlign w:val="subscript"/>
                      <w:lang w:val="en-CA"/>
                    </w:rPr>
                    <w:t>2</w:t>
                  </w:r>
                  <w:r>
                    <w:rPr>
                      <w:lang w:val="en-CA"/>
                    </w:rPr>
                    <w:t>-E</w:t>
                  </w:r>
                  <w:r>
                    <w:rPr>
                      <w:vertAlign w:val="subscript"/>
                      <w:lang w:val="en-CA"/>
                    </w:rPr>
                    <w:t>1</w:t>
                  </w:r>
                  <w:r>
                    <w:rPr>
                      <w:lang w:val="en-CA"/>
                    </w:rPr>
                    <w:t xml:space="preserve">))/η)                                         Eqn 4.7                           </w:t>
                  </w:r>
                </w:p>
              </w:txbxContent>
            </v:textbox>
          </v:shape>
        </w:pict>
      </w:r>
    </w:p>
    <w:p w:rsidR="00D3713F" w:rsidRDefault="00D3713F" w:rsidP="000C4EB4">
      <w:pPr>
        <w:jc w:val="both"/>
      </w:pPr>
    </w:p>
    <w:p w:rsidR="00D3713F" w:rsidRDefault="00D3713F" w:rsidP="000C4EB4">
      <w:pPr>
        <w:jc w:val="both"/>
      </w:pPr>
    </w:p>
    <w:p w:rsidR="008E4655" w:rsidRDefault="00D3713F" w:rsidP="000C4EB4">
      <w:pPr>
        <w:jc w:val="both"/>
      </w:pPr>
      <w:r>
        <w:t>where E</w:t>
      </w:r>
      <w:r>
        <w:rPr>
          <w:vertAlign w:val="subscript"/>
        </w:rPr>
        <w:t>i</w:t>
      </w:r>
      <w:r>
        <w:t xml:space="preserve">   = f</w:t>
      </w:r>
      <w:r>
        <w:rPr>
          <w:vertAlign w:val="superscript"/>
        </w:rPr>
        <w:t>old</w:t>
      </w:r>
      <w:r>
        <w:t>(x</w:t>
      </w:r>
      <w:r>
        <w:rPr>
          <w:vertAlign w:val="subscript"/>
        </w:rPr>
        <w:t>i</w:t>
      </w:r>
      <w:r>
        <w:t>)-y</w:t>
      </w:r>
      <w:r>
        <w:rPr>
          <w:vertAlign w:val="subscript"/>
        </w:rPr>
        <w:t>i</w:t>
      </w:r>
      <w:r w:rsidR="00F56015" w:rsidRPr="00F56015">
        <w:t xml:space="preserve">  is the error on the i</w:t>
      </w:r>
      <w:r>
        <w:t>-</w:t>
      </w:r>
      <w:r w:rsidR="00F56015" w:rsidRPr="00F56015">
        <w:t>th training example. Next, the</w:t>
      </w:r>
      <w:r w:rsidR="00F56015">
        <w:t xml:space="preserve"> c</w:t>
      </w:r>
      <w:r w:rsidR="00F56015" w:rsidRPr="00F56015">
        <w:t xml:space="preserve">onstrained maximum is found by </w:t>
      </w:r>
      <w:r w:rsidR="00F56015">
        <w:t>c</w:t>
      </w:r>
      <w:r w:rsidR="00F56015" w:rsidRPr="00F56015">
        <w:t>lipping the un</w:t>
      </w:r>
      <w:r w:rsidR="00F56015">
        <w:t>c</w:t>
      </w:r>
      <w:r w:rsidR="00F56015" w:rsidRPr="00F56015">
        <w:t>onstrained maximum to the</w:t>
      </w:r>
      <w:r w:rsidR="00F56015">
        <w:t xml:space="preserve"> </w:t>
      </w:r>
      <w:r w:rsidR="00F56015" w:rsidRPr="00F56015">
        <w:t>ends of the line segment:</w:t>
      </w:r>
    </w:p>
    <w:p w:rsidR="00025250" w:rsidRDefault="00025250" w:rsidP="000C4EB4">
      <w:pPr>
        <w:jc w:val="both"/>
      </w:pPr>
    </w:p>
    <w:p w:rsidR="00025250" w:rsidRDefault="009938EF" w:rsidP="000C4EB4">
      <w:pPr>
        <w:jc w:val="both"/>
      </w:pPr>
      <w:r>
        <w:rPr>
          <w:noProof/>
          <w:lang w:val="en-CA" w:eastAsia="en-CA"/>
        </w:rPr>
        <w:pict>
          <v:shape id="_x0000_s1152" type="#_x0000_t202" style="position:absolute;left:0;text-align:left;margin-left:.9pt;margin-top:.3pt;width:269.15pt;height:42pt;z-index:251733504;mso-width-relative:margin;mso-height-relative:margin">
            <v:textbox style="mso-next-textbox:#_x0000_s1152">
              <w:txbxContent>
                <w:p w:rsidR="004B020C" w:rsidRPr="00025250" w:rsidRDefault="004B020C" w:rsidP="00025250">
                  <w:pPr>
                    <w:rPr>
                      <w:lang w:val="en-CA"/>
                    </w:rPr>
                  </w:pPr>
                  <w:r>
                    <w:rPr>
                      <w:lang w:val="en-CA"/>
                    </w:rPr>
                    <w:t>α</w:t>
                  </w:r>
                  <w:r>
                    <w:rPr>
                      <w:vertAlign w:val="subscript"/>
                      <w:lang w:val="en-CA"/>
                    </w:rPr>
                    <w:t>2</w:t>
                  </w:r>
                  <w:r>
                    <w:rPr>
                      <w:vertAlign w:val="superscript"/>
                      <w:lang w:val="en-CA"/>
                    </w:rPr>
                    <w:t>new, clipped</w:t>
                  </w:r>
                  <w:r>
                    <w:rPr>
                      <w:vertAlign w:val="subscript"/>
                      <w:lang w:val="en-CA"/>
                    </w:rPr>
                    <w:t xml:space="preserve"> </w:t>
                  </w:r>
                  <w:r>
                    <w:rPr>
                      <w:lang w:val="en-CA"/>
                    </w:rPr>
                    <w:t xml:space="preserve"> = { H, if a</w:t>
                  </w:r>
                  <w:r>
                    <w:rPr>
                      <w:vertAlign w:val="subscript"/>
                      <w:lang w:val="en-CA"/>
                    </w:rPr>
                    <w:t>2</w:t>
                  </w:r>
                  <w:r>
                    <w:rPr>
                      <w:vertAlign w:val="superscript"/>
                      <w:lang w:val="en-CA"/>
                    </w:rPr>
                    <w:t>new</w:t>
                  </w:r>
                  <w:r>
                    <w:rPr>
                      <w:lang w:val="en-CA"/>
                    </w:rPr>
                    <w:t xml:space="preserve"> &gt;=H,</w:t>
                  </w:r>
                </w:p>
                <w:p w:rsidR="004B020C" w:rsidRDefault="004B020C" w:rsidP="00025250">
                  <w:pPr>
                    <w:rPr>
                      <w:lang w:val="en-CA"/>
                    </w:rPr>
                  </w:pPr>
                  <w:r>
                    <w:rPr>
                      <w:lang w:val="en-CA"/>
                    </w:rPr>
                    <w:t xml:space="preserve">                   = {</w:t>
                  </w:r>
                  <w:r w:rsidRPr="00025250">
                    <w:rPr>
                      <w:lang w:val="en-CA"/>
                    </w:rPr>
                    <w:t xml:space="preserve"> </w:t>
                  </w:r>
                  <w:r>
                    <w:rPr>
                      <w:lang w:val="en-CA"/>
                    </w:rPr>
                    <w:t>a</w:t>
                  </w:r>
                  <w:r>
                    <w:rPr>
                      <w:vertAlign w:val="subscript"/>
                      <w:lang w:val="en-CA"/>
                    </w:rPr>
                    <w:t>2</w:t>
                  </w:r>
                  <w:r>
                    <w:rPr>
                      <w:vertAlign w:val="superscript"/>
                      <w:lang w:val="en-CA"/>
                    </w:rPr>
                    <w:t>new</w:t>
                  </w:r>
                  <w:r>
                    <w:rPr>
                      <w:lang w:val="en-CA"/>
                    </w:rPr>
                    <w:t xml:space="preserve"> , if L&lt; a</w:t>
                  </w:r>
                  <w:r>
                    <w:rPr>
                      <w:vertAlign w:val="subscript"/>
                      <w:lang w:val="en-CA"/>
                    </w:rPr>
                    <w:t>2</w:t>
                  </w:r>
                  <w:r>
                    <w:rPr>
                      <w:vertAlign w:val="superscript"/>
                      <w:lang w:val="en-CA"/>
                    </w:rPr>
                    <w:t>new</w:t>
                  </w:r>
                  <w:r>
                    <w:rPr>
                      <w:lang w:val="en-CA"/>
                    </w:rPr>
                    <w:t xml:space="preserve"> &lt;H                              Eqn 4.8          </w:t>
                  </w:r>
                </w:p>
                <w:p w:rsidR="004B020C" w:rsidRDefault="004B020C" w:rsidP="00025250">
                  <w:pPr>
                    <w:rPr>
                      <w:lang w:val="en-CA"/>
                    </w:rPr>
                  </w:pPr>
                  <w:r>
                    <w:rPr>
                      <w:lang w:val="en-CA"/>
                    </w:rPr>
                    <w:t xml:space="preserve">                   = { L, if  a</w:t>
                  </w:r>
                  <w:r>
                    <w:rPr>
                      <w:vertAlign w:val="subscript"/>
                      <w:lang w:val="en-CA"/>
                    </w:rPr>
                    <w:t>2</w:t>
                  </w:r>
                  <w:r>
                    <w:rPr>
                      <w:vertAlign w:val="superscript"/>
                      <w:lang w:val="en-CA"/>
                    </w:rPr>
                    <w:t>new</w:t>
                  </w:r>
                  <w:r>
                    <w:rPr>
                      <w:lang w:val="en-CA"/>
                    </w:rPr>
                    <w:t xml:space="preserve"> &lt;=L        </w:t>
                  </w:r>
                </w:p>
                <w:p w:rsidR="004B020C" w:rsidRPr="006604BA" w:rsidRDefault="004B020C" w:rsidP="00025250">
                  <w:pPr>
                    <w:rPr>
                      <w:lang w:val="en-CA"/>
                    </w:rPr>
                  </w:pPr>
                </w:p>
              </w:txbxContent>
            </v:textbox>
          </v:shape>
        </w:pict>
      </w:r>
    </w:p>
    <w:p w:rsidR="00025250" w:rsidRDefault="00025250" w:rsidP="000C4EB4">
      <w:pPr>
        <w:jc w:val="both"/>
      </w:pPr>
    </w:p>
    <w:p w:rsidR="00025250" w:rsidRDefault="00025250" w:rsidP="000C4EB4">
      <w:pPr>
        <w:jc w:val="both"/>
      </w:pPr>
    </w:p>
    <w:p w:rsidR="000C4EB4" w:rsidRDefault="000C4EB4" w:rsidP="000C4EB4">
      <w:pPr>
        <w:jc w:val="both"/>
      </w:pPr>
    </w:p>
    <w:p w:rsidR="006244E6" w:rsidRDefault="006244E6" w:rsidP="000C4EB4">
      <w:pPr>
        <w:jc w:val="both"/>
      </w:pPr>
    </w:p>
    <w:p w:rsidR="000C4EB4" w:rsidRDefault="000C4EB4" w:rsidP="000C4EB4">
      <w:pPr>
        <w:jc w:val="both"/>
        <w:rPr>
          <w:lang w:val="en-CA"/>
        </w:rPr>
      </w:pPr>
      <w:r>
        <w:t>Now, let s=y</w:t>
      </w:r>
      <w:r>
        <w:rPr>
          <w:vertAlign w:val="subscript"/>
        </w:rPr>
        <w:t>1</w:t>
      </w:r>
      <w:r>
        <w:t>*y</w:t>
      </w:r>
      <w:r>
        <w:rPr>
          <w:vertAlign w:val="subscript"/>
        </w:rPr>
        <w:t>2</w:t>
      </w:r>
      <w:r>
        <w:t xml:space="preserve">. The value of </w:t>
      </w:r>
      <w:r>
        <w:rPr>
          <w:lang w:val="en-CA"/>
        </w:rPr>
        <w:t>α</w:t>
      </w:r>
      <w:r>
        <w:rPr>
          <w:vertAlign w:val="subscript"/>
          <w:lang w:val="en-CA"/>
        </w:rPr>
        <w:t xml:space="preserve">i  </w:t>
      </w:r>
      <w:r>
        <w:rPr>
          <w:lang w:val="en-CA"/>
        </w:rPr>
        <w:t xml:space="preserve">is </w:t>
      </w:r>
      <w:r>
        <w:rPr>
          <w:vertAlign w:val="subscript"/>
          <w:lang w:val="en-CA"/>
        </w:rPr>
        <w:t xml:space="preserve"> </w:t>
      </w:r>
      <w:r w:rsidR="005F205C">
        <w:rPr>
          <w:lang w:val="en-CA"/>
        </w:rPr>
        <w:t>computed from the new, clipped α</w:t>
      </w:r>
      <w:r w:rsidR="005F205C">
        <w:rPr>
          <w:vertAlign w:val="subscript"/>
          <w:lang w:val="en-CA"/>
        </w:rPr>
        <w:t>2</w:t>
      </w:r>
      <w:r w:rsidR="005F205C">
        <w:rPr>
          <w:lang w:val="en-CA"/>
        </w:rPr>
        <w:t>:</w:t>
      </w:r>
    </w:p>
    <w:p w:rsidR="005F205C" w:rsidRDefault="009938EF" w:rsidP="000C4EB4">
      <w:pPr>
        <w:jc w:val="both"/>
      </w:pPr>
      <w:r>
        <w:rPr>
          <w:noProof/>
          <w:lang w:val="en-CA" w:eastAsia="en-CA"/>
        </w:rPr>
        <w:pict>
          <v:shape id="_x0000_s1153" type="#_x0000_t202" style="position:absolute;left:0;text-align:left;margin-left:.9pt;margin-top:8.05pt;width:269.15pt;height:19.5pt;z-index:251734528;mso-width-relative:margin;mso-height-relative:margin">
            <v:textbox style="mso-next-textbox:#_x0000_s1153">
              <w:txbxContent>
                <w:p w:rsidR="004B020C" w:rsidRPr="006604BA" w:rsidRDefault="004B020C" w:rsidP="006244E6">
                  <w:pPr>
                    <w:rPr>
                      <w:lang w:val="en-CA"/>
                    </w:rPr>
                  </w:pPr>
                  <w:r>
                    <w:rPr>
                      <w:lang w:val="en-CA"/>
                    </w:rPr>
                    <w:t>α</w:t>
                  </w:r>
                  <w:r>
                    <w:rPr>
                      <w:vertAlign w:val="subscript"/>
                      <w:lang w:val="en-CA"/>
                    </w:rPr>
                    <w:t>1</w:t>
                  </w:r>
                  <w:r>
                    <w:rPr>
                      <w:vertAlign w:val="superscript"/>
                      <w:lang w:val="en-CA"/>
                    </w:rPr>
                    <w:t>new</w:t>
                  </w:r>
                  <w:r>
                    <w:rPr>
                      <w:lang w:val="en-CA"/>
                    </w:rPr>
                    <w:t xml:space="preserve"> =  α</w:t>
                  </w:r>
                  <w:r>
                    <w:rPr>
                      <w:vertAlign w:val="subscript"/>
                      <w:lang w:val="en-CA"/>
                    </w:rPr>
                    <w:t>1</w:t>
                  </w:r>
                  <w:r>
                    <w:rPr>
                      <w:vertAlign w:val="superscript"/>
                      <w:lang w:val="en-CA"/>
                    </w:rPr>
                    <w:t xml:space="preserve">old </w:t>
                  </w:r>
                  <w:r>
                    <w:rPr>
                      <w:lang w:val="en-CA"/>
                    </w:rPr>
                    <w:t>+s* (α</w:t>
                  </w:r>
                  <w:r>
                    <w:rPr>
                      <w:vertAlign w:val="subscript"/>
                      <w:lang w:val="en-CA"/>
                    </w:rPr>
                    <w:t>2</w:t>
                  </w:r>
                  <w:r>
                    <w:rPr>
                      <w:vertAlign w:val="superscript"/>
                      <w:lang w:val="en-CA"/>
                    </w:rPr>
                    <w:t>old</w:t>
                  </w:r>
                  <w:r>
                    <w:rPr>
                      <w:lang w:val="en-CA"/>
                    </w:rPr>
                    <w:t xml:space="preserve"> - α</w:t>
                  </w:r>
                  <w:r>
                    <w:rPr>
                      <w:vertAlign w:val="subscript"/>
                      <w:lang w:val="en-CA"/>
                    </w:rPr>
                    <w:t>2</w:t>
                  </w:r>
                  <w:r>
                    <w:rPr>
                      <w:vertAlign w:val="superscript"/>
                      <w:lang w:val="en-CA"/>
                    </w:rPr>
                    <w:t>new, clipped</w:t>
                  </w:r>
                  <w:r>
                    <w:rPr>
                      <w:vertAlign w:val="subscript"/>
                      <w:lang w:val="en-CA"/>
                    </w:rPr>
                    <w:t xml:space="preserve"> </w:t>
                  </w:r>
                  <w:r>
                    <w:rPr>
                      <w:lang w:val="en-CA"/>
                    </w:rPr>
                    <w:t xml:space="preserve"> )                              Eqn 4.9               Eqn 4.7                           </w:t>
                  </w:r>
                </w:p>
              </w:txbxContent>
            </v:textbox>
          </v:shape>
        </w:pict>
      </w:r>
    </w:p>
    <w:p w:rsidR="005F205C" w:rsidRDefault="005F205C" w:rsidP="000C4EB4">
      <w:pPr>
        <w:jc w:val="both"/>
      </w:pPr>
    </w:p>
    <w:p w:rsidR="006244E6" w:rsidRDefault="006244E6" w:rsidP="000C4EB4">
      <w:pPr>
        <w:jc w:val="both"/>
      </w:pPr>
    </w:p>
    <w:p w:rsidR="00A3589E" w:rsidRDefault="005F205C" w:rsidP="000C4EB4">
      <w:pPr>
        <w:jc w:val="both"/>
      </w:pPr>
      <w:r>
        <w:t xml:space="preserve">Under unusual circumstances, η will not be negative. A zero η can occur if more than one training example has the same input vector </w:t>
      </w:r>
      <w:r>
        <w:lastRenderedPageBreak/>
        <w:t>x. SMO will work even when η is not negative, in which case w is computed at the ends of the line segment. Only those terms in the objective function depending on α</w:t>
      </w:r>
      <w:r>
        <w:rPr>
          <w:vertAlign w:val="subscript"/>
        </w:rPr>
        <w:t>2</w:t>
      </w:r>
      <w:r>
        <w:t xml:space="preserve"> need to be evaluated. SMO then moves the Lagrange multipliers to the end point with the highest </w:t>
      </w:r>
      <w:r w:rsidR="0072477D">
        <w:t>value of the objective function. In order to allow for joint maximization at both ends, we need to make sure that the objective function is not the same at both ends, even when the kernel obeys Mercer's conditions.</w:t>
      </w:r>
    </w:p>
    <w:p w:rsidR="007D651E" w:rsidRDefault="007D651E" w:rsidP="00A3589E">
      <w:pPr>
        <w:jc w:val="both"/>
      </w:pPr>
    </w:p>
    <w:p w:rsidR="00A3589E" w:rsidRPr="00A3589E" w:rsidRDefault="00A3589E" w:rsidP="00A3589E">
      <w:pPr>
        <w:jc w:val="both"/>
      </w:pPr>
      <w:r w:rsidRPr="00A3589E">
        <w:t>SMO will always optimize two Lagrange multipliers at every step, with one of the</w:t>
      </w:r>
      <w:r>
        <w:t xml:space="preserve"> </w:t>
      </w:r>
      <w:r w:rsidRPr="00A3589E">
        <w:t xml:space="preserve">Lagrange multipliers having previously violated the  KKT  </w:t>
      </w:r>
      <w:r>
        <w:t>c</w:t>
      </w:r>
      <w:r w:rsidRPr="00A3589E">
        <w:t>onditions  before  the step. That is, SMO will always alter two Lagrange multipliers to move uphill in the obje</w:t>
      </w:r>
      <w:r>
        <w:t>c</w:t>
      </w:r>
      <w:r w:rsidRPr="00A3589E">
        <w:t>tive fun</w:t>
      </w:r>
      <w:r>
        <w:t>c</w:t>
      </w:r>
      <w:r w:rsidRPr="00A3589E">
        <w:t>tion proje</w:t>
      </w:r>
      <w:r>
        <w:t>c</w:t>
      </w:r>
      <w:r w:rsidRPr="00A3589E">
        <w:t>ted into the one-dimensional feasible subspa</w:t>
      </w:r>
      <w:r>
        <w:t>c</w:t>
      </w:r>
      <w:r w:rsidRPr="00A3589E">
        <w:t>e. SMO will also always maintain a feasible Lagrange multiplier ve</w:t>
      </w:r>
      <w:r>
        <w:t>c</w:t>
      </w:r>
      <w:r w:rsidRPr="00A3589E">
        <w:t>tor. Therefore, the overall obje</w:t>
      </w:r>
      <w:r>
        <w:t>c</w:t>
      </w:r>
      <w:r w:rsidRPr="00A3589E">
        <w:t>tive fun</w:t>
      </w:r>
      <w:r>
        <w:t>c</w:t>
      </w:r>
      <w:r w:rsidRPr="00A3589E">
        <w:t>tion will in</w:t>
      </w:r>
      <w:r>
        <w:t>c</w:t>
      </w:r>
      <w:r w:rsidRPr="00A3589E">
        <w:t xml:space="preserve">rease at every step and the algorithm will </w:t>
      </w:r>
      <w:r>
        <w:t>c</w:t>
      </w:r>
      <w:r w:rsidRPr="00A3589E">
        <w:t>onverge asymptoti</w:t>
      </w:r>
      <w:r>
        <w:t>c</w:t>
      </w:r>
      <w:r w:rsidRPr="00A3589E">
        <w:t>ally</w:t>
      </w:r>
      <w:r>
        <w:t xml:space="preserve">. </w:t>
      </w:r>
      <w:r w:rsidRPr="00A3589E">
        <w:t xml:space="preserve">In order to speed </w:t>
      </w:r>
      <w:r>
        <w:t>c</w:t>
      </w:r>
      <w:r w:rsidRPr="00A3589E">
        <w:t>onvergen</w:t>
      </w:r>
      <w:r>
        <w:t>c</w:t>
      </w:r>
      <w:r w:rsidRPr="00A3589E">
        <w:t>e, SMO uses heuristi</w:t>
      </w:r>
      <w:r>
        <w:t>c</w:t>
      </w:r>
      <w:r w:rsidRPr="00A3589E">
        <w:t>s to</w:t>
      </w:r>
      <w:r>
        <w:t xml:space="preserve"> </w:t>
      </w:r>
      <w:r w:rsidRPr="00A3589E">
        <w:t xml:space="preserve"> </w:t>
      </w:r>
      <w:r>
        <w:t>c</w:t>
      </w:r>
      <w:r w:rsidRPr="00A3589E">
        <w:t>hoose whi</w:t>
      </w:r>
      <w:r>
        <w:t>ch</w:t>
      </w:r>
      <w:r w:rsidRPr="00A3589E">
        <w:t xml:space="preserve"> two Lagrange multipliers to jointly optimize.</w:t>
      </w:r>
    </w:p>
    <w:p w:rsidR="0072477D" w:rsidRDefault="0072477D" w:rsidP="000C4EB4">
      <w:pPr>
        <w:jc w:val="both"/>
      </w:pPr>
      <w:r>
        <w:t xml:space="preserve"> </w:t>
      </w:r>
    </w:p>
    <w:p w:rsidR="007D651E" w:rsidRDefault="007D651E" w:rsidP="00BA73AE">
      <w:pPr>
        <w:jc w:val="both"/>
      </w:pPr>
      <w:r w:rsidRPr="007D651E">
        <w:t xml:space="preserve">There are two separate </w:t>
      </w:r>
      <w:r w:rsidR="000C734F">
        <w:t>c</w:t>
      </w:r>
      <w:r w:rsidRPr="007D651E">
        <w:t>hoi</w:t>
      </w:r>
      <w:r w:rsidR="000C734F">
        <w:t>c</w:t>
      </w:r>
      <w:r w:rsidRPr="007D651E">
        <w:t>e heuristi</w:t>
      </w:r>
      <w:r>
        <w:t>c</w:t>
      </w:r>
      <w:r w:rsidRPr="007D651E">
        <w:t>s: one for the</w:t>
      </w:r>
      <w:r>
        <w:t xml:space="preserve"> fi</w:t>
      </w:r>
      <w:r w:rsidRPr="007D651E">
        <w:t xml:space="preserve">rst Lagrange multiplier and one for the </w:t>
      </w:r>
      <w:r>
        <w:t>sec</w:t>
      </w:r>
      <w:r w:rsidRPr="007D651E">
        <w:t xml:space="preserve">ond. The </w:t>
      </w:r>
      <w:r>
        <w:t>choic</w:t>
      </w:r>
      <w:r w:rsidRPr="007D651E">
        <w:t xml:space="preserve">e of the  </w:t>
      </w:r>
      <w:r>
        <w:t>fi</w:t>
      </w:r>
      <w:r w:rsidRPr="007D651E">
        <w:t>rst heuristi</w:t>
      </w:r>
      <w:r>
        <w:t>c</w:t>
      </w:r>
      <w:r w:rsidRPr="007D651E">
        <w:t xml:space="preserve">  provides the outer loop of the SMO algorithm. The outer loop </w:t>
      </w:r>
      <w:r>
        <w:t>fi</w:t>
      </w:r>
      <w:r w:rsidRPr="007D651E">
        <w:t>rst iterates over the entire training set, determining whether ea</w:t>
      </w:r>
      <w:r>
        <w:t>c</w:t>
      </w:r>
      <w:r w:rsidRPr="007D651E">
        <w:t xml:space="preserve">h example violates the KKT </w:t>
      </w:r>
      <w:r>
        <w:t>c</w:t>
      </w:r>
      <w:r w:rsidRPr="007D651E">
        <w:t xml:space="preserve">onditions </w:t>
      </w:r>
      <w:r>
        <w:t>(Eqn 4.3</w:t>
      </w:r>
      <w:r w:rsidRPr="007D651E">
        <w:t xml:space="preserve">).  If  an example violates the KKT </w:t>
      </w:r>
      <w:r>
        <w:t>c</w:t>
      </w:r>
      <w:r w:rsidRPr="007D651E">
        <w:t>onditions, it is then eligible for immediate optimization. On</w:t>
      </w:r>
      <w:r>
        <w:t>c</w:t>
      </w:r>
      <w:r w:rsidRPr="007D651E">
        <w:t>e a violated example is found, a se</w:t>
      </w:r>
      <w:r>
        <w:t>c</w:t>
      </w:r>
      <w:r w:rsidRPr="007D651E">
        <w:t xml:space="preserve">ond multiplier is </w:t>
      </w:r>
      <w:r>
        <w:t>c</w:t>
      </w:r>
      <w:r w:rsidRPr="007D651E">
        <w:t>hosen using the se</w:t>
      </w:r>
      <w:r>
        <w:t>c</w:t>
      </w:r>
      <w:r w:rsidRPr="007D651E">
        <w:t>ond</w:t>
      </w:r>
      <w:r w:rsidR="00B915BA">
        <w:t xml:space="preserve"> </w:t>
      </w:r>
      <w:r>
        <w:t>c</w:t>
      </w:r>
      <w:r w:rsidRPr="007D651E">
        <w:t>hoi</w:t>
      </w:r>
      <w:r>
        <w:t>c</w:t>
      </w:r>
      <w:r w:rsidRPr="007D651E">
        <w:t>e heuristi</w:t>
      </w:r>
      <w:r>
        <w:t>c</w:t>
      </w:r>
      <w:r w:rsidRPr="007D651E">
        <w:t xml:space="preserve">, and the two multipliers are jointly optimized. The feasibility of the dual QP </w:t>
      </w:r>
      <w:r>
        <w:t>(Eqn. 4.3</w:t>
      </w:r>
      <w:r w:rsidRPr="007D651E">
        <w:t>) is always maintained. The SVM is then updated using these two new multiplier values, and the outer loop resumes looking for KKT violators.</w:t>
      </w:r>
    </w:p>
    <w:p w:rsidR="0043112B" w:rsidRDefault="0043112B" w:rsidP="00BA73AE">
      <w:pPr>
        <w:jc w:val="both"/>
      </w:pPr>
    </w:p>
    <w:p w:rsidR="004A41D2" w:rsidRDefault="0043112B" w:rsidP="00BA73AE">
      <w:pPr>
        <w:jc w:val="both"/>
      </w:pPr>
      <w:r>
        <w:t>To speed training, the outer loop does not always iterate over the entire training set. After one pass through the training set, the outer loop iterates only over those examples whose Lagrange multipliers are neither 0 nor C (the non-bound examples). Each example is checked against the KKT conditions, and violating examples are eligible for immediate optimization and update. The outer loop iterates over all the non-bound examples until they obey the KKT conditions within ε.  The outer loop then alter</w:t>
      </w:r>
      <w:r w:rsidR="004A41D2">
        <w:t>nates in iterating over the entire training set (single passes) and the non-bound subsets (multiple passes) until the entire training set obeys the KKT conditions within ε. At this point , the algorithm terminates.</w:t>
      </w:r>
    </w:p>
    <w:p w:rsidR="004A41D2" w:rsidRDefault="004A41D2" w:rsidP="00BA73AE">
      <w:pPr>
        <w:jc w:val="both"/>
      </w:pPr>
    </w:p>
    <w:p w:rsidR="0043112B" w:rsidRPr="004A41D2" w:rsidRDefault="004A41D2" w:rsidP="004A41D2">
      <w:pPr>
        <w:autoSpaceDE w:val="0"/>
        <w:autoSpaceDN w:val="0"/>
        <w:adjustRightInd w:val="0"/>
        <w:jc w:val="both"/>
        <w:rPr>
          <w:lang w:val="en-CA"/>
        </w:rPr>
      </w:pPr>
      <w:r>
        <w:t xml:space="preserve">The first choice heuristic concentrates CPU time on examples most likely to violate the KKT conditions: the non-bound subset. As the algorithm progresses, the Lagrange multipliers that are within bounds are likely to stay so, </w:t>
      </w:r>
      <w:r w:rsidRPr="004A41D2">
        <w:rPr>
          <w:lang w:val="en-CA"/>
        </w:rPr>
        <w:t>while Lagrange multipliers that ar</w:t>
      </w:r>
      <w:r>
        <w:rPr>
          <w:lang w:val="en-CA"/>
        </w:rPr>
        <w:t xml:space="preserve">e not at the bounds will change </w:t>
      </w:r>
      <w:r w:rsidRPr="004A41D2">
        <w:rPr>
          <w:lang w:val="en-CA"/>
        </w:rPr>
        <w:t>as other examples are optimized. The SMO algor</w:t>
      </w:r>
      <w:r>
        <w:rPr>
          <w:lang w:val="en-CA"/>
        </w:rPr>
        <w:t xml:space="preserve">ithm will thus iterate over the </w:t>
      </w:r>
      <w:r w:rsidRPr="004A41D2">
        <w:rPr>
          <w:lang w:val="en-CA"/>
        </w:rPr>
        <w:t>non-bound subset until that subset is self-consistent</w:t>
      </w:r>
      <w:r>
        <w:rPr>
          <w:lang w:val="en-CA"/>
        </w:rPr>
        <w:t xml:space="preserve">, then SMO will scan the entire </w:t>
      </w:r>
      <w:r w:rsidRPr="004A41D2">
        <w:rPr>
          <w:lang w:val="en-CA"/>
        </w:rPr>
        <w:t xml:space="preserve">data set to search for any bound examples that </w:t>
      </w:r>
      <w:r>
        <w:rPr>
          <w:lang w:val="en-CA"/>
        </w:rPr>
        <w:t xml:space="preserve">have become KKT-violated due to </w:t>
      </w:r>
      <w:r w:rsidRPr="004A41D2">
        <w:rPr>
          <w:lang w:val="en-CA"/>
        </w:rPr>
        <w:t>optimizing the non-bound subset.</w:t>
      </w:r>
      <w:r w:rsidRPr="004A41D2">
        <w:t xml:space="preserve"> </w:t>
      </w:r>
    </w:p>
    <w:p w:rsidR="0072477D" w:rsidRDefault="0072477D" w:rsidP="000C4EB4">
      <w:pPr>
        <w:jc w:val="both"/>
      </w:pPr>
    </w:p>
    <w:p w:rsidR="004A41D2" w:rsidRDefault="004A41D2" w:rsidP="000C4EB4">
      <w:pPr>
        <w:jc w:val="both"/>
      </w:pPr>
      <w:r>
        <w:t xml:space="preserve">Once a first Lagrange multiplier is chosen, SMO chooses the second multiplier so as to maximize the size of the step taken during joint optimization. Since evaluating the kernel function is time consuming, SMO approximates the step size by the absolute value of the numerator in Eqn </w:t>
      </w:r>
      <w:r w:rsidR="00315371">
        <w:t>4.7</w:t>
      </w:r>
      <w:r>
        <w:t>. It keeps a cached error value E for every non-bound example in the training set, and chooses one that maximizes the step size. If E</w:t>
      </w:r>
      <w:r>
        <w:rPr>
          <w:vertAlign w:val="subscript"/>
        </w:rPr>
        <w:t>1</w:t>
      </w:r>
      <w:r w:rsidR="00315371">
        <w:rPr>
          <w:vertAlign w:val="subscript"/>
        </w:rPr>
        <w:t xml:space="preserve"> </w:t>
      </w:r>
      <w:r w:rsidR="00315371">
        <w:t>is positive</w:t>
      </w:r>
      <w:r>
        <w:t>, SMO chooses an example with minimum error E</w:t>
      </w:r>
      <w:r>
        <w:rPr>
          <w:vertAlign w:val="subscript"/>
        </w:rPr>
        <w:t>2</w:t>
      </w:r>
      <w:r>
        <w:t xml:space="preserve"> and vice versa. </w:t>
      </w:r>
      <w:r w:rsidR="000A58F1">
        <w:t xml:space="preserve">In case positive progress cannot be made (if some </w:t>
      </w:r>
      <w:r w:rsidR="000A58F1">
        <w:lastRenderedPageBreak/>
        <w:t>training examples share identical input vectors), a hierarchy of second choice heuristics are used to find Lagrange multipliers such that a non-zero step can be found on joint optimization of the former. As described previously, this iteration is performed over both the non-bound examples and the entire training set, and starts at random locations so as to not bias the algorithm towards the examples at the beginning of the training set. If a second example corresponding to a first example is not found, the latter is skipped and another suitable first example is searched for.</w:t>
      </w:r>
    </w:p>
    <w:p w:rsidR="00EC163F" w:rsidRDefault="00EC163F" w:rsidP="000C4EB4">
      <w:pPr>
        <w:jc w:val="both"/>
      </w:pPr>
    </w:p>
    <w:p w:rsidR="00EC163F" w:rsidRDefault="009938EF" w:rsidP="000C4EB4">
      <w:pPr>
        <w:jc w:val="both"/>
      </w:pPr>
      <w:r w:rsidRPr="009938EF">
        <w:rPr>
          <w:noProof/>
          <w:lang w:eastAsia="zh-TW"/>
        </w:rPr>
        <w:pict>
          <v:shape id="_x0000_s1154" type="#_x0000_t202" style="position:absolute;left:0;text-align:left;margin-left:-1.8pt;margin-top:-.6pt;width:267.35pt;height:30.95pt;z-index:251736576;mso-height-percent:200;mso-height-percent:200;mso-width-relative:margin;mso-height-relative:margin">
            <v:textbox style="mso-fit-shape-to-text:t">
              <w:txbxContent>
                <w:p w:rsidR="004B020C" w:rsidRDefault="004B020C">
                  <w:pPr>
                    <w:rPr>
                      <w:lang w:val="en-CA"/>
                    </w:rPr>
                  </w:pPr>
                  <w:r>
                    <w:rPr>
                      <w:lang w:val="en-CA"/>
                    </w:rPr>
                    <w:t>b</w:t>
                  </w:r>
                  <w:r>
                    <w:rPr>
                      <w:vertAlign w:val="subscript"/>
                      <w:lang w:val="en-CA"/>
                    </w:rPr>
                    <w:t>1</w:t>
                  </w:r>
                  <w:r>
                    <w:rPr>
                      <w:lang w:val="en-CA"/>
                    </w:rPr>
                    <w:t xml:space="preserve"> = E</w:t>
                  </w:r>
                  <w:r>
                    <w:rPr>
                      <w:vertAlign w:val="subscript"/>
                      <w:lang w:val="en-CA"/>
                    </w:rPr>
                    <w:t>1</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1</w:t>
                  </w:r>
                  <w:r>
                    <w:rPr>
                      <w:lang w:val="en-CA"/>
                    </w:rPr>
                    <w:t xml:space="preserve">) </w:t>
                  </w:r>
                </w:p>
                <w:p w:rsidR="004B020C" w:rsidRPr="00EC163F" w:rsidRDefault="004B020C">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2</w:t>
                  </w:r>
                  <w:r>
                    <w:rPr>
                      <w:lang w:val="en-CA"/>
                    </w:rPr>
                    <w:t>) + b</w:t>
                  </w:r>
                  <w:r>
                    <w:rPr>
                      <w:vertAlign w:val="superscript"/>
                      <w:lang w:val="en-CA"/>
                    </w:rPr>
                    <w:t>old</w:t>
                  </w:r>
                  <w:r>
                    <w:rPr>
                      <w:lang w:val="en-CA"/>
                    </w:rPr>
                    <w:t xml:space="preserve">          Eqn 4.10</w:t>
                  </w:r>
                </w:p>
              </w:txbxContent>
            </v:textbox>
          </v:shape>
        </w:pict>
      </w:r>
    </w:p>
    <w:p w:rsidR="00EC163F" w:rsidRDefault="00EC163F" w:rsidP="000C4EB4">
      <w:pPr>
        <w:jc w:val="both"/>
      </w:pPr>
    </w:p>
    <w:p w:rsidR="000A58F1" w:rsidRDefault="000A58F1" w:rsidP="000C4EB4">
      <w:pPr>
        <w:jc w:val="both"/>
      </w:pPr>
    </w:p>
    <w:p w:rsidR="00EC163F" w:rsidRDefault="00EC163F" w:rsidP="000C4EB4">
      <w:pPr>
        <w:jc w:val="both"/>
      </w:pPr>
    </w:p>
    <w:p w:rsidR="00FA6A62" w:rsidRDefault="00FA6A62" w:rsidP="000C4EB4">
      <w:pPr>
        <w:jc w:val="both"/>
        <w:rPr>
          <w:vertAlign w:val="subscript"/>
        </w:rPr>
      </w:pPr>
      <w:r>
        <w:t>After each step, b is computed separately so that the KKT conditions are fulfilled for both optimized examples. Threshold b</w:t>
      </w:r>
      <w:r>
        <w:rPr>
          <w:vertAlign w:val="subscript"/>
        </w:rPr>
        <w:t>1</w:t>
      </w:r>
      <w:r>
        <w:t xml:space="preserve"> for example (in Eqn</w:t>
      </w:r>
      <w:r w:rsidR="00EC163F">
        <w:t xml:space="preserve"> 4.10</w:t>
      </w:r>
      <w:r>
        <w:t xml:space="preserve"> ) is valid  only when the new α</w:t>
      </w:r>
      <w:r>
        <w:rPr>
          <w:vertAlign w:val="subscript"/>
        </w:rPr>
        <w:t>1</w:t>
      </w:r>
      <w:r>
        <w:t xml:space="preserve"> is within bounds, because it forces the output to be y</w:t>
      </w:r>
      <w:r>
        <w:rPr>
          <w:vertAlign w:val="subscript"/>
        </w:rPr>
        <w:t>1</w:t>
      </w:r>
      <w:r>
        <w:t xml:space="preserve"> when the input is x</w:t>
      </w:r>
      <w:r>
        <w:rPr>
          <w:vertAlign w:val="subscript"/>
        </w:rPr>
        <w:t>1.</w:t>
      </w:r>
    </w:p>
    <w:p w:rsidR="00FA6A62" w:rsidRDefault="00FA6A62" w:rsidP="000C4EB4">
      <w:pPr>
        <w:jc w:val="both"/>
      </w:pPr>
      <w:r>
        <w:t>The same can be said for b</w:t>
      </w:r>
      <w:r>
        <w:rPr>
          <w:vertAlign w:val="subscript"/>
        </w:rPr>
        <w:t>2</w:t>
      </w:r>
      <w:r>
        <w:t xml:space="preserve"> with respect to α</w:t>
      </w:r>
      <w:r>
        <w:rPr>
          <w:vertAlign w:val="subscript"/>
        </w:rPr>
        <w:t>2</w:t>
      </w:r>
      <w:r>
        <w:t>, y</w:t>
      </w:r>
      <w:r>
        <w:rPr>
          <w:vertAlign w:val="subscript"/>
        </w:rPr>
        <w:t>2</w:t>
      </w:r>
      <w:r w:rsidR="00E1162E">
        <w:rPr>
          <w:vertAlign w:val="subscript"/>
        </w:rPr>
        <w:t xml:space="preserve"> </w:t>
      </w:r>
      <w:r>
        <w:t xml:space="preserve">and </w:t>
      </w:r>
      <w:r w:rsidR="00E1162E">
        <w:t>x</w:t>
      </w:r>
      <w:r w:rsidR="00E1162E">
        <w:rPr>
          <w:vertAlign w:val="subscript"/>
        </w:rPr>
        <w:t>2</w:t>
      </w:r>
      <w:r w:rsidR="00E1162E">
        <w:t xml:space="preserve">. </w:t>
      </w:r>
    </w:p>
    <w:p w:rsidR="00C92F9A" w:rsidRDefault="00C92F9A" w:rsidP="000C4EB4">
      <w:pPr>
        <w:jc w:val="both"/>
      </w:pPr>
    </w:p>
    <w:p w:rsidR="00C92F9A" w:rsidRDefault="009938EF" w:rsidP="000C4EB4">
      <w:pPr>
        <w:jc w:val="both"/>
      </w:pPr>
      <w:r>
        <w:rPr>
          <w:noProof/>
          <w:lang w:val="en-CA" w:eastAsia="en-CA"/>
        </w:rPr>
        <w:pict>
          <v:shape id="_x0000_s1155" type="#_x0000_t202" style="position:absolute;left:0;text-align:left;margin-left:-1.4pt;margin-top:1pt;width:267.35pt;height:30.95pt;z-index:251737600;mso-height-percent:200;mso-height-percent:200;mso-width-relative:margin;mso-height-relative:margin">
            <v:textbox style="mso-fit-shape-to-text:t">
              <w:txbxContent>
                <w:p w:rsidR="004B020C" w:rsidRDefault="004B020C" w:rsidP="00C92F9A">
                  <w:pPr>
                    <w:rPr>
                      <w:lang w:val="en-CA"/>
                    </w:rPr>
                  </w:pPr>
                  <w:r>
                    <w:rPr>
                      <w:lang w:val="en-CA"/>
                    </w:rPr>
                    <w:t>b</w:t>
                  </w:r>
                  <w:r>
                    <w:rPr>
                      <w:vertAlign w:val="subscript"/>
                      <w:lang w:val="en-CA"/>
                    </w:rPr>
                    <w:t>2</w:t>
                  </w:r>
                  <w:r>
                    <w:rPr>
                      <w:lang w:val="en-CA"/>
                    </w:rPr>
                    <w:t xml:space="preserve"> = E</w:t>
                  </w:r>
                  <w:r>
                    <w:rPr>
                      <w:vertAlign w:val="subscript"/>
                      <w:lang w:val="en-CA"/>
                    </w:rPr>
                    <w:t>2</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2</w:t>
                  </w:r>
                  <w:r>
                    <w:rPr>
                      <w:lang w:val="en-CA"/>
                    </w:rPr>
                    <w:t xml:space="preserve">) </w:t>
                  </w:r>
                </w:p>
                <w:p w:rsidR="004B020C" w:rsidRPr="00EC163F" w:rsidRDefault="004B020C" w:rsidP="00C92F9A">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2</w:t>
                  </w:r>
                  <w:r>
                    <w:rPr>
                      <w:lang w:val="en-CA"/>
                    </w:rPr>
                    <w:t>,</w:t>
                  </w:r>
                  <w:r w:rsidRPr="00EC163F">
                    <w:rPr>
                      <w:lang w:val="en-CA"/>
                    </w:rPr>
                    <w:t xml:space="preserve"> </w:t>
                  </w:r>
                  <w:r>
                    <w:rPr>
                      <w:lang w:val="en-CA"/>
                    </w:rPr>
                    <w:t>x</w:t>
                  </w:r>
                  <w:r>
                    <w:rPr>
                      <w:vertAlign w:val="subscript"/>
                      <w:lang w:val="en-CA"/>
                    </w:rPr>
                    <w:t>2</w:t>
                  </w:r>
                  <w:r>
                    <w:rPr>
                      <w:lang w:val="en-CA"/>
                    </w:rPr>
                    <w:t>) + b</w:t>
                  </w:r>
                  <w:r>
                    <w:rPr>
                      <w:vertAlign w:val="superscript"/>
                      <w:lang w:val="en-CA"/>
                    </w:rPr>
                    <w:t>old</w:t>
                  </w:r>
                  <w:r>
                    <w:rPr>
                      <w:lang w:val="en-CA"/>
                    </w:rPr>
                    <w:t xml:space="preserve">          Eqn 4.11</w:t>
                  </w:r>
                </w:p>
              </w:txbxContent>
            </v:textbox>
          </v:shape>
        </w:pict>
      </w:r>
    </w:p>
    <w:p w:rsidR="00C92F9A" w:rsidRDefault="00C92F9A" w:rsidP="000C4EB4">
      <w:pPr>
        <w:jc w:val="both"/>
      </w:pPr>
    </w:p>
    <w:p w:rsidR="00E1162E" w:rsidRPr="00E1162E" w:rsidRDefault="00E1162E" w:rsidP="000C4EB4">
      <w:pPr>
        <w:jc w:val="both"/>
      </w:pPr>
    </w:p>
    <w:p w:rsidR="00C92F9A" w:rsidRDefault="00C92F9A" w:rsidP="00E1162E">
      <w:pPr>
        <w:jc w:val="both"/>
      </w:pPr>
    </w:p>
    <w:p w:rsidR="0072477D" w:rsidRDefault="00E1162E" w:rsidP="00E1162E">
      <w:pPr>
        <w:jc w:val="both"/>
      </w:pPr>
      <w:r>
        <w:t>When b</w:t>
      </w:r>
      <w:r>
        <w:rPr>
          <w:vertAlign w:val="subscript"/>
        </w:rPr>
        <w:t>1</w:t>
      </w:r>
      <w:r>
        <w:t xml:space="preserve"> is equal to b</w:t>
      </w:r>
      <w:r>
        <w:rPr>
          <w:vertAlign w:val="subscript"/>
        </w:rPr>
        <w:t>2</w:t>
      </w:r>
      <w:r>
        <w:t>, they are valid. When both Lagrange multipliers are bound and L is not equal to H, the interval between b</w:t>
      </w:r>
      <w:r>
        <w:rPr>
          <w:vertAlign w:val="subscript"/>
        </w:rPr>
        <w:t>1</w:t>
      </w:r>
      <w:r>
        <w:t xml:space="preserve"> and b</w:t>
      </w:r>
      <w:r>
        <w:rPr>
          <w:vertAlign w:val="subscript"/>
        </w:rPr>
        <w:t>2</w:t>
      </w:r>
      <w:r>
        <w:t xml:space="preserve"> are all thresholds consistent with the KKT conditions. SMO then chooses b to be halfway between b</w:t>
      </w:r>
      <w:r>
        <w:rPr>
          <w:vertAlign w:val="subscript"/>
        </w:rPr>
        <w:t xml:space="preserve">1 </w:t>
      </w:r>
      <w:r>
        <w:t>and b</w:t>
      </w:r>
      <w:r>
        <w:rPr>
          <w:vertAlign w:val="subscript"/>
        </w:rPr>
        <w:t>2</w:t>
      </w:r>
      <w:r>
        <w:t xml:space="preserve">, and  subtracts b from the weighted sum of the kernels. </w:t>
      </w:r>
    </w:p>
    <w:p w:rsidR="00C4259A" w:rsidRPr="00E1162E" w:rsidRDefault="00C4259A" w:rsidP="00E1162E">
      <w:pPr>
        <w:jc w:val="both"/>
      </w:pPr>
    </w:p>
    <w:p w:rsidR="0072477D" w:rsidRDefault="009938EF" w:rsidP="00E1162E">
      <w:pPr>
        <w:jc w:val="both"/>
      </w:pPr>
      <w:r>
        <w:rPr>
          <w:noProof/>
          <w:lang w:val="en-CA" w:eastAsia="en-CA"/>
        </w:rPr>
        <w:pict>
          <v:shape id="_x0000_s1156" type="#_x0000_t202" style="position:absolute;left:0;text-align:left;margin-left:-1pt;margin-top:3.05pt;width:267.35pt;height:30.95pt;z-index:251738624;mso-height-percent:200;mso-height-percent:200;mso-width-relative:margin;mso-height-relative:margin">
            <v:textbox style="mso-fit-shape-to-text:t">
              <w:txbxContent>
                <w:p w:rsidR="004B020C" w:rsidRDefault="004B020C" w:rsidP="00C4259A">
                  <w:pPr>
                    <w:rPr>
                      <w:lang w:val="en-CA"/>
                    </w:rPr>
                  </w:pPr>
                  <w:r>
                    <w:rPr>
                      <w:lang w:val="en-CA"/>
                    </w:rPr>
                    <w:t>E</w:t>
                  </w:r>
                  <w:r>
                    <w:rPr>
                      <w:vertAlign w:val="subscript"/>
                      <w:lang w:val="en-CA"/>
                    </w:rPr>
                    <w:t>k</w:t>
                  </w:r>
                  <w:r>
                    <w:rPr>
                      <w:vertAlign w:val="superscript"/>
                      <w:lang w:val="en-CA"/>
                    </w:rPr>
                    <w:t>new</w:t>
                  </w:r>
                  <w:r>
                    <w:rPr>
                      <w:lang w:val="en-CA"/>
                    </w:rPr>
                    <w:t xml:space="preserve"> = E</w:t>
                  </w:r>
                  <w:r>
                    <w:rPr>
                      <w:vertAlign w:val="subscript"/>
                      <w:lang w:val="en-CA"/>
                    </w:rPr>
                    <w:t>k</w:t>
                  </w:r>
                  <w:r>
                    <w:rPr>
                      <w:vertAlign w:val="superscript"/>
                      <w:lang w:val="en-CA"/>
                    </w:rPr>
                    <w:t>old</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k</w:t>
                  </w:r>
                  <w:r>
                    <w:rPr>
                      <w:lang w:val="en-CA"/>
                    </w:rPr>
                    <w:t xml:space="preserve">) </w:t>
                  </w:r>
                </w:p>
                <w:p w:rsidR="004B020C" w:rsidRPr="00EC163F" w:rsidRDefault="004B020C" w:rsidP="00C4259A">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2</w:t>
                  </w:r>
                  <w:r>
                    <w:rPr>
                      <w:lang w:val="en-CA"/>
                    </w:rPr>
                    <w:t>,</w:t>
                  </w:r>
                  <w:r w:rsidRPr="00EC163F">
                    <w:rPr>
                      <w:lang w:val="en-CA"/>
                    </w:rPr>
                    <w:t xml:space="preserve"> </w:t>
                  </w:r>
                  <w:r>
                    <w:rPr>
                      <w:lang w:val="en-CA"/>
                    </w:rPr>
                    <w:t>x</w:t>
                  </w:r>
                  <w:r>
                    <w:rPr>
                      <w:vertAlign w:val="subscript"/>
                      <w:lang w:val="en-CA"/>
                    </w:rPr>
                    <w:t>k</w:t>
                  </w:r>
                  <w:r>
                    <w:rPr>
                      <w:lang w:val="en-CA"/>
                    </w:rPr>
                    <w:t>) + b</w:t>
                  </w:r>
                  <w:r>
                    <w:rPr>
                      <w:vertAlign w:val="superscript"/>
                      <w:lang w:val="en-CA"/>
                    </w:rPr>
                    <w:t>old</w:t>
                  </w:r>
                  <w:r>
                    <w:rPr>
                      <w:lang w:val="en-CA"/>
                    </w:rPr>
                    <w:t xml:space="preserve"> - b</w:t>
                  </w:r>
                  <w:r>
                    <w:rPr>
                      <w:vertAlign w:val="superscript"/>
                      <w:lang w:val="en-CA"/>
                    </w:rPr>
                    <w:t>new</w:t>
                  </w:r>
                  <w:r>
                    <w:rPr>
                      <w:lang w:val="en-CA"/>
                    </w:rPr>
                    <w:t xml:space="preserve">       Eqn 4.12</w:t>
                  </w:r>
                </w:p>
              </w:txbxContent>
            </v:textbox>
          </v:shape>
        </w:pict>
      </w:r>
    </w:p>
    <w:p w:rsidR="00C4259A" w:rsidRDefault="00C4259A" w:rsidP="00E1162E">
      <w:pPr>
        <w:jc w:val="both"/>
      </w:pPr>
    </w:p>
    <w:p w:rsidR="00C4259A" w:rsidRDefault="00C4259A" w:rsidP="00E1162E">
      <w:pPr>
        <w:jc w:val="both"/>
      </w:pPr>
    </w:p>
    <w:p w:rsidR="00C4259A" w:rsidRDefault="00C4259A" w:rsidP="00E1162E">
      <w:pPr>
        <w:jc w:val="both"/>
      </w:pPr>
    </w:p>
    <w:p w:rsidR="00E1162E" w:rsidRDefault="00E1162E" w:rsidP="00E1162E">
      <w:pPr>
        <w:jc w:val="both"/>
      </w:pPr>
      <w:r>
        <w:t>Regarding the cached error value E,  the SMO algorithm computes it any time an example has a Lagrange multiplier that is neither 0 nor C, and sets it to 0 when joint optimization occurs and the multiplier is non-bound. The stored errors for all non-bound multipliers α</w:t>
      </w:r>
      <w:r>
        <w:rPr>
          <w:vertAlign w:val="subscript"/>
        </w:rPr>
        <w:t>k</w:t>
      </w:r>
      <w:r>
        <w:t xml:space="preserve"> that are not involved in the optimization are updated according to Eqn </w:t>
      </w:r>
      <w:r w:rsidR="00640F92">
        <w:t>4.12 above</w:t>
      </w:r>
      <w:r>
        <w:t>.</w:t>
      </w:r>
    </w:p>
    <w:p w:rsidR="00E1162E" w:rsidRDefault="00E1162E" w:rsidP="00E1162E">
      <w:pPr>
        <w:jc w:val="both"/>
      </w:pPr>
    </w:p>
    <w:p w:rsidR="00E1162E" w:rsidRDefault="00375019" w:rsidP="00E1162E">
      <w:pPr>
        <w:jc w:val="both"/>
      </w:pPr>
      <w:r>
        <w:t>When an error E is required by the algorithm, it will look it up in the error cache if the correspondi</w:t>
      </w:r>
      <w:r w:rsidR="007838D3">
        <w:t>ng Lagrange multiplier is not</w:t>
      </w:r>
      <w:r>
        <w:t xml:space="preserve"> bound. </w:t>
      </w:r>
      <w:r w:rsidR="004B04DC">
        <w:t>Otherwise, it will evaluate the current SVM decision based on the current α vector.</w:t>
      </w:r>
    </w:p>
    <w:p w:rsidR="005F56BB" w:rsidRDefault="005F56BB" w:rsidP="005F56BB">
      <w:pPr>
        <w:spacing w:before="7"/>
        <w:ind w:left="405" w:hanging="263"/>
      </w:pPr>
    </w:p>
    <w:p w:rsidR="005F56BB" w:rsidRDefault="005F56BB" w:rsidP="005F56BB">
      <w:pPr>
        <w:spacing w:before="7"/>
        <w:ind w:left="405" w:hanging="263"/>
      </w:pPr>
      <w:r>
        <w:t>V.  PLATT'S IMPROVEMENTS TO THE SMO ALGORITHM</w:t>
      </w:r>
    </w:p>
    <w:p w:rsidR="005F56BB" w:rsidRDefault="005F56BB" w:rsidP="00E1162E">
      <w:pPr>
        <w:jc w:val="both"/>
      </w:pPr>
    </w:p>
    <w:p w:rsidR="003D6CB9" w:rsidRDefault="003D6CB9" w:rsidP="00E1162E">
      <w:pPr>
        <w:jc w:val="both"/>
      </w:pPr>
      <w:r>
        <w:t>With regards to speeding up the SMO algorithm,  it has been found that greater performance can be achieved in the case when the input data is sparse. Since most of the kernels use dot products, which can be computationally intensive, it is often better to store the id and the value of those features which are non-zero and only compute the dot-product</w:t>
      </w:r>
      <w:r w:rsidR="00A23B3A">
        <w:t xml:space="preserve"> for them, as shown in the Fig 5.1</w:t>
      </w:r>
      <w:r>
        <w:t xml:space="preserve"> (num1 and num2 are sizes of the two vectors)</w:t>
      </w:r>
      <w:r w:rsidR="00535C3C">
        <w:t>.</w:t>
      </w:r>
      <w:r w:rsidR="00573B80">
        <w:t xml:space="preserve"> This can be used to compute linear and polynomial kernels directly. Gaussian kernels also use the dot product code through the use of the following identity:</w:t>
      </w:r>
    </w:p>
    <w:p w:rsidR="00573B80" w:rsidRDefault="009938EF" w:rsidP="00E1162E">
      <w:pPr>
        <w:jc w:val="both"/>
      </w:pPr>
      <w:r>
        <w:rPr>
          <w:noProof/>
          <w:lang w:val="en-CA" w:eastAsia="en-CA"/>
        </w:rPr>
        <w:pict>
          <v:shape id="_x0000_s1160" type="#_x0000_t202" style="position:absolute;left:0;text-align:left;margin-left:-1.4pt;margin-top:9.8pt;width:267.35pt;height:30.95pt;z-index:251740672;mso-height-percent:200;mso-height-percent:200;mso-width-relative:margin;mso-height-relative:margin">
            <v:textbox style="mso-fit-shape-to-text:t">
              <w:txbxContent>
                <w:p w:rsidR="004B020C" w:rsidRPr="00EC163F" w:rsidRDefault="004B020C" w:rsidP="005F56BB">
                  <w:pPr>
                    <w:rPr>
                      <w:lang w:val="en-CA"/>
                    </w:rPr>
                  </w:pPr>
                  <w:r>
                    <w:rPr>
                      <w:lang w:val="en-CA"/>
                    </w:rPr>
                    <w:t>||x-y||</w:t>
                  </w:r>
                  <w:r>
                    <w:rPr>
                      <w:vertAlign w:val="superscript"/>
                      <w:lang w:val="en-CA"/>
                    </w:rPr>
                    <w:t>2</w:t>
                  </w:r>
                  <w:r>
                    <w:rPr>
                      <w:lang w:val="en-CA"/>
                    </w:rPr>
                    <w:t>= x*x-2*x*y + y*y                                       Eqn 5.1</w:t>
                  </w:r>
                </w:p>
              </w:txbxContent>
            </v:textbox>
          </v:shape>
        </w:pict>
      </w:r>
    </w:p>
    <w:p w:rsidR="003D6CB9" w:rsidRDefault="003D6CB9" w:rsidP="00E1162E">
      <w:pPr>
        <w:jc w:val="both"/>
      </w:pPr>
    </w:p>
    <w:p w:rsidR="003D6CB9" w:rsidRDefault="003D6CB9" w:rsidP="00E1162E">
      <w:pPr>
        <w:jc w:val="both"/>
      </w:pPr>
      <w:r>
        <w:t xml:space="preserve">  </w:t>
      </w:r>
    </w:p>
    <w:p w:rsidR="004B04DC" w:rsidRDefault="004B04DC" w:rsidP="00E1162E">
      <w:pPr>
        <w:jc w:val="both"/>
      </w:pPr>
    </w:p>
    <w:p w:rsidR="004605B6" w:rsidRDefault="004605B6" w:rsidP="00EE7595">
      <w:pPr>
        <w:jc w:val="both"/>
      </w:pPr>
      <w:r>
        <w:t xml:space="preserve">For every input, the dot product of the input with itself is pre-computed and stored to speed up the Gaussians even further. </w:t>
      </w:r>
    </w:p>
    <w:p w:rsidR="004E71C7" w:rsidRPr="004605B6" w:rsidRDefault="004605B6" w:rsidP="00EE7595">
      <w:pPr>
        <w:jc w:val="both"/>
      </w:pPr>
      <w:r>
        <w:t xml:space="preserve">For a linear SVM, the weight vector is not stored as a sparse array. The dot product of the weight vector w with a sparse input vector </w:t>
      </w:r>
      <w:r>
        <w:lastRenderedPageBreak/>
        <w:t xml:space="preserve">(id, val) can </w:t>
      </w:r>
      <w:r w:rsidR="0001433A">
        <w:t>be expressed as ∑w[id[i]]*val[i] (i goes from 0 to number of sparse input vectors)</w:t>
      </w:r>
      <w:r>
        <w:t xml:space="preserve">. </w:t>
      </w:r>
    </w:p>
    <w:p w:rsidR="004E71C7" w:rsidRDefault="004E71C7">
      <w:pPr>
        <w:spacing w:before="4"/>
        <w:ind w:left="117" w:right="-34"/>
        <w:jc w:val="both"/>
        <w:rPr>
          <w:spacing w:val="-4"/>
        </w:rPr>
      </w:pPr>
    </w:p>
    <w:p w:rsidR="00C60DAF" w:rsidRDefault="00C60DAF">
      <w:pPr>
        <w:spacing w:before="4"/>
        <w:ind w:left="117" w:right="-34"/>
        <w:jc w:val="both"/>
        <w:rPr>
          <w:spacing w:val="-4"/>
        </w:rPr>
      </w:pPr>
    </w:p>
    <w:p w:rsidR="004E71C7" w:rsidRDefault="009938EF">
      <w:pPr>
        <w:spacing w:before="4"/>
        <w:ind w:left="117" w:right="-34"/>
        <w:jc w:val="both"/>
        <w:rPr>
          <w:spacing w:val="-4"/>
        </w:rPr>
      </w:pPr>
      <w:r>
        <w:rPr>
          <w:noProof/>
          <w:spacing w:val="-4"/>
          <w:lang w:val="en-CA" w:eastAsia="en-CA"/>
        </w:rPr>
        <w:pict>
          <v:shape id="_x0000_s1158" type="#_x0000_t202" style="position:absolute;left:0;text-align:left;margin-left:-5.15pt;margin-top:-14.5pt;width:267.35pt;height:186.75pt;z-index:251739648;mso-width-relative:margin;mso-height-relative:margin">
            <v:textbox style="mso-next-textbox:#_x0000_s1158">
              <w:txbxContent>
                <w:p w:rsidR="004B020C" w:rsidRPr="003D6CB9" w:rsidRDefault="004B020C" w:rsidP="003D6CB9">
                  <w:pPr>
                    <w:rPr>
                      <w:lang w:val="en-CA"/>
                    </w:rPr>
                  </w:pPr>
                  <w:r>
                    <w:rPr>
                      <w:lang w:val="en-CA"/>
                    </w:rPr>
                    <w:t xml:space="preserve"> int p1=0, p2 =0,   a1=0, a2=0;</w:t>
                  </w:r>
                </w:p>
                <w:p w:rsidR="004B020C" w:rsidRDefault="004B020C" w:rsidP="003D6CB9">
                  <w:pPr>
                    <w:rPr>
                      <w:lang w:val="en-CA"/>
                    </w:rPr>
                  </w:pPr>
                  <w:r>
                    <w:rPr>
                      <w:lang w:val="en-CA"/>
                    </w:rPr>
                    <w:t xml:space="preserve"> </w:t>
                  </w:r>
                  <w:r w:rsidRPr="003D6CB9">
                    <w:rPr>
                      <w:lang w:val="en-CA"/>
                    </w:rPr>
                    <w:t>double dot = 0;</w:t>
                  </w:r>
                </w:p>
                <w:p w:rsidR="004B020C" w:rsidRPr="003D6CB9" w:rsidRDefault="004B020C" w:rsidP="003D6CB9">
                  <w:pPr>
                    <w:rPr>
                      <w:lang w:val="en-CA"/>
                    </w:rPr>
                  </w:pPr>
                  <w:r w:rsidRPr="003D6CB9">
                    <w:rPr>
                      <w:lang w:val="en-CA"/>
                    </w:rPr>
                    <w:t>while (p1&lt;num1 &amp;&amp; p2&lt;num2) {</w:t>
                  </w:r>
                </w:p>
                <w:p w:rsidR="004B020C" w:rsidRPr="003D6CB9" w:rsidRDefault="004B020C" w:rsidP="003D6CB9">
                  <w:pPr>
                    <w:rPr>
                      <w:lang w:val="en-CA"/>
                    </w:rPr>
                  </w:pPr>
                  <w:r w:rsidRPr="003D6CB9">
                    <w:rPr>
                      <w:lang w:val="en-CA"/>
                    </w:rPr>
                    <w:t xml:space="preserve">         a1=x[xindex][p1].id;</w:t>
                  </w:r>
                </w:p>
                <w:p w:rsidR="004B020C" w:rsidRPr="003D6CB9" w:rsidRDefault="004B020C" w:rsidP="003D6CB9">
                  <w:pPr>
                    <w:rPr>
                      <w:lang w:val="en-CA"/>
                    </w:rPr>
                  </w:pPr>
                  <w:r w:rsidRPr="003D6CB9">
                    <w:rPr>
                      <w:lang w:val="en-CA"/>
                    </w:rPr>
                    <w:t xml:space="preserve">         a2=y[yindex][p2].id;</w:t>
                  </w:r>
                </w:p>
                <w:p w:rsidR="004B020C" w:rsidRPr="003D6CB9" w:rsidRDefault="004B020C" w:rsidP="003D6CB9">
                  <w:pPr>
                    <w:rPr>
                      <w:lang w:val="en-CA"/>
                    </w:rPr>
                  </w:pPr>
                  <w:r w:rsidRPr="003D6CB9">
                    <w:rPr>
                      <w:lang w:val="en-CA"/>
                    </w:rPr>
                    <w:t xml:space="preserve">         if (a1 == a2) {</w:t>
                  </w:r>
                </w:p>
                <w:p w:rsidR="004B020C" w:rsidRPr="003D6CB9" w:rsidRDefault="004B020C" w:rsidP="003D6CB9">
                  <w:pPr>
                    <w:rPr>
                      <w:lang w:val="en-CA"/>
                    </w:rPr>
                  </w:pPr>
                  <w:r w:rsidRPr="003D6CB9">
                    <w:rPr>
                      <w:lang w:val="en-CA"/>
                    </w:rPr>
                    <w:t xml:space="preserve">           t1= (x[xindex][p1].value)*(y[yindex][p2].value);</w:t>
                  </w:r>
                </w:p>
                <w:p w:rsidR="004B020C" w:rsidRPr="003D6CB9" w:rsidRDefault="004B020C" w:rsidP="003D6CB9">
                  <w:pPr>
                    <w:rPr>
                      <w:lang w:val="en-CA"/>
                    </w:rPr>
                  </w:pPr>
                  <w:r w:rsidRPr="003D6CB9">
                    <w:rPr>
                      <w:lang w:val="en-CA"/>
                    </w:rPr>
                    <w:t xml:space="preserve">           dot+=t1;</w:t>
                  </w:r>
                </w:p>
                <w:p w:rsidR="004B020C" w:rsidRPr="003D6CB9" w:rsidRDefault="004B020C" w:rsidP="003D6CB9">
                  <w:pPr>
                    <w:rPr>
                      <w:lang w:val="en-CA"/>
                    </w:rPr>
                  </w:pPr>
                  <w:r w:rsidRPr="003D6CB9">
                    <w:rPr>
                      <w:lang w:val="en-CA"/>
                    </w:rPr>
                    <w:t xml:space="preserve">           p1++; p2++;</w:t>
                  </w:r>
                </w:p>
                <w:p w:rsidR="004B020C" w:rsidRPr="003D6CB9" w:rsidRDefault="004B020C" w:rsidP="003D6CB9">
                  <w:pPr>
                    <w:rPr>
                      <w:lang w:val="en-CA"/>
                    </w:rPr>
                  </w:pPr>
                  <w:r w:rsidRPr="003D6CB9">
                    <w:rPr>
                      <w:lang w:val="en-CA"/>
                    </w:rPr>
                    <w:t xml:space="preserve">         } else if (a1 &gt; a2) {</w:t>
                  </w:r>
                </w:p>
                <w:p w:rsidR="004B020C" w:rsidRPr="003D6CB9" w:rsidRDefault="004B020C" w:rsidP="003D6CB9">
                  <w:pPr>
                    <w:rPr>
                      <w:lang w:val="en-CA"/>
                    </w:rPr>
                  </w:pPr>
                  <w:r w:rsidRPr="003D6CB9">
                    <w:rPr>
                      <w:lang w:val="en-CA"/>
                    </w:rPr>
                    <w:t xml:space="preserve">             p2++;</w:t>
                  </w:r>
                </w:p>
                <w:p w:rsidR="004B020C" w:rsidRPr="003D6CB9" w:rsidRDefault="004B020C" w:rsidP="003D6CB9">
                  <w:pPr>
                    <w:rPr>
                      <w:lang w:val="en-CA"/>
                    </w:rPr>
                  </w:pPr>
                  <w:r w:rsidRPr="003D6CB9">
                    <w:rPr>
                      <w:lang w:val="en-CA"/>
                    </w:rPr>
                    <w:t xml:space="preserve">         } else {</w:t>
                  </w:r>
                </w:p>
                <w:p w:rsidR="004B020C" w:rsidRPr="003D6CB9" w:rsidRDefault="004B020C" w:rsidP="003D6CB9">
                  <w:pPr>
                    <w:rPr>
                      <w:lang w:val="en-CA"/>
                    </w:rPr>
                  </w:pPr>
                  <w:r w:rsidRPr="003D6CB9">
                    <w:rPr>
                      <w:lang w:val="en-CA"/>
                    </w:rPr>
                    <w:t xml:space="preserve">            p1++;</w:t>
                  </w:r>
                </w:p>
                <w:p w:rsidR="004B020C" w:rsidRPr="003D6CB9" w:rsidRDefault="004B020C" w:rsidP="003D6CB9">
                  <w:pPr>
                    <w:rPr>
                      <w:lang w:val="en-CA"/>
                    </w:rPr>
                  </w:pPr>
                  <w:r w:rsidRPr="003D6CB9">
                    <w:rPr>
                      <w:lang w:val="en-CA"/>
                    </w:rPr>
                    <w:t xml:space="preserve">         }</w:t>
                  </w:r>
                </w:p>
                <w:p w:rsidR="004B020C" w:rsidRPr="003D6CB9" w:rsidRDefault="004B020C" w:rsidP="003D6CB9">
                  <w:pPr>
                    <w:rPr>
                      <w:lang w:val="en-CA"/>
                    </w:rPr>
                  </w:pPr>
                  <w:r w:rsidRPr="003D6CB9">
                    <w:rPr>
                      <w:lang w:val="en-CA"/>
                    </w:rPr>
                    <w:t xml:space="preserve">      }</w:t>
                  </w:r>
                </w:p>
              </w:txbxContent>
            </v:textbox>
          </v:shape>
        </w:pict>
      </w:r>
    </w:p>
    <w:p w:rsidR="004E71C7" w:rsidRDefault="004E71C7">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4E71C7" w:rsidRDefault="004E71C7">
      <w:pPr>
        <w:spacing w:before="4"/>
        <w:ind w:left="117" w:right="-34"/>
        <w:jc w:val="both"/>
        <w:rPr>
          <w:spacing w:val="-4"/>
        </w:rPr>
      </w:pPr>
    </w:p>
    <w:p w:rsidR="004E71C7" w:rsidRDefault="004E71C7" w:rsidP="004E71C7">
      <w:pPr>
        <w:spacing w:before="4"/>
        <w:ind w:left="117" w:right="-34" w:firstLine="288"/>
        <w:jc w:val="both"/>
        <w:rPr>
          <w:b/>
        </w:rPr>
      </w:pPr>
    </w:p>
    <w:p w:rsidR="003D6CB9" w:rsidRDefault="003D6CB9" w:rsidP="004E71C7">
      <w:pPr>
        <w:spacing w:before="4"/>
        <w:ind w:left="117" w:right="-34" w:firstLine="288"/>
        <w:jc w:val="both"/>
        <w:rPr>
          <w:b/>
        </w:rPr>
      </w:pPr>
    </w:p>
    <w:p w:rsidR="003D6CB9" w:rsidRDefault="003D6CB9" w:rsidP="004E71C7">
      <w:pPr>
        <w:spacing w:before="4"/>
        <w:ind w:left="117" w:right="-34" w:firstLine="288"/>
        <w:jc w:val="both"/>
        <w:rPr>
          <w:b/>
        </w:rPr>
      </w:pPr>
    </w:p>
    <w:p w:rsidR="003D6CB9" w:rsidRDefault="003D6CB9" w:rsidP="004E71C7">
      <w:pPr>
        <w:spacing w:before="4"/>
        <w:ind w:left="117" w:right="-34" w:firstLine="288"/>
        <w:jc w:val="both"/>
        <w:rPr>
          <w:b/>
        </w:rPr>
      </w:pPr>
    </w:p>
    <w:p w:rsidR="00535C3C" w:rsidRDefault="00535C3C" w:rsidP="004E71C7">
      <w:pPr>
        <w:spacing w:before="4"/>
        <w:ind w:left="117" w:right="-34" w:firstLine="288"/>
        <w:jc w:val="both"/>
        <w:rPr>
          <w:b/>
        </w:rPr>
      </w:pPr>
    </w:p>
    <w:p w:rsidR="004E71C7" w:rsidRPr="00D627D5" w:rsidRDefault="004E71C7" w:rsidP="00535C3C">
      <w:pPr>
        <w:spacing w:before="4"/>
        <w:ind w:left="117" w:right="-34" w:hanging="259"/>
        <w:jc w:val="both"/>
        <w:rPr>
          <w:b/>
        </w:rPr>
      </w:pPr>
      <w:r w:rsidRPr="00D627D5">
        <w:rPr>
          <w:b/>
        </w:rPr>
        <w:t xml:space="preserve">Fig </w:t>
      </w:r>
      <w:r w:rsidR="004605B6">
        <w:rPr>
          <w:b/>
        </w:rPr>
        <w:t>5.1</w:t>
      </w:r>
      <w:r w:rsidR="00535C3C">
        <w:rPr>
          <w:b/>
        </w:rPr>
        <w:t xml:space="preserve"> Code for computing dot products of two sparse vectors</w:t>
      </w:r>
    </w:p>
    <w:p w:rsidR="00C60DAF" w:rsidRDefault="00C60DAF">
      <w:pPr>
        <w:spacing w:before="4"/>
        <w:ind w:left="117" w:right="-34"/>
        <w:jc w:val="both"/>
        <w:rPr>
          <w:spacing w:val="-4"/>
        </w:rPr>
      </w:pPr>
    </w:p>
    <w:p w:rsidR="00EE7595" w:rsidRDefault="00EE7595" w:rsidP="00EE7595">
      <w:pPr>
        <w:jc w:val="both"/>
      </w:pPr>
      <w:r>
        <w:rPr>
          <w:spacing w:val="-4"/>
        </w:rPr>
        <w:t xml:space="preserve">For binary inputs, storing the array </w:t>
      </w:r>
      <w:r w:rsidRPr="002F773E">
        <w:rPr>
          <w:i/>
          <w:spacing w:val="-4"/>
        </w:rPr>
        <w:t>val</w:t>
      </w:r>
      <w:r>
        <w:rPr>
          <w:spacing w:val="-4"/>
        </w:rPr>
        <w:t xml:space="preserve"> is not even necessary, since it is always 1. In the sparse dot product multiplication code, the floating point multiplication becomes an increment. For a linear SVM, the dot product of the weight vector with a sparse input vector becomes ∑w[id[i]] </w:t>
      </w:r>
      <w:r>
        <w:t xml:space="preserve">(i goes from 0 to number of sparse input vectors). Other code optimizations can also be used, such as using look-up tables for the non-linearities or placing the dot products in a cache. The latter can substantially speed up many SVM QP algorithms, at the expense of added complexity and memory usage. </w:t>
      </w:r>
    </w:p>
    <w:p w:rsidR="00EE7595" w:rsidRDefault="00EE7595" w:rsidP="00EE7595">
      <w:pPr>
        <w:jc w:val="both"/>
      </w:pPr>
    </w:p>
    <w:p w:rsidR="00B7623E" w:rsidRDefault="00EE7595" w:rsidP="00EE7595">
      <w:pPr>
        <w:jc w:val="both"/>
      </w:pPr>
      <w:r>
        <w:t xml:space="preserve"> </w:t>
      </w:r>
      <w:r w:rsidR="00B7623E">
        <w:t>The pseudo-code listing for Platt's implementation of the SMO algorithm is given below:</w:t>
      </w:r>
    </w:p>
    <w:p w:rsidR="00457ADF" w:rsidRDefault="009938EF" w:rsidP="00EE7595">
      <w:pPr>
        <w:jc w:val="both"/>
      </w:pPr>
      <w:r w:rsidRPr="009938EF">
        <w:rPr>
          <w:noProof/>
          <w:lang w:eastAsia="zh-TW"/>
        </w:rPr>
        <w:pict>
          <v:shape id="_x0000_s1161" type="#_x0000_t202" style="position:absolute;left:0;text-align:left;margin-left:-5.15pt;margin-top:5.75pt;width:256.8pt;height:359.25pt;z-index:251742720;mso-width-relative:margin;mso-height-relative:margin">
            <v:textbox style="mso-next-textbox:#_x0000_s1161">
              <w:txbxContent>
                <w:p w:rsidR="004B020C" w:rsidRDefault="004B020C">
                  <w:pPr>
                    <w:rPr>
                      <w:lang w:val="en-CA"/>
                    </w:rPr>
                  </w:pPr>
                  <w:r>
                    <w:rPr>
                      <w:lang w:val="en-CA"/>
                    </w:rPr>
                    <w:t>target = desired output vector</w:t>
                  </w:r>
                </w:p>
                <w:p w:rsidR="004B020C" w:rsidRDefault="004B020C">
                  <w:pPr>
                    <w:rPr>
                      <w:lang w:val="en-CA"/>
                    </w:rPr>
                  </w:pPr>
                  <w:r>
                    <w:rPr>
                      <w:lang w:val="en-CA"/>
                    </w:rPr>
                    <w:t>point = training point matrix</w:t>
                  </w:r>
                </w:p>
                <w:p w:rsidR="004B020C" w:rsidRDefault="004B020C">
                  <w:pPr>
                    <w:rPr>
                      <w:lang w:val="en-CA"/>
                    </w:rPr>
                  </w:pPr>
                </w:p>
                <w:p w:rsidR="004B020C" w:rsidRDefault="004B020C">
                  <w:pPr>
                    <w:rPr>
                      <w:lang w:val="en-CA"/>
                    </w:rPr>
                  </w:pPr>
                  <w:r>
                    <w:rPr>
                      <w:lang w:val="en-CA"/>
                    </w:rPr>
                    <w:t>procedure takeStep (i1,i2)</w:t>
                  </w:r>
                </w:p>
                <w:p w:rsidR="004B020C" w:rsidRDefault="004B020C">
                  <w:pPr>
                    <w:rPr>
                      <w:lang w:val="en-CA"/>
                    </w:rPr>
                  </w:pPr>
                  <w:r>
                    <w:rPr>
                      <w:lang w:val="en-CA"/>
                    </w:rPr>
                    <w:t>if (i1==i2) return 0</w:t>
                  </w:r>
                </w:p>
                <w:p w:rsidR="004B020C" w:rsidRDefault="004B020C">
                  <w:pPr>
                    <w:rPr>
                      <w:lang w:val="en-CA"/>
                    </w:rPr>
                  </w:pPr>
                  <w:r>
                    <w:rPr>
                      <w:lang w:val="en-CA"/>
                    </w:rPr>
                    <w:t>alph1 = Lagrange multiplier for i1</w:t>
                  </w:r>
                </w:p>
                <w:p w:rsidR="004B020C" w:rsidRDefault="004B020C">
                  <w:pPr>
                    <w:rPr>
                      <w:lang w:val="en-CA"/>
                    </w:rPr>
                  </w:pPr>
                  <w:r>
                    <w:rPr>
                      <w:lang w:val="en-CA"/>
                    </w:rPr>
                    <w:t>y1=target[i1]</w:t>
                  </w:r>
                </w:p>
                <w:p w:rsidR="004B020C" w:rsidRDefault="004B020C">
                  <w:pPr>
                    <w:rPr>
                      <w:lang w:val="en-CA"/>
                    </w:rPr>
                  </w:pPr>
                  <w:r>
                    <w:rPr>
                      <w:lang w:val="en-CA"/>
                    </w:rPr>
                    <w:t>E1 = SVM output on point[i1]-y1 (check in error cache)</w:t>
                  </w:r>
                </w:p>
                <w:p w:rsidR="004B020C" w:rsidRDefault="004B020C">
                  <w:pPr>
                    <w:rPr>
                      <w:lang w:val="en-CA"/>
                    </w:rPr>
                  </w:pPr>
                  <w:r>
                    <w:rPr>
                      <w:lang w:val="en-CA"/>
                    </w:rPr>
                    <w:t>s=y1*y2</w:t>
                  </w:r>
                </w:p>
                <w:p w:rsidR="004B020C" w:rsidRDefault="004B020C">
                  <w:pPr>
                    <w:rPr>
                      <w:lang w:val="en-CA"/>
                    </w:rPr>
                  </w:pPr>
                  <w:r>
                    <w:rPr>
                      <w:lang w:val="en-CA"/>
                    </w:rPr>
                    <w:t>Compute L, H</w:t>
                  </w:r>
                </w:p>
                <w:p w:rsidR="004B020C" w:rsidRDefault="004B020C">
                  <w:pPr>
                    <w:rPr>
                      <w:lang w:val="en-CA"/>
                    </w:rPr>
                  </w:pPr>
                  <w:r>
                    <w:rPr>
                      <w:lang w:val="en-CA"/>
                    </w:rPr>
                    <w:t>if (L ==H) return 0</w:t>
                  </w:r>
                </w:p>
                <w:p w:rsidR="004B020C" w:rsidRDefault="004B020C">
                  <w:pPr>
                    <w:rPr>
                      <w:lang w:val="en-CA"/>
                    </w:rPr>
                  </w:pPr>
                  <w:r>
                    <w:rPr>
                      <w:lang w:val="en-CA"/>
                    </w:rPr>
                    <w:t>k11 = kernel (point[i1], point[i1])</w:t>
                  </w:r>
                </w:p>
                <w:p w:rsidR="004B020C" w:rsidRDefault="004B020C">
                  <w:pPr>
                    <w:rPr>
                      <w:lang w:val="en-CA"/>
                    </w:rPr>
                  </w:pPr>
                  <w:r>
                    <w:rPr>
                      <w:lang w:val="en-CA"/>
                    </w:rPr>
                    <w:t>k12= kernel(point[i1], point[i2])</w:t>
                  </w:r>
                </w:p>
                <w:p w:rsidR="004B020C" w:rsidRDefault="004B020C">
                  <w:pPr>
                    <w:rPr>
                      <w:lang w:val="en-CA"/>
                    </w:rPr>
                  </w:pPr>
                  <w:r>
                    <w:rPr>
                      <w:lang w:val="en-CA"/>
                    </w:rPr>
                    <w:t>k22=kernel(point[i2], point[i2])</w:t>
                  </w:r>
                </w:p>
                <w:p w:rsidR="004B020C" w:rsidRDefault="004B020C">
                  <w:pPr>
                    <w:rPr>
                      <w:lang w:val="en-CA"/>
                    </w:rPr>
                  </w:pPr>
                  <w:r>
                    <w:rPr>
                      <w:lang w:val="en-CA"/>
                    </w:rPr>
                    <w:t>eta=2*k12-k11-k22</w:t>
                  </w:r>
                </w:p>
                <w:p w:rsidR="004B020C" w:rsidRDefault="004B020C">
                  <w:pPr>
                    <w:rPr>
                      <w:lang w:val="en-CA"/>
                    </w:rPr>
                  </w:pPr>
                  <w:r>
                    <w:rPr>
                      <w:lang w:val="en-CA"/>
                    </w:rPr>
                    <w:t>if (eta &lt; 0) {</w:t>
                  </w:r>
                </w:p>
                <w:p w:rsidR="004B020C" w:rsidRDefault="004B020C">
                  <w:pPr>
                    <w:rPr>
                      <w:lang w:val="en-CA"/>
                    </w:rPr>
                  </w:pPr>
                  <w:r>
                    <w:rPr>
                      <w:lang w:val="en-CA"/>
                    </w:rPr>
                    <w:t xml:space="preserve">   a2=alph2- y2*(E1-E2)/eta</w:t>
                  </w:r>
                </w:p>
                <w:p w:rsidR="004B020C" w:rsidRDefault="004B020C">
                  <w:pPr>
                    <w:rPr>
                      <w:lang w:val="en-CA"/>
                    </w:rPr>
                  </w:pPr>
                  <w:r>
                    <w:rPr>
                      <w:lang w:val="en-CA"/>
                    </w:rPr>
                    <w:t xml:space="preserve">   if (a2 &lt; L) a2 = L</w:t>
                  </w:r>
                </w:p>
                <w:p w:rsidR="004B020C" w:rsidRDefault="004B020C">
                  <w:pPr>
                    <w:rPr>
                      <w:lang w:val="en-CA"/>
                    </w:rPr>
                  </w:pPr>
                  <w:r>
                    <w:rPr>
                      <w:lang w:val="en-CA"/>
                    </w:rPr>
                    <w:t xml:space="preserve">  else if (a2 &gt; H) a2 = H</w:t>
                  </w:r>
                </w:p>
                <w:p w:rsidR="004B020C" w:rsidRDefault="004B020C">
                  <w:pPr>
                    <w:rPr>
                      <w:lang w:val="en-CA"/>
                    </w:rPr>
                  </w:pPr>
                  <w:r>
                    <w:rPr>
                      <w:lang w:val="en-CA"/>
                    </w:rPr>
                    <w:t>} else {</w:t>
                  </w:r>
                </w:p>
                <w:p w:rsidR="004B020C" w:rsidRDefault="004B020C">
                  <w:pPr>
                    <w:rPr>
                      <w:lang w:val="en-CA"/>
                    </w:rPr>
                  </w:pPr>
                  <w:r>
                    <w:rPr>
                      <w:lang w:val="en-CA"/>
                    </w:rPr>
                    <w:t xml:space="preserve">  Lobj = objective function at a2=L</w:t>
                  </w:r>
                </w:p>
                <w:p w:rsidR="004B020C" w:rsidRDefault="004B020C">
                  <w:pPr>
                    <w:rPr>
                      <w:lang w:val="en-CA"/>
                    </w:rPr>
                  </w:pPr>
                  <w:r>
                    <w:rPr>
                      <w:lang w:val="en-CA"/>
                    </w:rPr>
                    <w:t xml:space="preserve">  Hobj = objective function at a2=H</w:t>
                  </w:r>
                </w:p>
                <w:p w:rsidR="004B020C" w:rsidRDefault="004B020C">
                  <w:pPr>
                    <w:rPr>
                      <w:lang w:val="en-CA"/>
                    </w:rPr>
                  </w:pPr>
                  <w:r>
                    <w:rPr>
                      <w:lang w:val="en-CA"/>
                    </w:rPr>
                    <w:t xml:space="preserve">  if (Lobj &gt; Hobj + eps) a2 =L</w:t>
                  </w:r>
                </w:p>
                <w:p w:rsidR="004B020C" w:rsidRDefault="004B020C" w:rsidP="00457ADF">
                  <w:pPr>
                    <w:rPr>
                      <w:lang w:val="en-CA"/>
                    </w:rPr>
                  </w:pPr>
                  <w:r>
                    <w:rPr>
                      <w:lang w:val="en-CA"/>
                    </w:rPr>
                    <w:t xml:space="preserve">  else  if (Lobj &lt; Hobj - eps) a2 =H</w:t>
                  </w:r>
                </w:p>
                <w:p w:rsidR="004B020C" w:rsidRDefault="004B020C" w:rsidP="00457ADF">
                  <w:pPr>
                    <w:rPr>
                      <w:lang w:val="en-CA"/>
                    </w:rPr>
                  </w:pPr>
                  <w:r>
                    <w:rPr>
                      <w:lang w:val="en-CA"/>
                    </w:rPr>
                    <w:t xml:space="preserve">  else a2= alph2</w:t>
                  </w:r>
                </w:p>
                <w:p w:rsidR="004B020C" w:rsidRDefault="004B020C" w:rsidP="00457ADF">
                  <w:pPr>
                    <w:rPr>
                      <w:lang w:val="en-CA"/>
                    </w:rPr>
                  </w:pPr>
                  <w:r>
                    <w:rPr>
                      <w:lang w:val="en-CA"/>
                    </w:rPr>
                    <w:t>}</w:t>
                  </w:r>
                </w:p>
                <w:p w:rsidR="004B020C" w:rsidRDefault="004B020C" w:rsidP="00457ADF">
                  <w:pPr>
                    <w:rPr>
                      <w:lang w:val="en-CA"/>
                    </w:rPr>
                  </w:pPr>
                  <w:r>
                    <w:rPr>
                      <w:lang w:val="en-CA"/>
                    </w:rPr>
                    <w:t>if (a2 &lt; 1e-8) a2 = 0</w:t>
                  </w:r>
                </w:p>
                <w:p w:rsidR="004B020C" w:rsidRDefault="004B020C" w:rsidP="00457ADF">
                  <w:pPr>
                    <w:rPr>
                      <w:lang w:val="en-CA"/>
                    </w:rPr>
                  </w:pPr>
                  <w:r>
                    <w:rPr>
                      <w:lang w:val="en-CA"/>
                    </w:rPr>
                    <w:t>else if (a2 &gt; C - 1e-8) a2 =C</w:t>
                  </w:r>
                </w:p>
                <w:p w:rsidR="004B020C" w:rsidRDefault="004B020C" w:rsidP="00457ADF">
                  <w:pPr>
                    <w:rPr>
                      <w:lang w:val="en-CA"/>
                    </w:rPr>
                  </w:pPr>
                  <w:r>
                    <w:rPr>
                      <w:lang w:val="en-CA"/>
                    </w:rPr>
                    <w:t>if  (|a2-alph2| &lt; eps*(a2+alph2+eps)) return 0</w:t>
                  </w:r>
                </w:p>
                <w:p w:rsidR="004B020C" w:rsidRDefault="004B020C" w:rsidP="00457ADF">
                  <w:pPr>
                    <w:rPr>
                      <w:lang w:val="en-CA"/>
                    </w:rPr>
                  </w:pPr>
                  <w:r>
                    <w:rPr>
                      <w:lang w:val="en-CA"/>
                    </w:rPr>
                    <w:t>a1=alph1+s*(alph2-a2)</w:t>
                  </w:r>
                </w:p>
                <w:p w:rsidR="004B020C" w:rsidRDefault="004B020C">
                  <w:pPr>
                    <w:rPr>
                      <w:lang w:val="en-CA"/>
                    </w:rPr>
                  </w:pPr>
                </w:p>
                <w:p w:rsidR="004B020C" w:rsidRDefault="004B020C">
                  <w:pPr>
                    <w:rPr>
                      <w:lang w:val="en-CA"/>
                    </w:rPr>
                  </w:pPr>
                </w:p>
                <w:p w:rsidR="004B020C" w:rsidRDefault="004B020C">
                  <w:pPr>
                    <w:rPr>
                      <w:lang w:val="en-CA"/>
                    </w:rPr>
                  </w:pPr>
                </w:p>
                <w:p w:rsidR="004B020C" w:rsidRPr="00457ADF" w:rsidRDefault="004B020C">
                  <w:pPr>
                    <w:rPr>
                      <w:lang w:val="en-CA"/>
                    </w:rPr>
                  </w:pPr>
                  <w:r>
                    <w:rPr>
                      <w:lang w:val="en-CA"/>
                    </w:rPr>
                    <w:t xml:space="preserve"> </w:t>
                  </w:r>
                </w:p>
              </w:txbxContent>
            </v:textbox>
          </v:shape>
        </w:pict>
      </w:r>
    </w:p>
    <w:p w:rsidR="00EE7595" w:rsidRPr="004605B6" w:rsidRDefault="00EE7595" w:rsidP="00EE7595">
      <w:pPr>
        <w:jc w:val="both"/>
      </w:pPr>
      <w:r>
        <w:t xml:space="preserve"> </w:t>
      </w: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5806B9" w:rsidRDefault="005806B9" w:rsidP="005806B9">
      <w:pPr>
        <w:ind w:left="117" w:right="-34"/>
        <w:jc w:val="both"/>
        <w:rPr>
          <w:spacing w:val="-2"/>
        </w:rPr>
      </w:pPr>
    </w:p>
    <w:p w:rsidR="005806B9" w:rsidRDefault="005806B9" w:rsidP="005806B9">
      <w:pPr>
        <w:ind w:left="117" w:right="-34"/>
        <w:jc w:val="both"/>
        <w:rPr>
          <w:spacing w:val="-2"/>
        </w:rPr>
      </w:pPr>
    </w:p>
    <w:p w:rsidR="00BA19AF" w:rsidRDefault="005806B9" w:rsidP="005806B9">
      <w:pPr>
        <w:ind w:left="117" w:right="-34"/>
        <w:jc w:val="both"/>
      </w:pPr>
      <w:r>
        <w:rPr>
          <w:spacing w:val="-2"/>
        </w:rPr>
        <w:t xml:space="preserve"> </w:t>
      </w: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rPr>
          <w:spacing w:val="-1"/>
        </w:rPr>
      </w:pPr>
      <w:r>
        <w:rPr>
          <w:b/>
        </w:rPr>
        <w:t xml:space="preserve">   </w:t>
      </w:r>
      <w:r w:rsidRPr="00D627D5">
        <w:rPr>
          <w:b/>
        </w:rPr>
        <w:t xml:space="preserve">Fig </w:t>
      </w:r>
      <w:r>
        <w:rPr>
          <w:b/>
        </w:rPr>
        <w:t>4.6</w:t>
      </w:r>
      <w:r w:rsidRPr="00D627D5">
        <w:rPr>
          <w:b/>
        </w:rPr>
        <w:t xml:space="preserve"> </w:t>
      </w:r>
      <w:r>
        <w:rPr>
          <w:b/>
        </w:rPr>
        <w:t xml:space="preserve">Pseudo-code for </w:t>
      </w:r>
      <w:r>
        <w:rPr>
          <w:b/>
          <w:i/>
        </w:rPr>
        <w:t>call_compute_max_pooling</w:t>
      </w:r>
    </w:p>
    <w:p w:rsidR="00041BBC" w:rsidRDefault="00041BBC" w:rsidP="00041BBC">
      <w:pPr>
        <w:spacing w:before="4"/>
        <w:ind w:left="117" w:right="-34"/>
        <w:jc w:val="both"/>
        <w:rPr>
          <w:spacing w:val="1"/>
        </w:rPr>
      </w:pPr>
    </w:p>
    <w:p w:rsidR="00457ADF" w:rsidRDefault="00457ADF" w:rsidP="003D247D">
      <w:pPr>
        <w:spacing w:before="80"/>
        <w:ind w:left="117" w:right="-31"/>
        <w:jc w:val="both"/>
        <w:rPr>
          <w:spacing w:val="3"/>
        </w:rPr>
      </w:pPr>
    </w:p>
    <w:p w:rsidR="00041BBC" w:rsidRDefault="00041BBC" w:rsidP="00041BBC">
      <w:pPr>
        <w:spacing w:before="80" w:line="240" w:lineRule="exact"/>
        <w:ind w:left="119" w:right="-34"/>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938EF" w:rsidP="00562192">
      <w:pPr>
        <w:spacing w:before="80"/>
        <w:ind w:left="117" w:right="-31"/>
        <w:jc w:val="both"/>
        <w:rPr>
          <w:spacing w:val="-2"/>
        </w:rPr>
      </w:pPr>
      <w:r w:rsidRPr="009938EF">
        <w:rPr>
          <w:noProof/>
          <w:spacing w:val="-2"/>
          <w:lang w:eastAsia="zh-TW"/>
        </w:rPr>
        <w:lastRenderedPageBreak/>
        <w:pict>
          <v:shape id="_x0000_s1162" type="#_x0000_t202" style="position:absolute;left:0;text-align:left;margin-left:0;margin-top:0;width:242.05pt;height:515.35pt;z-index:251744768;mso-position-horizontal:center;mso-width-relative:margin;mso-height-relative:margin">
            <v:textbox>
              <w:txbxContent>
                <w:p w:rsidR="00A717E7" w:rsidRDefault="00A717E7" w:rsidP="00A717E7">
                  <w:pPr>
                    <w:rPr>
                      <w:lang w:val="en-CA"/>
                    </w:rPr>
                  </w:pPr>
                  <w:r>
                    <w:rPr>
                      <w:lang w:val="en-CA"/>
                    </w:rPr>
                    <w:t>Update threshold to reflect change in Lagrange multipliers</w:t>
                  </w:r>
                </w:p>
                <w:p w:rsidR="00A717E7" w:rsidRDefault="00A717E7" w:rsidP="00A717E7">
                  <w:pPr>
                    <w:rPr>
                      <w:lang w:val="en-CA"/>
                    </w:rPr>
                  </w:pPr>
                  <w:r>
                    <w:rPr>
                      <w:lang w:val="en-CA"/>
                    </w:rPr>
                    <w:t>Update weight vector to reflect change in a1 and a2, if linear SVM</w:t>
                  </w:r>
                </w:p>
                <w:p w:rsidR="00A717E7" w:rsidRDefault="00A717E7" w:rsidP="00A717E7">
                  <w:pPr>
                    <w:rPr>
                      <w:lang w:val="en-CA"/>
                    </w:rPr>
                  </w:pPr>
                  <w:r>
                    <w:rPr>
                      <w:lang w:val="en-CA"/>
                    </w:rPr>
                    <w:t>Update error cache using new Lagrange multipliers</w:t>
                  </w:r>
                </w:p>
                <w:p w:rsidR="004B020C" w:rsidRDefault="004B020C">
                  <w:pPr>
                    <w:rPr>
                      <w:lang w:val="en-CA"/>
                    </w:rPr>
                  </w:pPr>
                  <w:r>
                    <w:rPr>
                      <w:lang w:val="en-CA"/>
                    </w:rPr>
                    <w:t>Store a1 in the alpha array</w:t>
                  </w:r>
                </w:p>
                <w:p w:rsidR="004B020C" w:rsidRDefault="004B020C">
                  <w:pPr>
                    <w:rPr>
                      <w:lang w:val="en-CA"/>
                    </w:rPr>
                  </w:pPr>
                  <w:r>
                    <w:rPr>
                      <w:lang w:val="en-CA"/>
                    </w:rPr>
                    <w:t>Store a2 in the alpha array</w:t>
                  </w:r>
                </w:p>
                <w:p w:rsidR="004B020C" w:rsidRDefault="004B020C">
                  <w:pPr>
                    <w:rPr>
                      <w:lang w:val="en-CA"/>
                    </w:rPr>
                  </w:pPr>
                  <w:r>
                    <w:rPr>
                      <w:lang w:val="en-CA"/>
                    </w:rPr>
                    <w:t>return 1</w:t>
                  </w:r>
                </w:p>
                <w:p w:rsidR="004B020C" w:rsidRDefault="004B020C">
                  <w:pPr>
                    <w:rPr>
                      <w:lang w:val="en-CA"/>
                    </w:rPr>
                  </w:pPr>
                  <w:r>
                    <w:rPr>
                      <w:lang w:val="en-CA"/>
                    </w:rPr>
                    <w:t>endprocedure</w:t>
                  </w:r>
                </w:p>
                <w:p w:rsidR="004B020C" w:rsidRDefault="004B020C">
                  <w:pPr>
                    <w:rPr>
                      <w:lang w:val="en-CA"/>
                    </w:rPr>
                  </w:pPr>
                </w:p>
                <w:p w:rsidR="004B020C" w:rsidRDefault="004B020C">
                  <w:pPr>
                    <w:rPr>
                      <w:lang w:val="en-CA"/>
                    </w:rPr>
                  </w:pPr>
                  <w:r>
                    <w:rPr>
                      <w:lang w:val="en-CA"/>
                    </w:rPr>
                    <w:t>procedure examineExample(i2)</w:t>
                  </w:r>
                </w:p>
                <w:p w:rsidR="004B020C" w:rsidRDefault="004B020C">
                  <w:pPr>
                    <w:rPr>
                      <w:lang w:val="en-CA"/>
                    </w:rPr>
                  </w:pPr>
                  <w:r>
                    <w:rPr>
                      <w:lang w:val="en-CA"/>
                    </w:rPr>
                    <w:t xml:space="preserve">   y2 = target[i2]</w:t>
                  </w:r>
                </w:p>
                <w:p w:rsidR="004B020C" w:rsidRDefault="004B020C">
                  <w:pPr>
                    <w:rPr>
                      <w:lang w:val="en-CA"/>
                    </w:rPr>
                  </w:pPr>
                  <w:r>
                    <w:rPr>
                      <w:lang w:val="en-CA"/>
                    </w:rPr>
                    <w:t xml:space="preserve">  alph2 = Lagrange multiplier for i2</w:t>
                  </w:r>
                </w:p>
                <w:p w:rsidR="004B020C" w:rsidRDefault="004B020C">
                  <w:pPr>
                    <w:rPr>
                      <w:lang w:val="en-CA"/>
                    </w:rPr>
                  </w:pPr>
                  <w:r>
                    <w:rPr>
                      <w:lang w:val="en-CA"/>
                    </w:rPr>
                    <w:t xml:space="preserve">  E2 = SVM output on point[i2]-y2 (check in error cache)</w:t>
                  </w:r>
                </w:p>
                <w:p w:rsidR="004B020C" w:rsidRDefault="004B020C">
                  <w:pPr>
                    <w:rPr>
                      <w:lang w:val="en-CA"/>
                    </w:rPr>
                  </w:pPr>
                  <w:r>
                    <w:rPr>
                      <w:lang w:val="en-CA"/>
                    </w:rPr>
                    <w:t xml:space="preserve">  r2=E2*y2</w:t>
                  </w:r>
                </w:p>
                <w:p w:rsidR="004B020C" w:rsidRDefault="004B020C">
                  <w:pPr>
                    <w:rPr>
                      <w:lang w:val="en-CA"/>
                    </w:rPr>
                  </w:pPr>
                  <w:r>
                    <w:rPr>
                      <w:lang w:val="en-CA"/>
                    </w:rPr>
                    <w:t xml:space="preserve">  if (( r2 &lt; -tol &amp;&amp; alph2 &lt; C) || (r2 &gt; tol &amp;&amp; alph2&gt;0))    {</w:t>
                  </w:r>
                </w:p>
                <w:p w:rsidR="004B020C" w:rsidRDefault="004B020C">
                  <w:pPr>
                    <w:rPr>
                      <w:lang w:val="en-CA"/>
                    </w:rPr>
                  </w:pPr>
                  <w:r>
                    <w:rPr>
                      <w:lang w:val="en-CA"/>
                    </w:rPr>
                    <w:t xml:space="preserve">      if (number of non-zero &amp; non-C alpha &gt; 1){</w:t>
                  </w:r>
                </w:p>
                <w:p w:rsidR="004B020C" w:rsidRDefault="004B020C">
                  <w:pPr>
                    <w:rPr>
                      <w:lang w:val="en-CA"/>
                    </w:rPr>
                  </w:pPr>
                  <w:r>
                    <w:rPr>
                      <w:lang w:val="en-CA"/>
                    </w:rPr>
                    <w:t xml:space="preserve">          i1 = result of second choice heuristic</w:t>
                  </w:r>
                </w:p>
                <w:p w:rsidR="004B020C" w:rsidRDefault="004B020C">
                  <w:pPr>
                    <w:rPr>
                      <w:lang w:val="en-CA"/>
                    </w:rPr>
                  </w:pPr>
                  <w:r>
                    <w:rPr>
                      <w:lang w:val="en-CA"/>
                    </w:rPr>
                    <w:t xml:space="preserve">          if takeStep(i1, i2) return 1</w:t>
                  </w:r>
                </w:p>
                <w:p w:rsidR="004B020C" w:rsidRDefault="004B020C">
                  <w:pPr>
                    <w:rPr>
                      <w:lang w:val="en-CA"/>
                    </w:rPr>
                  </w:pPr>
                  <w:r>
                    <w:rPr>
                      <w:lang w:val="en-CA"/>
                    </w:rPr>
                    <w:t xml:space="preserve">     }</w:t>
                  </w:r>
                </w:p>
                <w:p w:rsidR="004B020C" w:rsidRDefault="004B020C">
                  <w:pPr>
                    <w:rPr>
                      <w:lang w:val="en-CA"/>
                    </w:rPr>
                  </w:pPr>
                  <w:r>
                    <w:rPr>
                      <w:lang w:val="en-CA"/>
                    </w:rPr>
                    <w:t>loop over all non-zero and non-C alpha, starting at random</w:t>
                  </w:r>
                </w:p>
                <w:p w:rsidR="004B020C" w:rsidRDefault="004B020C">
                  <w:pPr>
                    <w:rPr>
                      <w:lang w:val="en-CA"/>
                    </w:rPr>
                  </w:pPr>
                  <w:r>
                    <w:rPr>
                      <w:lang w:val="en-CA"/>
                    </w:rPr>
                    <w:t>{</w:t>
                  </w:r>
                </w:p>
                <w:p w:rsidR="004B020C" w:rsidRDefault="004B020C">
                  <w:pPr>
                    <w:rPr>
                      <w:lang w:val="en-CA"/>
                    </w:rPr>
                  </w:pPr>
                  <w:r>
                    <w:rPr>
                      <w:lang w:val="en-CA"/>
                    </w:rPr>
                    <w:t xml:space="preserve">    i1 = loop variable </w:t>
                  </w:r>
                </w:p>
                <w:p w:rsidR="004B020C" w:rsidRDefault="004B020C">
                  <w:pPr>
                    <w:rPr>
                      <w:lang w:val="en-CA"/>
                    </w:rPr>
                  </w:pPr>
                  <w:r>
                    <w:rPr>
                      <w:lang w:val="en-CA"/>
                    </w:rPr>
                    <w:t xml:space="preserve">    if takeStep (i1, i2) return 1</w:t>
                  </w:r>
                </w:p>
                <w:p w:rsidR="004B020C" w:rsidRDefault="004B020C">
                  <w:pPr>
                    <w:rPr>
                      <w:lang w:val="en-CA"/>
                    </w:rPr>
                  </w:pPr>
                  <w:r>
                    <w:rPr>
                      <w:lang w:val="en-CA"/>
                    </w:rPr>
                    <w:t xml:space="preserve">  }</w:t>
                  </w:r>
                </w:p>
                <w:p w:rsidR="004B020C" w:rsidRDefault="004B020C">
                  <w:pPr>
                    <w:rPr>
                      <w:lang w:val="en-CA"/>
                    </w:rPr>
                  </w:pPr>
                  <w:r>
                    <w:rPr>
                      <w:lang w:val="en-CA"/>
                    </w:rPr>
                    <w:t>}</w:t>
                  </w:r>
                </w:p>
                <w:p w:rsidR="004B020C" w:rsidRDefault="004B020C">
                  <w:pPr>
                    <w:rPr>
                      <w:lang w:val="en-CA"/>
                    </w:rPr>
                  </w:pPr>
                  <w:r>
                    <w:rPr>
                      <w:lang w:val="en-CA"/>
                    </w:rPr>
                    <w:t>return 0</w:t>
                  </w:r>
                </w:p>
                <w:p w:rsidR="004B020C" w:rsidRDefault="004B020C">
                  <w:pPr>
                    <w:rPr>
                      <w:lang w:val="en-CA"/>
                    </w:rPr>
                  </w:pPr>
                  <w:r>
                    <w:rPr>
                      <w:lang w:val="en-CA"/>
                    </w:rPr>
                    <w:t>endprocedure</w:t>
                  </w:r>
                </w:p>
                <w:p w:rsidR="004B020C" w:rsidRDefault="004B020C">
                  <w:pPr>
                    <w:rPr>
                      <w:lang w:val="en-CA"/>
                    </w:rPr>
                  </w:pPr>
                </w:p>
                <w:p w:rsidR="004B020C" w:rsidRDefault="004B020C">
                  <w:pPr>
                    <w:rPr>
                      <w:lang w:val="en-CA"/>
                    </w:rPr>
                  </w:pPr>
                  <w:r>
                    <w:rPr>
                      <w:lang w:val="en-CA"/>
                    </w:rPr>
                    <w:t>main routine:</w:t>
                  </w:r>
                </w:p>
                <w:p w:rsidR="004B020C" w:rsidRDefault="004B020C">
                  <w:pPr>
                    <w:rPr>
                      <w:lang w:val="en-CA"/>
                    </w:rPr>
                  </w:pPr>
                  <w:r>
                    <w:rPr>
                      <w:lang w:val="en-CA"/>
                    </w:rPr>
                    <w:t xml:space="preserve">   initialize alpha array to all zero</w:t>
                  </w:r>
                </w:p>
                <w:p w:rsidR="004B020C" w:rsidRDefault="004B020C">
                  <w:pPr>
                    <w:rPr>
                      <w:lang w:val="en-CA"/>
                    </w:rPr>
                  </w:pPr>
                  <w:r>
                    <w:rPr>
                      <w:lang w:val="en-CA"/>
                    </w:rPr>
                    <w:t xml:space="preserve">   initialize threshold to zero</w:t>
                  </w:r>
                </w:p>
                <w:p w:rsidR="004B020C" w:rsidRDefault="004B020C">
                  <w:pPr>
                    <w:rPr>
                      <w:lang w:val="en-CA"/>
                    </w:rPr>
                  </w:pPr>
                  <w:r>
                    <w:rPr>
                      <w:lang w:val="en-CA"/>
                    </w:rPr>
                    <w:t xml:space="preserve">   numChanged=0;</w:t>
                  </w:r>
                </w:p>
                <w:p w:rsidR="004B020C" w:rsidRDefault="004B020C">
                  <w:pPr>
                    <w:rPr>
                      <w:lang w:val="en-CA"/>
                    </w:rPr>
                  </w:pPr>
                  <w:r>
                    <w:rPr>
                      <w:lang w:val="en-CA"/>
                    </w:rPr>
                    <w:t xml:space="preserve">   examineAll =1;</w:t>
                  </w:r>
                </w:p>
                <w:p w:rsidR="004B020C" w:rsidRDefault="004B020C">
                  <w:pPr>
                    <w:rPr>
                      <w:lang w:val="en-CA"/>
                    </w:rPr>
                  </w:pPr>
                  <w:r>
                    <w:rPr>
                      <w:lang w:val="en-CA"/>
                    </w:rPr>
                    <w:t>while (numChanged &gt; 0 | examineAll) {</w:t>
                  </w:r>
                </w:p>
                <w:p w:rsidR="004B020C" w:rsidRDefault="004B020C">
                  <w:pPr>
                    <w:rPr>
                      <w:lang w:val="en-CA"/>
                    </w:rPr>
                  </w:pPr>
                  <w:r>
                    <w:rPr>
                      <w:lang w:val="en-CA"/>
                    </w:rPr>
                    <w:t xml:space="preserve">          numChanged = 0</w:t>
                  </w:r>
                </w:p>
                <w:p w:rsidR="004B020C" w:rsidRDefault="004B020C">
                  <w:pPr>
                    <w:rPr>
                      <w:lang w:val="en-CA"/>
                    </w:rPr>
                  </w:pPr>
                  <w:r>
                    <w:rPr>
                      <w:lang w:val="en-CA"/>
                    </w:rPr>
                    <w:t xml:space="preserve">          if (examineAll)</w:t>
                  </w:r>
                </w:p>
                <w:p w:rsidR="004B020C" w:rsidRDefault="004B020C">
                  <w:pPr>
                    <w:rPr>
                      <w:lang w:val="en-CA"/>
                    </w:rPr>
                  </w:pPr>
                  <w:r>
                    <w:rPr>
                      <w:lang w:val="en-CA"/>
                    </w:rPr>
                    <w:t xml:space="preserve">           loop I over all training examples</w:t>
                  </w:r>
                </w:p>
                <w:p w:rsidR="004B020C" w:rsidRDefault="004B020C">
                  <w:pPr>
                    <w:rPr>
                      <w:lang w:val="en-CA"/>
                    </w:rPr>
                  </w:pPr>
                  <w:r>
                    <w:rPr>
                      <w:lang w:val="en-CA"/>
                    </w:rPr>
                    <w:t xml:space="preserve">              numChanged( += examineExample(I)</w:t>
                  </w:r>
                </w:p>
                <w:p w:rsidR="004B020C" w:rsidRDefault="004B020C">
                  <w:pPr>
                    <w:rPr>
                      <w:lang w:val="en-CA"/>
                    </w:rPr>
                  </w:pPr>
                  <w:r>
                    <w:rPr>
                      <w:lang w:val="en-CA"/>
                    </w:rPr>
                    <w:t xml:space="preserve">         else</w:t>
                  </w:r>
                </w:p>
                <w:p w:rsidR="004B020C" w:rsidRDefault="004B020C">
                  <w:pPr>
                    <w:rPr>
                      <w:lang w:val="en-CA"/>
                    </w:rPr>
                  </w:pPr>
                  <w:r>
                    <w:rPr>
                      <w:lang w:val="en-CA"/>
                    </w:rPr>
                    <w:t xml:space="preserve">            loop I over all examples where alpha is not zero &amp; not 0</w:t>
                  </w:r>
                </w:p>
                <w:p w:rsidR="004B020C" w:rsidRDefault="004B020C">
                  <w:pPr>
                    <w:rPr>
                      <w:lang w:val="en-CA"/>
                    </w:rPr>
                  </w:pPr>
                  <w:r>
                    <w:rPr>
                      <w:lang w:val="en-CA"/>
                    </w:rPr>
                    <w:t xml:space="preserve">               numChanged+=examineExample(I)</w:t>
                  </w:r>
                </w:p>
                <w:p w:rsidR="004B020C" w:rsidRDefault="004B020C">
                  <w:pPr>
                    <w:rPr>
                      <w:lang w:val="en-CA"/>
                    </w:rPr>
                  </w:pPr>
                  <w:r>
                    <w:rPr>
                      <w:lang w:val="en-CA"/>
                    </w:rPr>
                    <w:t xml:space="preserve">    if(examineAll == 1) examineAll = 0</w:t>
                  </w:r>
                </w:p>
                <w:p w:rsidR="004B020C" w:rsidRDefault="004B020C">
                  <w:pPr>
                    <w:rPr>
                      <w:lang w:val="en-CA"/>
                    </w:rPr>
                  </w:pPr>
                  <w:r>
                    <w:rPr>
                      <w:lang w:val="en-CA"/>
                    </w:rPr>
                    <w:t xml:space="preserve">   else if (numChanged == 0) examineAll = 1</w:t>
                  </w:r>
                </w:p>
                <w:p w:rsidR="004B020C" w:rsidRDefault="004B020C">
                  <w:pPr>
                    <w:rPr>
                      <w:lang w:val="en-CA"/>
                    </w:rPr>
                  </w:pPr>
                  <w:r>
                    <w:rPr>
                      <w:lang w:val="en-CA"/>
                    </w:rPr>
                    <w:t xml:space="preserve">} </w:t>
                  </w:r>
                </w:p>
                <w:p w:rsidR="004B020C" w:rsidRDefault="004B020C">
                  <w:pPr>
                    <w:rPr>
                      <w:lang w:val="en-CA"/>
                    </w:rPr>
                  </w:pPr>
                </w:p>
                <w:p w:rsidR="004B020C" w:rsidRDefault="004B020C">
                  <w:pPr>
                    <w:rPr>
                      <w:lang w:val="en-CA"/>
                    </w:rPr>
                  </w:pPr>
                  <w:r>
                    <w:rPr>
                      <w:lang w:val="en-CA"/>
                    </w:rPr>
                    <w:t xml:space="preserve">   </w:t>
                  </w:r>
                </w:p>
                <w:p w:rsidR="004B020C" w:rsidRDefault="004B020C">
                  <w:pPr>
                    <w:rPr>
                      <w:lang w:val="en-CA"/>
                    </w:rPr>
                  </w:pPr>
                  <w:r>
                    <w:rPr>
                      <w:lang w:val="en-CA"/>
                    </w:rPr>
                    <w:t xml:space="preserve">  </w:t>
                  </w:r>
                </w:p>
                <w:p w:rsidR="004B020C" w:rsidRDefault="004B020C">
                  <w:pPr>
                    <w:rPr>
                      <w:lang w:val="en-CA"/>
                    </w:rPr>
                  </w:pPr>
                </w:p>
                <w:p w:rsidR="004B020C" w:rsidRDefault="004B020C">
                  <w:pPr>
                    <w:rPr>
                      <w:lang w:val="en-CA"/>
                    </w:rPr>
                  </w:pPr>
                </w:p>
                <w:p w:rsidR="004B020C" w:rsidRPr="00930684" w:rsidRDefault="004B020C">
                  <w:pPr>
                    <w:rPr>
                      <w:lang w:val="en-CA"/>
                    </w:rPr>
                  </w:pPr>
                </w:p>
              </w:txbxContent>
            </v:textbox>
          </v:shape>
        </w:pict>
      </w: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A717E7" w:rsidRPr="00A717E7" w:rsidRDefault="00186275" w:rsidP="004F4D1A">
      <w:pPr>
        <w:spacing w:before="4"/>
        <w:ind w:left="117" w:right="-34" w:hanging="259"/>
        <w:jc w:val="both"/>
        <w:rPr>
          <w:b/>
        </w:rPr>
      </w:pPr>
      <w:r>
        <w:rPr>
          <w:b/>
        </w:rPr>
        <w:t xml:space="preserve">     </w:t>
      </w:r>
      <w:r w:rsidR="00A717E7">
        <w:rPr>
          <w:b/>
        </w:rPr>
        <w:t xml:space="preserve">   </w:t>
      </w:r>
      <w:r w:rsidR="004F4D1A">
        <w:rPr>
          <w:b/>
        </w:rPr>
        <w:t xml:space="preserve">   </w:t>
      </w:r>
      <w:r w:rsidRPr="00D627D5">
        <w:rPr>
          <w:b/>
        </w:rPr>
        <w:t xml:space="preserve">Fig </w:t>
      </w:r>
      <w:r>
        <w:rPr>
          <w:b/>
        </w:rPr>
        <w:t>5.2 Platt's pseudo-code for the SMO algorithm</w:t>
      </w:r>
    </w:p>
    <w:p w:rsidR="00A717E7" w:rsidRDefault="00A717E7" w:rsidP="004F4D1A">
      <w:pPr>
        <w:spacing w:before="4"/>
        <w:ind w:left="117" w:right="-34" w:hanging="259"/>
        <w:jc w:val="both"/>
      </w:pPr>
    </w:p>
    <w:p w:rsidR="001C0A10" w:rsidRDefault="001C0A10" w:rsidP="004F4D1A">
      <w:pPr>
        <w:spacing w:before="4"/>
        <w:ind w:left="117" w:right="-34" w:hanging="259"/>
        <w:jc w:val="both"/>
      </w:pPr>
      <w:r>
        <w:t>The following is a summary of the SMO algorithm:</w:t>
      </w:r>
    </w:p>
    <w:p w:rsidR="001C0A10" w:rsidRDefault="001C0A10" w:rsidP="004F4D1A">
      <w:pPr>
        <w:spacing w:before="4"/>
        <w:ind w:left="117" w:right="-34" w:hanging="259"/>
        <w:jc w:val="both"/>
      </w:pPr>
      <w:r>
        <w:t>1. Iterate over the entire training example, searching for a λ</w:t>
      </w:r>
      <w:r>
        <w:rPr>
          <w:vertAlign w:val="subscript"/>
        </w:rPr>
        <w:t>1</w:t>
      </w:r>
      <w:r>
        <w:t xml:space="preserve"> which violates the KKT condition. </w:t>
      </w:r>
    </w:p>
    <w:p w:rsidR="001C0A10" w:rsidRDefault="001C0A10" w:rsidP="004F4D1A">
      <w:pPr>
        <w:spacing w:before="4"/>
        <w:ind w:left="117" w:right="-34" w:hanging="259"/>
        <w:jc w:val="both"/>
      </w:pPr>
      <w:r>
        <w:t xml:space="preserve">     If λ</w:t>
      </w:r>
      <w:r>
        <w:rPr>
          <w:vertAlign w:val="subscript"/>
        </w:rPr>
        <w:t xml:space="preserve">1 </w:t>
      </w:r>
      <w:r>
        <w:t>is found, go to step 2</w:t>
      </w:r>
    </w:p>
    <w:p w:rsidR="001C0A10" w:rsidRDefault="001C0A10" w:rsidP="004F4D1A">
      <w:pPr>
        <w:spacing w:before="4"/>
        <w:ind w:left="117" w:right="-34" w:hanging="259"/>
        <w:jc w:val="both"/>
      </w:pPr>
      <w:r>
        <w:t xml:space="preserve">     If we finish iterating over the entire training example, then we iterate over the non-bound set.</w:t>
      </w:r>
    </w:p>
    <w:p w:rsidR="001C0A10" w:rsidRDefault="001C0A10" w:rsidP="004F4D1A">
      <w:pPr>
        <w:spacing w:before="4"/>
        <w:ind w:left="117" w:right="-34" w:hanging="259"/>
        <w:jc w:val="both"/>
      </w:pPr>
      <w:r>
        <w:t xml:space="preserve">     If λ</w:t>
      </w:r>
      <w:r>
        <w:rPr>
          <w:vertAlign w:val="subscript"/>
        </w:rPr>
        <w:t xml:space="preserve">1 </w:t>
      </w:r>
      <w:r>
        <w:t>is found, go to step 2.</w:t>
      </w:r>
    </w:p>
    <w:p w:rsidR="001C0A10" w:rsidRDefault="001C0A10" w:rsidP="004F4D1A">
      <w:pPr>
        <w:spacing w:before="4"/>
        <w:ind w:left="117" w:right="-34" w:hanging="259"/>
        <w:jc w:val="both"/>
      </w:pPr>
      <w:r>
        <w:t xml:space="preserve">     We will alternate iterating over the entire training set and non-bound set looking for a λ</w:t>
      </w:r>
      <w:r>
        <w:rPr>
          <w:vertAlign w:val="subscript"/>
        </w:rPr>
        <w:t xml:space="preserve">1 </w:t>
      </w:r>
      <w:r>
        <w:t>which violates the KKT conditions until all λ's obey the KKT condition.</w:t>
      </w:r>
    </w:p>
    <w:p w:rsidR="001C0A10" w:rsidRDefault="001C0A10" w:rsidP="004F4D1A">
      <w:pPr>
        <w:spacing w:before="4"/>
        <w:ind w:left="117" w:right="-34" w:hanging="259"/>
        <w:jc w:val="both"/>
      </w:pPr>
      <w:r>
        <w:t xml:space="preserve">     Then we exit.</w:t>
      </w:r>
    </w:p>
    <w:p w:rsidR="001C0A10" w:rsidRDefault="001C0A10" w:rsidP="004F4D1A">
      <w:pPr>
        <w:spacing w:before="4"/>
        <w:ind w:left="117" w:right="-34" w:hanging="259"/>
        <w:jc w:val="both"/>
      </w:pPr>
      <w:r>
        <w:t>2.  Search for λ</w:t>
      </w:r>
      <w:r>
        <w:rPr>
          <w:vertAlign w:val="subscript"/>
        </w:rPr>
        <w:t>2</w:t>
      </w:r>
      <w:r>
        <w:t xml:space="preserve"> from the non-bound set.</w:t>
      </w:r>
    </w:p>
    <w:p w:rsidR="001C0A10" w:rsidRDefault="001C0A10" w:rsidP="004F4D1A">
      <w:pPr>
        <w:spacing w:before="4"/>
        <w:ind w:left="117" w:right="-34" w:hanging="259"/>
        <w:jc w:val="both"/>
      </w:pPr>
      <w:r>
        <w:t xml:space="preserve">      Take the λ which gives the largest value of |E</w:t>
      </w:r>
      <w:r>
        <w:rPr>
          <w:vertAlign w:val="subscript"/>
        </w:rPr>
        <w:t>1</w:t>
      </w:r>
      <w:r>
        <w:t>-E</w:t>
      </w:r>
      <w:r>
        <w:rPr>
          <w:vertAlign w:val="subscript"/>
        </w:rPr>
        <w:t>2</w:t>
      </w:r>
      <w:r>
        <w:t>| as λ</w:t>
      </w:r>
      <w:r>
        <w:rPr>
          <w:vertAlign w:val="subscript"/>
        </w:rPr>
        <w:t>2</w:t>
      </w:r>
    </w:p>
    <w:p w:rsidR="00E41E9F" w:rsidRDefault="001C0A10" w:rsidP="004F4D1A">
      <w:pPr>
        <w:spacing w:before="4"/>
        <w:ind w:left="117" w:right="-34" w:hanging="259"/>
        <w:jc w:val="both"/>
      </w:pPr>
      <w:r>
        <w:t xml:space="preserve">       if the two examples are identical, then abandon this λ</w:t>
      </w:r>
      <w:r>
        <w:rPr>
          <w:vertAlign w:val="subscript"/>
        </w:rPr>
        <w:t>2</w:t>
      </w:r>
      <w:r w:rsidR="00E41E9F">
        <w:rPr>
          <w:vertAlign w:val="subscript"/>
        </w:rPr>
        <w:t xml:space="preserve">. </w:t>
      </w:r>
      <w:r w:rsidR="00E41E9F">
        <w:t>Go to step 3.</w:t>
      </w:r>
    </w:p>
    <w:p w:rsidR="001C0A10" w:rsidRDefault="00E41E9F" w:rsidP="004F4D1A">
      <w:pPr>
        <w:spacing w:before="4"/>
        <w:ind w:left="117" w:right="-34" w:hanging="259"/>
        <w:jc w:val="both"/>
        <w:rPr>
          <w:vertAlign w:val="subscript"/>
        </w:rPr>
      </w:pPr>
      <w:r>
        <w:t xml:space="preserve">      Otherwise, compute L and H value for </w:t>
      </w:r>
      <w:r w:rsidR="001C0A10">
        <w:rPr>
          <w:vertAlign w:val="subscript"/>
        </w:rPr>
        <w:t xml:space="preserve"> </w:t>
      </w:r>
      <w:r>
        <w:t>λ</w:t>
      </w:r>
      <w:r>
        <w:rPr>
          <w:vertAlign w:val="subscript"/>
        </w:rPr>
        <w:t>2..</w:t>
      </w:r>
    </w:p>
    <w:p w:rsidR="00E41E9F" w:rsidRDefault="00E41E9F" w:rsidP="00E41E9F">
      <w:pPr>
        <w:spacing w:before="4"/>
        <w:ind w:left="117" w:right="-34" w:hanging="259"/>
        <w:jc w:val="both"/>
      </w:pPr>
      <w:r>
        <w:rPr>
          <w:vertAlign w:val="subscript"/>
        </w:rPr>
        <w:t xml:space="preserve">       </w:t>
      </w:r>
      <w:r>
        <w:t xml:space="preserve"> if L=H, then optimization progress cannot be made. Abandon this λ</w:t>
      </w:r>
      <w:r>
        <w:rPr>
          <w:vertAlign w:val="subscript"/>
        </w:rPr>
        <w:t xml:space="preserve">2. </w:t>
      </w:r>
      <w:r>
        <w:t>Go to step 3.</w:t>
      </w:r>
    </w:p>
    <w:p w:rsidR="00E41E9F" w:rsidRDefault="00E41E9F" w:rsidP="00E41E9F">
      <w:pPr>
        <w:spacing w:before="4"/>
        <w:ind w:left="117" w:right="-34" w:hanging="259"/>
        <w:jc w:val="both"/>
      </w:pPr>
      <w:r>
        <w:t xml:space="preserve">   Otherwise, calculate the η value.</w:t>
      </w:r>
    </w:p>
    <w:p w:rsidR="00E41E9F" w:rsidRDefault="00E41E9F" w:rsidP="00E41E9F">
      <w:pPr>
        <w:spacing w:before="4"/>
        <w:ind w:left="117" w:right="-34" w:hanging="259"/>
        <w:jc w:val="both"/>
      </w:pPr>
      <w:r>
        <w:lastRenderedPageBreak/>
        <w:t xml:space="preserve">   If it is negative, calculate the new λ</w:t>
      </w:r>
      <w:r>
        <w:rPr>
          <w:vertAlign w:val="subscript"/>
        </w:rPr>
        <w:t>2</w:t>
      </w:r>
      <w:r>
        <w:t xml:space="preserve"> value.</w:t>
      </w:r>
    </w:p>
    <w:p w:rsidR="00E41E9F" w:rsidRDefault="00E41E9F" w:rsidP="00E41E9F">
      <w:pPr>
        <w:spacing w:before="4"/>
        <w:ind w:right="-34"/>
        <w:jc w:val="both"/>
      </w:pPr>
      <w:r>
        <w:t>if it is not negative, then calculate the objective function at the L and H points and use the λ</w:t>
      </w:r>
      <w:r>
        <w:rPr>
          <w:vertAlign w:val="subscript"/>
        </w:rPr>
        <w:t>2</w:t>
      </w:r>
      <w:r>
        <w:t xml:space="preserve"> value which gives the higher value of the objective function  </w:t>
      </w:r>
    </w:p>
    <w:p w:rsidR="00E41E9F" w:rsidRDefault="00E41E9F" w:rsidP="00E41E9F">
      <w:pPr>
        <w:spacing w:before="4"/>
        <w:ind w:right="-34"/>
        <w:jc w:val="both"/>
      </w:pPr>
      <w:r>
        <w:t>if |λ</w:t>
      </w:r>
      <w:r>
        <w:rPr>
          <w:vertAlign w:val="subscript"/>
        </w:rPr>
        <w:t>2</w:t>
      </w:r>
      <w:r>
        <w:rPr>
          <w:vertAlign w:val="superscript"/>
        </w:rPr>
        <w:t>new</w:t>
      </w:r>
      <w:r>
        <w:t xml:space="preserve"> - λ</w:t>
      </w:r>
      <w:r>
        <w:rPr>
          <w:vertAlign w:val="subscript"/>
        </w:rPr>
        <w:t>2</w:t>
      </w:r>
      <w:r>
        <w:rPr>
          <w:vertAlign w:val="superscript"/>
        </w:rPr>
        <w:t>old</w:t>
      </w:r>
      <w:r>
        <w:t>| is less than an ε value abandon it. Go to step 3.</w:t>
      </w:r>
    </w:p>
    <w:p w:rsidR="00E41E9F" w:rsidRDefault="00E41E9F" w:rsidP="00E41E9F">
      <w:pPr>
        <w:spacing w:before="4"/>
        <w:ind w:right="-34"/>
        <w:jc w:val="both"/>
      </w:pPr>
      <w:r>
        <w:t>Otherwise go to step 4.</w:t>
      </w:r>
    </w:p>
    <w:p w:rsidR="00E41E9F" w:rsidRDefault="00E41E9F" w:rsidP="00E41E9F">
      <w:pPr>
        <w:spacing w:before="4"/>
        <w:ind w:right="-34"/>
        <w:jc w:val="both"/>
      </w:pPr>
      <w:r>
        <w:t>3. Iterate over the non-bound set starting at a random point in the set until a λ</w:t>
      </w:r>
      <w:r>
        <w:rPr>
          <w:vertAlign w:val="subscript"/>
        </w:rPr>
        <w:t>2</w:t>
      </w:r>
      <w:r>
        <w:t xml:space="preserve"> that can make optimization progress in step 2 is found.</w:t>
      </w:r>
    </w:p>
    <w:p w:rsidR="00C867AA" w:rsidRDefault="00E41E9F" w:rsidP="00C867AA">
      <w:pPr>
        <w:spacing w:before="4"/>
        <w:ind w:right="-34"/>
        <w:jc w:val="both"/>
      </w:pPr>
      <w:r>
        <w:t xml:space="preserve">if it is not found, then iterate over the entire training example, starting at a random </w:t>
      </w:r>
      <w:r w:rsidR="00C867AA">
        <w:t>point, until a λ</w:t>
      </w:r>
      <w:r w:rsidR="00C867AA">
        <w:rPr>
          <w:vertAlign w:val="subscript"/>
        </w:rPr>
        <w:t>2</w:t>
      </w:r>
      <w:r w:rsidR="00C867AA">
        <w:t xml:space="preserve"> that can make optimization progress in step 2 is found. </w:t>
      </w:r>
    </w:p>
    <w:p w:rsidR="00C867AA" w:rsidRDefault="00C867AA" w:rsidP="00C867AA">
      <w:pPr>
        <w:spacing w:before="4"/>
        <w:ind w:right="-34"/>
        <w:jc w:val="both"/>
      </w:pPr>
      <w:r>
        <w:t>If no such λ</w:t>
      </w:r>
      <w:r>
        <w:rPr>
          <w:vertAlign w:val="subscript"/>
        </w:rPr>
        <w:t>2</w:t>
      </w:r>
      <w:r>
        <w:t xml:space="preserve"> is found after these two iterations, then we skip the λ</w:t>
      </w:r>
      <w:r>
        <w:rPr>
          <w:vertAlign w:val="subscript"/>
        </w:rPr>
        <w:t xml:space="preserve">1 </w:t>
      </w:r>
      <w:r>
        <w:t>value found and go back to step 1 to find a new λ</w:t>
      </w:r>
      <w:r>
        <w:rPr>
          <w:vertAlign w:val="subscript"/>
        </w:rPr>
        <w:t xml:space="preserve">1 </w:t>
      </w:r>
      <w:r>
        <w:t>which violates the KKT condition.</w:t>
      </w:r>
    </w:p>
    <w:p w:rsidR="00C867AA" w:rsidRDefault="00C867AA" w:rsidP="00C867AA">
      <w:pPr>
        <w:spacing w:before="4"/>
        <w:ind w:right="-34"/>
        <w:jc w:val="both"/>
      </w:pPr>
      <w:r>
        <w:t>4. Calculate the new λ</w:t>
      </w:r>
      <w:r>
        <w:rPr>
          <w:vertAlign w:val="subscript"/>
        </w:rPr>
        <w:t xml:space="preserve">1 </w:t>
      </w:r>
      <w:r>
        <w:t>value.</w:t>
      </w:r>
    </w:p>
    <w:p w:rsidR="00C867AA" w:rsidRPr="00C867AA" w:rsidRDefault="00C867AA" w:rsidP="00C867AA">
      <w:pPr>
        <w:spacing w:before="4"/>
        <w:ind w:right="-34"/>
        <w:jc w:val="both"/>
      </w:pPr>
      <w:r>
        <w:t>Update the threshold b, error cache and store the new λ</w:t>
      </w:r>
      <w:r>
        <w:rPr>
          <w:vertAlign w:val="subscript"/>
        </w:rPr>
        <w:t xml:space="preserve">1 </w:t>
      </w:r>
      <w:r>
        <w:t>and λ</w:t>
      </w:r>
      <w:r>
        <w:rPr>
          <w:vertAlign w:val="subscript"/>
        </w:rPr>
        <w:t xml:space="preserve">2 </w:t>
      </w:r>
      <w:r>
        <w:t>values. Go back to step 1.</w:t>
      </w:r>
    </w:p>
    <w:p w:rsidR="00E41E9F" w:rsidRPr="00E41E9F" w:rsidRDefault="00E41E9F" w:rsidP="00E41E9F">
      <w:pPr>
        <w:spacing w:before="4"/>
        <w:ind w:right="-34"/>
        <w:jc w:val="both"/>
      </w:pPr>
    </w:p>
    <w:p w:rsidR="00562192" w:rsidRPr="00FB2B50" w:rsidRDefault="00562192" w:rsidP="00441CE5">
      <w:pPr>
        <w:spacing w:before="7"/>
        <w:ind w:right="260"/>
        <w:jc w:val="both"/>
        <w:rPr>
          <w:b/>
          <w:noProof/>
          <w:lang w:val="en-CA" w:eastAsia="en-CA"/>
        </w:rPr>
      </w:pPr>
      <w:r>
        <w:rPr>
          <w:noProof/>
          <w:lang w:val="en-CA" w:eastAsia="en-CA"/>
        </w:rPr>
        <w:t>The next sectio</w:t>
      </w:r>
      <w:r w:rsidR="004F4D1A">
        <w:rPr>
          <w:noProof/>
          <w:lang w:val="en-CA" w:eastAsia="en-CA"/>
        </w:rPr>
        <w:t>n goes on to describe the API used for classification and training using the above algorithm</w:t>
      </w:r>
      <w:r>
        <w:rPr>
          <w:noProof/>
          <w:lang w:val="en-CA" w:eastAsia="en-CA"/>
        </w:rPr>
        <w:t>.</w:t>
      </w:r>
    </w:p>
    <w:p w:rsidR="00621D43" w:rsidRDefault="00621D43" w:rsidP="00562192">
      <w:pPr>
        <w:spacing w:before="7"/>
        <w:ind w:right="260"/>
        <w:rPr>
          <w:noProof/>
          <w:lang w:val="en-CA" w:eastAsia="en-CA"/>
        </w:rPr>
      </w:pPr>
    </w:p>
    <w:p w:rsidR="00562192" w:rsidRDefault="00562192" w:rsidP="00562192">
      <w:pPr>
        <w:spacing w:before="7"/>
        <w:ind w:right="260"/>
        <w:rPr>
          <w:noProof/>
          <w:lang w:val="en-CA" w:eastAsia="en-CA"/>
        </w:rPr>
      </w:pPr>
      <w:r>
        <w:rPr>
          <w:noProof/>
          <w:lang w:val="en-CA" w:eastAsia="en-CA"/>
        </w:rPr>
        <w:t xml:space="preserve">                 </w:t>
      </w:r>
      <w:r w:rsidR="004F4D1A">
        <w:rPr>
          <w:noProof/>
          <w:lang w:val="en-CA" w:eastAsia="en-CA"/>
        </w:rPr>
        <w:t xml:space="preserve">           </w:t>
      </w:r>
      <w:r w:rsidR="00EE5197">
        <w:rPr>
          <w:noProof/>
          <w:lang w:val="en-CA" w:eastAsia="en-CA"/>
        </w:rPr>
        <w:t>V</w:t>
      </w:r>
      <w:r w:rsidR="008A27BD">
        <w:rPr>
          <w:noProof/>
          <w:lang w:val="en-CA" w:eastAsia="en-CA"/>
        </w:rPr>
        <w:t>I</w:t>
      </w:r>
      <w:r w:rsidR="004F4D1A">
        <w:rPr>
          <w:noProof/>
          <w:lang w:val="en-CA" w:eastAsia="en-CA"/>
        </w:rPr>
        <w:t xml:space="preserve">  API </w:t>
      </w:r>
      <w:r>
        <w:rPr>
          <w:noProof/>
          <w:lang w:val="en-CA" w:eastAsia="en-CA"/>
        </w:rPr>
        <w:t>DESCRIPTION</w:t>
      </w:r>
    </w:p>
    <w:p w:rsidR="00241987" w:rsidRDefault="008D30CA" w:rsidP="00441CE5">
      <w:pPr>
        <w:spacing w:before="7"/>
        <w:ind w:right="260"/>
        <w:jc w:val="both"/>
        <w:rPr>
          <w:noProof/>
          <w:lang w:val="en-CA" w:eastAsia="en-CA"/>
        </w:rPr>
      </w:pPr>
      <w:r>
        <w:rPr>
          <w:noProof/>
          <w:lang w:val="en-CA" w:eastAsia="en-CA"/>
        </w:rPr>
        <w:t xml:space="preserve">The software for this project has been adapted from Ginny Mak's Master's thesis on </w:t>
      </w:r>
      <w:r w:rsidRPr="008D30CA">
        <w:rPr>
          <w:i/>
          <w:noProof/>
          <w:lang w:val="en-CA" w:eastAsia="en-CA"/>
        </w:rPr>
        <w:t>'The Implementation of Support Vector Machines using Sequential Minimal Optimization'</w:t>
      </w:r>
      <w:r>
        <w:rPr>
          <w:noProof/>
          <w:lang w:val="en-CA" w:eastAsia="en-CA"/>
        </w:rPr>
        <w:t xml:space="preserve">  conducted at the School of Computer Science at McGill University in 2001. Further information about the same can be found here [3].</w:t>
      </w:r>
      <w:r w:rsidR="007A3F82">
        <w:rPr>
          <w:noProof/>
          <w:lang w:val="en-CA" w:eastAsia="en-CA"/>
        </w:rPr>
        <w:t xml:space="preserve"> The softwar</w:t>
      </w:r>
      <w:r w:rsidR="000E0982">
        <w:rPr>
          <w:noProof/>
          <w:lang w:val="en-CA" w:eastAsia="en-CA"/>
        </w:rPr>
        <w:t xml:space="preserve">e is made up of two packages, </w:t>
      </w:r>
      <w:r w:rsidR="007A3F82">
        <w:rPr>
          <w:noProof/>
          <w:lang w:val="en-CA" w:eastAsia="en-CA"/>
        </w:rPr>
        <w:t xml:space="preserve">the training or learning program </w:t>
      </w:r>
      <w:r w:rsidR="007A3F82" w:rsidRPr="007A3F82">
        <w:rPr>
          <w:i/>
          <w:noProof/>
          <w:lang w:val="en-CA" w:eastAsia="en-CA"/>
        </w:rPr>
        <w:t>smoLearn</w:t>
      </w:r>
      <w:r w:rsidR="007A3F82">
        <w:rPr>
          <w:noProof/>
          <w:lang w:val="en-CA" w:eastAsia="en-CA"/>
        </w:rPr>
        <w:t xml:space="preserve"> and the classification program </w:t>
      </w:r>
      <w:r w:rsidR="007A3F82" w:rsidRPr="007A3F82">
        <w:rPr>
          <w:i/>
          <w:noProof/>
          <w:lang w:val="en-CA" w:eastAsia="en-CA"/>
        </w:rPr>
        <w:t>smoClassify</w:t>
      </w:r>
      <w:r w:rsidR="007A3F82">
        <w:rPr>
          <w:i/>
          <w:noProof/>
          <w:lang w:val="en-CA" w:eastAsia="en-CA"/>
        </w:rPr>
        <w:t xml:space="preserve"> </w:t>
      </w:r>
      <w:r w:rsidR="007A3F82">
        <w:rPr>
          <w:noProof/>
          <w:lang w:val="en-CA" w:eastAsia="en-CA"/>
        </w:rPr>
        <w:t xml:space="preserve"> Fig 6.1 below shows the typical use cases:</w:t>
      </w:r>
    </w:p>
    <w:p w:rsidR="007A3F82" w:rsidRDefault="007A3F82" w:rsidP="00441CE5">
      <w:pPr>
        <w:spacing w:before="7"/>
        <w:ind w:right="260"/>
        <w:jc w:val="both"/>
        <w:rPr>
          <w:noProof/>
          <w:lang w:val="en-CA" w:eastAsia="en-CA"/>
        </w:rPr>
      </w:pPr>
      <w:r>
        <w:rPr>
          <w:noProof/>
          <w:lang w:val="en-CA" w:eastAsia="en-CA"/>
        </w:rPr>
        <w:drawing>
          <wp:inline distT="0" distB="0" distL="0" distR="0">
            <wp:extent cx="3219450" cy="1362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19450" cy="1362075"/>
                    </a:xfrm>
                    <a:prstGeom prst="rect">
                      <a:avLst/>
                    </a:prstGeom>
                    <a:noFill/>
                    <a:ln w="9525">
                      <a:noFill/>
                      <a:miter lim="800000"/>
                      <a:headEnd/>
                      <a:tailEnd/>
                    </a:ln>
                  </pic:spPr>
                </pic:pic>
              </a:graphicData>
            </a:graphic>
          </wp:inline>
        </w:drawing>
      </w:r>
    </w:p>
    <w:p w:rsidR="007A3F82" w:rsidRPr="007A3F82" w:rsidRDefault="00D67BAB" w:rsidP="00441CE5">
      <w:pPr>
        <w:spacing w:before="7"/>
        <w:ind w:right="260"/>
        <w:jc w:val="both"/>
        <w:rPr>
          <w:b/>
          <w:noProof/>
          <w:lang w:val="en-CA" w:eastAsia="en-CA"/>
        </w:rPr>
      </w:pPr>
      <w:r>
        <w:rPr>
          <w:b/>
          <w:noProof/>
          <w:lang w:val="en-CA" w:eastAsia="en-CA"/>
        </w:rPr>
        <w:t xml:space="preserve">          </w:t>
      </w:r>
      <w:r w:rsidR="007A3F82" w:rsidRPr="007A3F82">
        <w:rPr>
          <w:b/>
          <w:noProof/>
          <w:lang w:val="en-CA" w:eastAsia="en-CA"/>
        </w:rPr>
        <w:t>Fig 6.1 Typical use case of the software packages</w:t>
      </w:r>
    </w:p>
    <w:p w:rsidR="007A3F82" w:rsidRDefault="007A3F82" w:rsidP="00441CE5">
      <w:pPr>
        <w:spacing w:before="7"/>
        <w:ind w:right="260"/>
        <w:jc w:val="both"/>
        <w:rPr>
          <w:noProof/>
          <w:lang w:val="en-CA" w:eastAsia="en-CA"/>
        </w:rPr>
      </w:pPr>
    </w:p>
    <w:p w:rsidR="00D67BAB" w:rsidRDefault="00D67BAB" w:rsidP="00441CE5">
      <w:pPr>
        <w:spacing w:before="7"/>
        <w:ind w:right="260"/>
        <w:jc w:val="both"/>
        <w:rPr>
          <w:noProof/>
          <w:lang w:val="en-CA" w:eastAsia="en-CA"/>
        </w:rPr>
      </w:pPr>
      <w:r w:rsidRPr="00D67BAB">
        <w:rPr>
          <w:i/>
          <w:noProof/>
          <w:lang w:val="en-CA" w:eastAsia="en-CA"/>
        </w:rPr>
        <w:t>smoLearn</w:t>
      </w:r>
      <w:r>
        <w:rPr>
          <w:noProof/>
          <w:lang w:val="en-CA" w:eastAsia="en-CA"/>
        </w:rPr>
        <w:t xml:space="preserve"> takes an input file whose format is compatible with that of </w:t>
      </w:r>
      <w:r w:rsidRPr="00D67BAB">
        <w:rPr>
          <w:i/>
          <w:noProof/>
          <w:lang w:val="en-CA" w:eastAsia="en-CA"/>
        </w:rPr>
        <w:t>svm</w:t>
      </w:r>
      <w:r w:rsidRPr="00D67BAB">
        <w:rPr>
          <w:i/>
          <w:noProof/>
          <w:vertAlign w:val="superscript"/>
          <w:lang w:val="en-CA" w:eastAsia="en-CA"/>
        </w:rPr>
        <w:t>light</w:t>
      </w:r>
      <w:r>
        <w:rPr>
          <w:noProof/>
          <w:lang w:val="en-CA" w:eastAsia="en-CA"/>
        </w:rPr>
        <w:t xml:space="preserve">,  which is an SVM implementation developed by Thorsten Joachim in 2001. Files readable by the former are also readable by this software package. </w:t>
      </w:r>
      <w:r w:rsidRPr="00D67BAB">
        <w:rPr>
          <w:i/>
          <w:noProof/>
          <w:lang w:val="en-CA" w:eastAsia="en-CA"/>
        </w:rPr>
        <w:t>smoLearn</w:t>
      </w:r>
      <w:r>
        <w:rPr>
          <w:noProof/>
          <w:lang w:val="en-CA" w:eastAsia="en-CA"/>
        </w:rPr>
        <w:t xml:space="preserve"> also takes in the kernel type and a constant as an argument. Currently, three different kernels are supported:</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Linear</w:t>
      </w:r>
      <w:r>
        <w:rPr>
          <w:noProof/>
          <w:lang w:val="en-CA" w:eastAsia="en-CA"/>
        </w:rPr>
        <w:t xml:space="preserve">  - type 0</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Polynomial</w:t>
      </w:r>
      <w:r>
        <w:rPr>
          <w:noProof/>
          <w:lang w:val="en-CA" w:eastAsia="en-CA"/>
        </w:rPr>
        <w:t xml:space="preserve"> - type 1</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Radial basis function</w:t>
      </w:r>
      <w:r>
        <w:rPr>
          <w:noProof/>
          <w:lang w:val="en-CA" w:eastAsia="en-CA"/>
        </w:rPr>
        <w:t xml:space="preserve"> - type 2.</w:t>
      </w:r>
    </w:p>
    <w:p w:rsidR="00092A99" w:rsidRDefault="00D67BAB" w:rsidP="00092A99">
      <w:pPr>
        <w:pStyle w:val="ListParagraph"/>
        <w:spacing w:before="7"/>
        <w:ind w:left="0" w:right="260"/>
        <w:jc w:val="both"/>
        <w:rPr>
          <w:noProof/>
          <w:lang w:val="en-CA" w:eastAsia="en-CA"/>
        </w:rPr>
      </w:pPr>
      <w:r>
        <w:rPr>
          <w:noProof/>
          <w:lang w:val="en-CA" w:eastAsia="en-CA"/>
        </w:rPr>
        <w:t xml:space="preserve">These kernels have already been described </w:t>
      </w:r>
      <w:r w:rsidR="00092A99">
        <w:rPr>
          <w:noProof/>
          <w:lang w:val="en-CA" w:eastAsia="en-CA"/>
        </w:rPr>
        <w:t>in Sec. III. In the case of the first two kernel types, the C parameter and the degree of the polynomial are also indicated by the user. In the case of the RBF kernel, the square of the variance is specified, from which the rbfConstant can be calculated using 1/(2*variance</w:t>
      </w:r>
      <w:r w:rsidR="00092A99">
        <w:rPr>
          <w:noProof/>
          <w:vertAlign w:val="superscript"/>
          <w:lang w:val="en-CA" w:eastAsia="en-CA"/>
        </w:rPr>
        <w:t>2</w:t>
      </w:r>
      <w:r w:rsidR="00092A99">
        <w:rPr>
          <w:noProof/>
          <w:lang w:val="en-CA" w:eastAsia="en-CA"/>
        </w:rPr>
        <w:t>).</w:t>
      </w:r>
    </w:p>
    <w:p w:rsidR="00092A99" w:rsidRDefault="00092A99" w:rsidP="00092A99">
      <w:pPr>
        <w:pStyle w:val="ListParagraph"/>
        <w:spacing w:before="7"/>
        <w:ind w:left="0" w:right="260"/>
        <w:jc w:val="both"/>
        <w:rPr>
          <w:noProof/>
          <w:lang w:val="en-CA" w:eastAsia="en-CA"/>
        </w:rPr>
      </w:pPr>
      <w:r>
        <w:rPr>
          <w:noProof/>
          <w:lang w:val="en-CA" w:eastAsia="en-CA"/>
        </w:rPr>
        <w:t>Five modules make up the smoLearn package. They are:</w:t>
      </w:r>
    </w:p>
    <w:p w:rsidR="00D67BAB" w:rsidRDefault="00092A99" w:rsidP="00092A99">
      <w:pPr>
        <w:pStyle w:val="ListParagraph"/>
        <w:numPr>
          <w:ilvl w:val="0"/>
          <w:numId w:val="6"/>
        </w:numPr>
        <w:spacing w:before="7"/>
        <w:ind w:right="260"/>
        <w:jc w:val="both"/>
        <w:rPr>
          <w:noProof/>
          <w:lang w:val="en-CA" w:eastAsia="en-CA"/>
        </w:rPr>
      </w:pPr>
      <w:r>
        <w:rPr>
          <w:noProof/>
          <w:lang w:val="en-CA" w:eastAsia="en-CA"/>
        </w:rPr>
        <w:t>Main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initializeTraining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learn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utility module</w:t>
      </w:r>
    </w:p>
    <w:p w:rsidR="00092A99" w:rsidRPr="00D67BAB" w:rsidRDefault="00092A99" w:rsidP="00092A99">
      <w:pPr>
        <w:pStyle w:val="ListParagraph"/>
        <w:numPr>
          <w:ilvl w:val="0"/>
          <w:numId w:val="6"/>
        </w:numPr>
        <w:spacing w:before="7"/>
        <w:ind w:right="260"/>
        <w:jc w:val="both"/>
        <w:rPr>
          <w:noProof/>
          <w:lang w:val="en-CA" w:eastAsia="en-CA"/>
        </w:rPr>
      </w:pPr>
      <w:r>
        <w:rPr>
          <w:noProof/>
          <w:lang w:val="en-CA" w:eastAsia="en-CA"/>
        </w:rPr>
        <w:t>result module</w:t>
      </w:r>
    </w:p>
    <w:p w:rsidR="00621D43" w:rsidRDefault="00621D43" w:rsidP="00441CE5">
      <w:pPr>
        <w:spacing w:before="7"/>
        <w:ind w:right="260"/>
        <w:jc w:val="both"/>
        <w:rPr>
          <w:noProof/>
          <w:lang w:val="en-CA" w:eastAsia="en-CA"/>
        </w:rPr>
      </w:pPr>
    </w:p>
    <w:p w:rsidR="00224094" w:rsidRDefault="00224094" w:rsidP="00F67AC5">
      <w:pPr>
        <w:autoSpaceDE w:val="0"/>
        <w:autoSpaceDN w:val="0"/>
        <w:adjustRightInd w:val="0"/>
        <w:jc w:val="both"/>
        <w:rPr>
          <w:b/>
          <w:lang w:val="en-CA"/>
        </w:rPr>
      </w:pPr>
    </w:p>
    <w:p w:rsidR="00A77E14" w:rsidRDefault="00A77E14" w:rsidP="00F67AC5">
      <w:pPr>
        <w:autoSpaceDE w:val="0"/>
        <w:autoSpaceDN w:val="0"/>
        <w:adjustRightInd w:val="0"/>
        <w:jc w:val="both"/>
        <w:rPr>
          <w:lang w:val="en-CA"/>
        </w:rPr>
      </w:pPr>
      <w:r w:rsidRPr="00A77E14">
        <w:rPr>
          <w:b/>
          <w:lang w:val="en-CA"/>
        </w:rPr>
        <w:lastRenderedPageBreak/>
        <w:t>Main module</w:t>
      </w:r>
      <w:r>
        <w:rPr>
          <w:lang w:val="en-CA"/>
        </w:rPr>
        <w:t>:</w:t>
      </w:r>
    </w:p>
    <w:p w:rsidR="00237E7D" w:rsidRPr="00F67AC5" w:rsidRDefault="00237E7D" w:rsidP="00F67AC5">
      <w:pPr>
        <w:autoSpaceDE w:val="0"/>
        <w:autoSpaceDN w:val="0"/>
        <w:adjustRightInd w:val="0"/>
        <w:jc w:val="both"/>
        <w:rPr>
          <w:lang w:val="en-CA"/>
        </w:rPr>
      </w:pPr>
      <w:r w:rsidRPr="00F67AC5">
        <w:rPr>
          <w:lang w:val="en-CA"/>
        </w:rPr>
        <w:t xml:space="preserve">The module </w:t>
      </w:r>
      <w:r w:rsidRPr="00F67AC5">
        <w:rPr>
          <w:b/>
          <w:bCs/>
          <w:lang w:val="en-CA"/>
        </w:rPr>
        <w:t xml:space="preserve">smoLearn.c </w:t>
      </w:r>
      <w:r w:rsidRPr="00F67AC5">
        <w:rPr>
          <w:lang w:val="en-CA"/>
        </w:rPr>
        <w:t>makes up the main module and orchestrates the whole learning process.</w:t>
      </w:r>
    </w:p>
    <w:p w:rsidR="00237E7D" w:rsidRPr="00F67AC5" w:rsidRDefault="00237E7D" w:rsidP="00F67AC5">
      <w:pPr>
        <w:autoSpaceDE w:val="0"/>
        <w:autoSpaceDN w:val="0"/>
        <w:adjustRightInd w:val="0"/>
        <w:jc w:val="both"/>
        <w:rPr>
          <w:lang w:val="en-CA"/>
        </w:rPr>
      </w:pPr>
      <w:r w:rsidRPr="00F67AC5">
        <w:rPr>
          <w:b/>
          <w:bCs/>
          <w:lang w:val="en-CA"/>
        </w:rPr>
        <w:t xml:space="preserve">smoLearn.c </w:t>
      </w:r>
      <w:r w:rsidRPr="00F67AC5">
        <w:rPr>
          <w:lang w:val="en-CA"/>
        </w:rPr>
        <w:t>will do its type checking for correct types of parameters based on the kernel chosen by</w:t>
      </w:r>
      <w:r w:rsidR="00F67AC5">
        <w:rPr>
          <w:lang w:val="en-CA"/>
        </w:rPr>
        <w:t xml:space="preserve"> </w:t>
      </w:r>
      <w:r w:rsidRPr="00F67AC5">
        <w:rPr>
          <w:lang w:val="en-CA"/>
        </w:rPr>
        <w:t>the user</w:t>
      </w:r>
      <w:r w:rsidR="0077116D">
        <w:rPr>
          <w:lang w:val="en-CA"/>
        </w:rPr>
        <w:t xml:space="preserve">. </w:t>
      </w:r>
      <w:r w:rsidRPr="00F67AC5">
        <w:rPr>
          <w:lang w:val="en-CA"/>
        </w:rPr>
        <w:t>The module also checks for existence of the training file supplied by user and opens the model file</w:t>
      </w:r>
      <w:r w:rsidR="00F67AC5">
        <w:rPr>
          <w:lang w:val="en-CA"/>
        </w:rPr>
        <w:t xml:space="preserve"> </w:t>
      </w:r>
      <w:r w:rsidRPr="00F67AC5">
        <w:rPr>
          <w:lang w:val="en-CA"/>
        </w:rPr>
        <w:t xml:space="preserve">with name </w:t>
      </w:r>
      <w:r w:rsidR="0096697E">
        <w:rPr>
          <w:lang w:val="en-CA"/>
        </w:rPr>
        <w:t>supplied by the u</w:t>
      </w:r>
      <w:r w:rsidRPr="00F67AC5">
        <w:rPr>
          <w:lang w:val="en-CA"/>
        </w:rPr>
        <w:t>s</w:t>
      </w:r>
      <w:r w:rsidR="0096697E">
        <w:rPr>
          <w:lang w:val="en-CA"/>
        </w:rPr>
        <w:t>e</w:t>
      </w:r>
      <w:r w:rsidRPr="00F67AC5">
        <w:rPr>
          <w:lang w:val="en-CA"/>
        </w:rPr>
        <w:t xml:space="preserve">r for writing the training result to. After all the type checking, </w:t>
      </w:r>
      <w:r w:rsidRPr="00F67AC5">
        <w:rPr>
          <w:b/>
          <w:bCs/>
          <w:lang w:val="en-CA"/>
        </w:rPr>
        <w:t>smoLearn.c</w:t>
      </w:r>
      <w:r w:rsidR="00F67AC5">
        <w:rPr>
          <w:lang w:val="en-CA"/>
        </w:rPr>
        <w:t xml:space="preserve"> </w:t>
      </w:r>
      <w:r w:rsidRPr="00F67AC5">
        <w:rPr>
          <w:lang w:val="en-CA"/>
        </w:rPr>
        <w:t>records the type of kernel chosen by the user, the C parameter, the degree if polynomial kernel is selected,</w:t>
      </w:r>
      <w:r w:rsidR="00F67AC5">
        <w:rPr>
          <w:lang w:val="en-CA"/>
        </w:rPr>
        <w:t xml:space="preserve"> </w:t>
      </w:r>
      <w:r w:rsidRPr="00F67AC5">
        <w:rPr>
          <w:lang w:val="en-CA"/>
        </w:rPr>
        <w:t>the square of the sigma (variance) if an RBF kernel is used, and the names of the training and model</w:t>
      </w:r>
      <w:r w:rsidR="00F67AC5">
        <w:rPr>
          <w:lang w:val="en-CA"/>
        </w:rPr>
        <w:t xml:space="preserve"> </w:t>
      </w:r>
      <w:r w:rsidRPr="00F67AC5">
        <w:rPr>
          <w:lang w:val="en-CA"/>
        </w:rPr>
        <w:t>files supplied by the user. It opens the training file for reading and the model file for writing. If there are</w:t>
      </w:r>
      <w:r w:rsidR="00F67AC5">
        <w:rPr>
          <w:lang w:val="en-CA"/>
        </w:rPr>
        <w:t xml:space="preserve"> </w:t>
      </w:r>
      <w:r w:rsidRPr="00F67AC5">
        <w:rPr>
          <w:lang w:val="en-CA"/>
        </w:rPr>
        <w:t>problems in opening those files, then the program will inform the user the errors and abort. Otherwise</w:t>
      </w:r>
      <w:r w:rsidR="00102439">
        <w:rPr>
          <w:lang w:val="en-CA"/>
        </w:rPr>
        <w:t xml:space="preserve"> </w:t>
      </w:r>
      <w:r w:rsidRPr="00F67AC5">
        <w:rPr>
          <w:b/>
          <w:bCs/>
          <w:lang w:val="en-CA"/>
        </w:rPr>
        <w:t xml:space="preserve">smoLearn.c </w:t>
      </w:r>
      <w:r w:rsidRPr="00F67AC5">
        <w:rPr>
          <w:lang w:val="en-CA"/>
        </w:rPr>
        <w:t xml:space="preserve">will ask the </w:t>
      </w:r>
      <w:r w:rsidRPr="00F67AC5">
        <w:rPr>
          <w:b/>
          <w:bCs/>
          <w:lang w:val="en-CA"/>
        </w:rPr>
        <w:t xml:space="preserve">initializeTraining module </w:t>
      </w:r>
      <w:r w:rsidRPr="00F67AC5">
        <w:rPr>
          <w:lang w:val="en-CA"/>
        </w:rPr>
        <w:t>to do all the preparation tasks before the training</w:t>
      </w:r>
      <w:r w:rsidR="00F67AC5">
        <w:rPr>
          <w:lang w:val="en-CA"/>
        </w:rPr>
        <w:t xml:space="preserve"> </w:t>
      </w:r>
      <w:r w:rsidRPr="00F67AC5">
        <w:rPr>
          <w:lang w:val="en-CA"/>
        </w:rPr>
        <w:t>process starts. These tasks include reading the training file and storing those training data and initializing</w:t>
      </w:r>
      <w:r w:rsidR="00F67AC5">
        <w:rPr>
          <w:lang w:val="en-CA"/>
        </w:rPr>
        <w:t xml:space="preserve"> </w:t>
      </w:r>
      <w:r w:rsidRPr="00F67AC5">
        <w:rPr>
          <w:lang w:val="en-CA"/>
        </w:rPr>
        <w:t xml:space="preserve">all the data structures for the training process. If the initialization process fails, then </w:t>
      </w:r>
      <w:r w:rsidRPr="00F67AC5">
        <w:rPr>
          <w:b/>
          <w:bCs/>
          <w:lang w:val="en-CA"/>
        </w:rPr>
        <w:t xml:space="preserve">smoLearn.c </w:t>
      </w:r>
      <w:r w:rsidRPr="00F67AC5">
        <w:rPr>
          <w:lang w:val="en-CA"/>
        </w:rPr>
        <w:t>will</w:t>
      </w:r>
      <w:r w:rsidR="00F67AC5">
        <w:rPr>
          <w:lang w:val="en-CA"/>
        </w:rPr>
        <w:t xml:space="preserve"> </w:t>
      </w:r>
      <w:r w:rsidRPr="00F67AC5">
        <w:rPr>
          <w:lang w:val="en-CA"/>
        </w:rPr>
        <w:t xml:space="preserve">abort the program. After initializing, </w:t>
      </w:r>
      <w:r w:rsidRPr="00F67AC5">
        <w:rPr>
          <w:b/>
          <w:bCs/>
          <w:lang w:val="en-CA"/>
        </w:rPr>
        <w:t xml:space="preserve">smoLearn.c </w:t>
      </w:r>
      <w:r w:rsidRPr="00F67AC5">
        <w:rPr>
          <w:lang w:val="en-CA"/>
        </w:rPr>
        <w:t xml:space="preserve">calls the </w:t>
      </w:r>
      <w:r w:rsidRPr="00F67AC5">
        <w:rPr>
          <w:b/>
          <w:bCs/>
          <w:lang w:val="en-CA"/>
        </w:rPr>
        <w:t xml:space="preserve">learn module </w:t>
      </w:r>
      <w:r w:rsidRPr="00F67AC5">
        <w:rPr>
          <w:lang w:val="en-CA"/>
        </w:rPr>
        <w:t>to start learning and starts a</w:t>
      </w:r>
      <w:r w:rsidR="00F67AC5">
        <w:rPr>
          <w:lang w:val="en-CA"/>
        </w:rPr>
        <w:t xml:space="preserve"> </w:t>
      </w:r>
      <w:r w:rsidRPr="00F67AC5">
        <w:rPr>
          <w:lang w:val="en-CA"/>
        </w:rPr>
        <w:t xml:space="preserve">timer. At the end of learning, </w:t>
      </w:r>
      <w:r w:rsidRPr="00F67AC5">
        <w:rPr>
          <w:b/>
          <w:bCs/>
          <w:lang w:val="en-CA"/>
        </w:rPr>
        <w:t xml:space="preserve">smoLearn.c </w:t>
      </w:r>
      <w:r w:rsidRPr="00F67AC5">
        <w:rPr>
          <w:lang w:val="en-CA"/>
        </w:rPr>
        <w:t>calculates the time it took the learning algorithm to run and</w:t>
      </w:r>
      <w:r w:rsidR="00F67AC5">
        <w:rPr>
          <w:lang w:val="en-CA"/>
        </w:rPr>
        <w:t xml:space="preserve"> </w:t>
      </w:r>
      <w:r w:rsidRPr="00F67AC5">
        <w:rPr>
          <w:lang w:val="en-CA"/>
        </w:rPr>
        <w:t xml:space="preserve">calls the </w:t>
      </w:r>
      <w:r w:rsidRPr="00F67AC5">
        <w:rPr>
          <w:b/>
          <w:bCs/>
          <w:lang w:val="en-CA"/>
        </w:rPr>
        <w:t xml:space="preserve">result module </w:t>
      </w:r>
      <w:r w:rsidRPr="00F67AC5">
        <w:rPr>
          <w:lang w:val="en-CA"/>
        </w:rPr>
        <w:t xml:space="preserve">to write the result of training in the model file. </w:t>
      </w:r>
      <w:r w:rsidRPr="00F67AC5">
        <w:rPr>
          <w:b/>
          <w:bCs/>
          <w:lang w:val="en-CA"/>
        </w:rPr>
        <w:t xml:space="preserve">smoLearn.c </w:t>
      </w:r>
      <w:r w:rsidRPr="00F67AC5">
        <w:rPr>
          <w:lang w:val="en-CA"/>
        </w:rPr>
        <w:t>then writes out the</w:t>
      </w:r>
      <w:r w:rsidR="00F67AC5">
        <w:rPr>
          <w:lang w:val="en-CA"/>
        </w:rPr>
        <w:t xml:space="preserve"> </w:t>
      </w:r>
      <w:r w:rsidRPr="00F67AC5">
        <w:rPr>
          <w:lang w:val="en-CA"/>
        </w:rPr>
        <w:t>following statistics.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number of successful kernel iterations.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total number of iterations.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 xml:space="preserve">The threshold value, </w:t>
      </w:r>
      <w:r w:rsidRPr="00F67AC5">
        <w:rPr>
          <w:i/>
          <w:iCs/>
          <w:lang w:val="en-CA"/>
        </w:rPr>
        <w:t>b</w:t>
      </w:r>
      <w:r w:rsidRPr="00F67AC5">
        <w:rPr>
          <w:lang w:val="en-CA"/>
        </w:rPr>
        <w:t>.</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norm of the weight vector if a linear kernel is used.</w:t>
      </w:r>
    </w:p>
    <w:p w:rsidR="00562192" w:rsidRDefault="00237E7D" w:rsidP="00F67AC5">
      <w:pPr>
        <w:pStyle w:val="ListParagraph"/>
        <w:numPr>
          <w:ilvl w:val="0"/>
          <w:numId w:val="7"/>
        </w:numPr>
        <w:spacing w:before="7"/>
        <w:ind w:right="260"/>
        <w:jc w:val="both"/>
        <w:rPr>
          <w:noProof/>
          <w:lang w:val="en-CA" w:eastAsia="en-CA"/>
        </w:rPr>
      </w:pPr>
      <w:r w:rsidRPr="00F67AC5">
        <w:rPr>
          <w:lang w:val="en-CA"/>
        </w:rPr>
        <w:t>The number of non-bound support vectors and the number of bound support vectors.</w:t>
      </w:r>
    </w:p>
    <w:p w:rsidR="00A77E14" w:rsidRDefault="00A77E14" w:rsidP="00A77E14">
      <w:pPr>
        <w:pStyle w:val="ListParagraph"/>
        <w:spacing w:before="7"/>
        <w:ind w:right="260"/>
        <w:jc w:val="both"/>
        <w:rPr>
          <w:noProof/>
          <w:lang w:val="en-CA" w:eastAsia="en-CA"/>
        </w:rPr>
      </w:pPr>
    </w:p>
    <w:p w:rsidR="00F67AC5" w:rsidRDefault="00A77E14" w:rsidP="00F67AC5">
      <w:pPr>
        <w:pStyle w:val="ListParagraph"/>
        <w:spacing w:before="7"/>
        <w:ind w:left="0" w:right="260"/>
        <w:jc w:val="both"/>
        <w:rPr>
          <w:b/>
          <w:noProof/>
          <w:lang w:val="en-CA" w:eastAsia="en-CA"/>
        </w:rPr>
      </w:pPr>
      <w:r w:rsidRPr="00A77E14">
        <w:rPr>
          <w:b/>
          <w:noProof/>
          <w:lang w:val="en-CA" w:eastAsia="en-CA"/>
        </w:rPr>
        <w:t>initializeTraining module:</w:t>
      </w:r>
    </w:p>
    <w:p w:rsidR="00A77E14" w:rsidRDefault="00A77E14" w:rsidP="00A77E14">
      <w:pPr>
        <w:autoSpaceDE w:val="0"/>
        <w:autoSpaceDN w:val="0"/>
        <w:adjustRightInd w:val="0"/>
        <w:jc w:val="both"/>
        <w:rPr>
          <w:lang w:val="en-CA"/>
        </w:rPr>
      </w:pPr>
      <w:r w:rsidRPr="00A77E14">
        <w:rPr>
          <w:lang w:val="en-CA"/>
        </w:rPr>
        <w:t xml:space="preserve">The tasks of the </w:t>
      </w:r>
      <w:r w:rsidRPr="00A77E14">
        <w:rPr>
          <w:b/>
          <w:bCs/>
          <w:lang w:val="en-CA"/>
        </w:rPr>
        <w:t xml:space="preserve">initializeTraining module </w:t>
      </w:r>
      <w:r w:rsidRPr="00A77E14">
        <w:rPr>
          <w:lang w:val="en-CA"/>
        </w:rPr>
        <w:t>consist of allocating memory for the following data structures</w:t>
      </w:r>
      <w:r>
        <w:rPr>
          <w:lang w:val="en-CA"/>
        </w:rPr>
        <w:t xml:space="preserve"> </w:t>
      </w:r>
      <w:r w:rsidRPr="00A77E14">
        <w:rPr>
          <w:lang w:val="en-CA"/>
        </w:rPr>
        <w:t xml:space="preserve">and reading </w:t>
      </w:r>
      <w:r>
        <w:rPr>
          <w:lang w:val="en-CA"/>
        </w:rPr>
        <w:t>the training file:</w:t>
      </w:r>
    </w:p>
    <w:p w:rsidR="005B5DD2" w:rsidRPr="005B5DD2" w:rsidRDefault="005B5DD2" w:rsidP="005B5DD2">
      <w:pPr>
        <w:autoSpaceDE w:val="0"/>
        <w:autoSpaceDN w:val="0"/>
        <w:adjustRightInd w:val="0"/>
        <w:jc w:val="both"/>
        <w:rPr>
          <w:lang w:val="en-CA"/>
        </w:rPr>
      </w:pPr>
      <w:r w:rsidRPr="005B5DD2">
        <w:rPr>
          <w:lang w:val="en-CA"/>
        </w:rPr>
        <w:t xml:space="preserve">Data structures initialized by </w:t>
      </w:r>
      <w:r w:rsidRPr="005B5DD2">
        <w:rPr>
          <w:b/>
          <w:bCs/>
          <w:lang w:val="en-CA"/>
        </w:rPr>
        <w:t>initializeTraining module</w:t>
      </w:r>
      <w:r w:rsidRPr="005B5DD2">
        <w:rPr>
          <w:lang w:val="en-CA"/>
        </w:rPr>
        <w:t xml:space="preserve">: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 structure called feature consists of an integer element for storing the id of the feature and a double element for storing the value of that feature is defined. Only features with non-zero feature value are stored. Therefore each training example has a number of these structures allocated for it according to the number of non-zero valued features it has.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 two-dimensional arrays of pointers to the structure feature, </w:t>
      </w:r>
      <w:r w:rsidRPr="005B5DD2">
        <w:rPr>
          <w:b/>
          <w:bCs/>
          <w:lang w:val="en-CA"/>
        </w:rPr>
        <w:t>example **</w:t>
      </w:r>
      <w:r w:rsidRPr="005B5DD2">
        <w:rPr>
          <w:lang w:val="en-CA"/>
        </w:rPr>
        <w:t>, is allocated for storing all the information of feature id/value pairs of the examples. Hence, example[</w:t>
      </w:r>
      <w:r w:rsidRPr="005B5DD2">
        <w:rPr>
          <w:i/>
          <w:iCs/>
          <w:lang w:val="en-CA"/>
        </w:rPr>
        <w:t>i</w:t>
      </w:r>
      <w:r w:rsidR="005B3596">
        <w:rPr>
          <w:lang w:val="en-CA"/>
        </w:rPr>
        <w:t>][</w:t>
      </w:r>
      <w:r w:rsidRPr="005B5DD2">
        <w:rPr>
          <w:i/>
          <w:iCs/>
          <w:lang w:val="en-CA"/>
        </w:rPr>
        <w:t>j</w:t>
      </w:r>
      <w:r w:rsidRPr="005B5DD2">
        <w:rPr>
          <w:lang w:val="en-CA"/>
        </w:rPr>
        <w:t xml:space="preserve">] will point to the </w:t>
      </w:r>
      <w:r w:rsidRPr="005B5DD2">
        <w:rPr>
          <w:i/>
          <w:iCs/>
          <w:lang w:val="en-CA"/>
        </w:rPr>
        <w:t>j</w:t>
      </w:r>
      <w:r w:rsidRPr="005B5DD2">
        <w:rPr>
          <w:lang w:val="en-CA"/>
        </w:rPr>
        <w:t xml:space="preserve">th feature structure which has non-zero feature value of the </w:t>
      </w:r>
      <w:r w:rsidRPr="005B5DD2">
        <w:rPr>
          <w:i/>
          <w:iCs/>
          <w:lang w:val="en-CA"/>
        </w:rPr>
        <w:t>i</w:t>
      </w:r>
      <w:r w:rsidRPr="005B5DD2">
        <w:rPr>
          <w:lang w:val="en-CA"/>
        </w:rPr>
        <w:t>th example.</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integers, </w:t>
      </w:r>
      <w:r w:rsidRPr="005B5DD2">
        <w:rPr>
          <w:b/>
          <w:bCs/>
          <w:lang w:val="en-CA"/>
        </w:rPr>
        <w:t>target</w:t>
      </w:r>
      <w:r w:rsidRPr="005B5DD2">
        <w:rPr>
          <w:lang w:val="en-CA"/>
        </w:rPr>
        <w:t>, is used to store the class labels of the training example. Class labels are ’</w:t>
      </w:r>
      <w:r w:rsidR="00652459">
        <w:rPr>
          <w:lang w:val="en-CA"/>
        </w:rPr>
        <w:t>+</w:t>
      </w:r>
      <w:r w:rsidRPr="005B5DD2">
        <w:rPr>
          <w:lang w:val="en-CA"/>
        </w:rPr>
        <w:t xml:space="preserve">1’ or ’-1’. Therefore </w:t>
      </w:r>
      <w:r w:rsidRPr="005B5DD2">
        <w:rPr>
          <w:b/>
          <w:bCs/>
          <w:lang w:val="en-CA"/>
        </w:rPr>
        <w:t>target[</w:t>
      </w:r>
      <w:r w:rsidRPr="005B5DD2">
        <w:rPr>
          <w:i/>
          <w:iCs/>
          <w:lang w:val="en-CA"/>
        </w:rPr>
        <w:t>i</w:t>
      </w:r>
      <w:r w:rsidRPr="005B5DD2">
        <w:rPr>
          <w:b/>
          <w:bCs/>
          <w:lang w:val="en-CA"/>
        </w:rPr>
        <w:t xml:space="preserve">] </w:t>
      </w:r>
      <w:r w:rsidRPr="005B5DD2">
        <w:rPr>
          <w:lang w:val="en-CA"/>
        </w:rPr>
        <w:t xml:space="preserve">is either </w:t>
      </w:r>
      <w:r w:rsidR="00652459">
        <w:rPr>
          <w:lang w:val="en-CA"/>
        </w:rPr>
        <w:t>+</w:t>
      </w:r>
      <w:r w:rsidRPr="005B5DD2">
        <w:rPr>
          <w:lang w:val="en-CA"/>
        </w:rPr>
        <w:t xml:space="preserve">1 or -1 for the </w:t>
      </w:r>
      <w:r w:rsidRPr="005B5DD2">
        <w:rPr>
          <w:i/>
          <w:iCs/>
          <w:lang w:val="en-CA"/>
        </w:rPr>
        <w:t>i</w:t>
      </w:r>
      <w:r w:rsidRPr="005B5DD2">
        <w:rPr>
          <w:lang w:val="en-CA"/>
        </w:rPr>
        <w:t>th example. These labels are read from</w:t>
      </w:r>
      <w:r>
        <w:rPr>
          <w:lang w:val="en-CA"/>
        </w:rPr>
        <w:t xml:space="preserve"> </w:t>
      </w:r>
      <w:r w:rsidRPr="005B5DD2">
        <w:rPr>
          <w:lang w:val="en-CA"/>
        </w:rPr>
        <w:t xml:space="preserve">the training file supplied by the user.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 An array of integers, </w:t>
      </w:r>
      <w:r w:rsidRPr="005B5DD2">
        <w:rPr>
          <w:b/>
          <w:bCs/>
          <w:lang w:val="en-CA"/>
        </w:rPr>
        <w:t>nonZeroFeature</w:t>
      </w:r>
      <w:r w:rsidRPr="005B5DD2">
        <w:rPr>
          <w:lang w:val="en-CA"/>
        </w:rPr>
        <w:t xml:space="preserve">, is used to store the number of non-zero valued features an example has.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doubles, </w:t>
      </w:r>
      <w:r w:rsidRPr="005B5DD2">
        <w:rPr>
          <w:b/>
          <w:bCs/>
          <w:lang w:val="en-CA"/>
        </w:rPr>
        <w:t>error</w:t>
      </w:r>
      <w:r w:rsidRPr="005B5DD2">
        <w:rPr>
          <w:lang w:val="en-CA"/>
        </w:rPr>
        <w:t xml:space="preserve">, is used to store the error of each example. This is the difference between the output of the support vector machine on a particular example and its class label. For the </w:t>
      </w:r>
      <w:r w:rsidRPr="005B5DD2">
        <w:rPr>
          <w:i/>
          <w:iCs/>
          <w:lang w:val="en-CA"/>
        </w:rPr>
        <w:t>i</w:t>
      </w:r>
      <w:r w:rsidRPr="005B5DD2">
        <w:rPr>
          <w:lang w:val="en-CA"/>
        </w:rPr>
        <w:t>th  example, error[</w:t>
      </w:r>
      <w:r w:rsidRPr="005B5DD2">
        <w:rPr>
          <w:i/>
          <w:iCs/>
          <w:lang w:val="en-CA"/>
        </w:rPr>
        <w:t>i</w:t>
      </w:r>
      <w:r w:rsidRPr="005B5DD2">
        <w:rPr>
          <w:lang w:val="en-CA"/>
        </w:rPr>
        <w:t xml:space="preserve">] stores the output of support vector machine - target[i].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doubles, </w:t>
      </w:r>
      <w:r w:rsidRPr="005B5DD2">
        <w:rPr>
          <w:b/>
          <w:bCs/>
          <w:lang w:val="en-CA"/>
        </w:rPr>
        <w:t>weight</w:t>
      </w:r>
      <w:r w:rsidRPr="005B5DD2">
        <w:rPr>
          <w:lang w:val="en-CA"/>
        </w:rPr>
        <w:t xml:space="preserve">, is used to store the weight vector of the support vector machine. This is necessary only for a linear kernel.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lastRenderedPageBreak/>
        <w:t xml:space="preserve">An array of doubles, </w:t>
      </w:r>
      <w:r w:rsidRPr="005B5DD2">
        <w:rPr>
          <w:b/>
          <w:bCs/>
          <w:lang w:val="en-CA"/>
        </w:rPr>
        <w:t>lambda</w:t>
      </w:r>
      <w:r w:rsidRPr="005B5DD2">
        <w:rPr>
          <w:lang w:val="en-CA"/>
        </w:rPr>
        <w:t>, is used to store the Lagrange multipliers of the training examples during</w:t>
      </w:r>
      <w:r w:rsidRPr="005B5DD2">
        <w:rPr>
          <w:sz w:val="22"/>
          <w:szCs w:val="22"/>
          <w:lang w:val="en-CA"/>
        </w:rPr>
        <w:t xml:space="preserve"> training.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nonBound</w:t>
      </w:r>
      <w:r w:rsidRPr="005B5DD2">
        <w:rPr>
          <w:lang w:val="en-CA"/>
        </w:rPr>
        <w:t xml:space="preserve">, is used to record whether an example has a non-bound Lagrange multiplier during training, i.e. the value of the multiplier is in the interval (0, C) where C is the parameter which determines the trade-off between training error and margin.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unBoundIndex</w:t>
      </w:r>
      <w:r w:rsidRPr="005B5DD2">
        <w:rPr>
          <w:lang w:val="en-CA"/>
        </w:rPr>
        <w:t xml:space="preserve">, is used to index the examples which have non-bound Lagrange multipliers.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errorCache</w:t>
      </w:r>
      <w:r w:rsidRPr="005B5DD2">
        <w:rPr>
          <w:lang w:val="en-CA"/>
        </w:rPr>
        <w:t xml:space="preserve">, is used to index examples with non-bound Lagrange multipliers in the order of their increasing errors during training. </w:t>
      </w:r>
    </w:p>
    <w:p w:rsidR="00A77E14"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nonZeroLambda</w:t>
      </w:r>
      <w:r w:rsidRPr="005B5DD2">
        <w:rPr>
          <w:lang w:val="en-CA"/>
        </w:rPr>
        <w:t>, is used to index the examples whose Lagrange multipliers are non-zero during training.</w:t>
      </w:r>
    </w:p>
    <w:p w:rsidR="002E4F34" w:rsidRPr="002E4F34" w:rsidRDefault="002E4F34" w:rsidP="002E4F34">
      <w:pPr>
        <w:autoSpaceDE w:val="0"/>
        <w:autoSpaceDN w:val="0"/>
        <w:adjustRightInd w:val="0"/>
        <w:jc w:val="both"/>
        <w:rPr>
          <w:lang w:val="en-CA"/>
        </w:rPr>
      </w:pPr>
      <w:r w:rsidRPr="002E4F34">
        <w:rPr>
          <w:lang w:val="en-CA"/>
        </w:rPr>
        <w:t xml:space="preserve"> Another task performed by </w:t>
      </w:r>
      <w:r w:rsidRPr="002E4F34">
        <w:rPr>
          <w:b/>
          <w:bCs/>
          <w:lang w:val="en-CA"/>
        </w:rPr>
        <w:t xml:space="preserve">initializeTraining module </w:t>
      </w:r>
      <w:r w:rsidRPr="002E4F34">
        <w:rPr>
          <w:lang w:val="en-CA"/>
        </w:rPr>
        <w:t>is to read the training file and store the information</w:t>
      </w:r>
      <w:r w:rsidR="00933C94">
        <w:rPr>
          <w:lang w:val="en-CA"/>
        </w:rPr>
        <w:t xml:space="preserve"> </w:t>
      </w:r>
      <w:r w:rsidRPr="002E4F34">
        <w:rPr>
          <w:lang w:val="en-CA"/>
        </w:rPr>
        <w:t>of the training examples.</w:t>
      </w:r>
    </w:p>
    <w:p w:rsidR="004A2133" w:rsidRDefault="002E4F34" w:rsidP="002E4F34">
      <w:pPr>
        <w:autoSpaceDE w:val="0"/>
        <w:autoSpaceDN w:val="0"/>
        <w:adjustRightInd w:val="0"/>
        <w:jc w:val="both"/>
        <w:rPr>
          <w:lang w:val="en-CA"/>
        </w:rPr>
      </w:pPr>
      <w:r w:rsidRPr="002E4F34">
        <w:rPr>
          <w:lang w:val="en-CA"/>
        </w:rPr>
        <w:t xml:space="preserve">There </w:t>
      </w:r>
      <w:r w:rsidR="004A2133">
        <w:rPr>
          <w:lang w:val="en-CA"/>
        </w:rPr>
        <w:t>are 3 functions in this module:</w:t>
      </w:r>
    </w:p>
    <w:p w:rsidR="004A2133" w:rsidRPr="004A2133" w:rsidRDefault="002E4F34" w:rsidP="004A2133">
      <w:pPr>
        <w:pStyle w:val="ListParagraph"/>
        <w:numPr>
          <w:ilvl w:val="0"/>
          <w:numId w:val="10"/>
        </w:numPr>
        <w:autoSpaceDE w:val="0"/>
        <w:autoSpaceDN w:val="0"/>
        <w:adjustRightInd w:val="0"/>
        <w:jc w:val="both"/>
        <w:rPr>
          <w:lang w:val="en-CA"/>
        </w:rPr>
      </w:pPr>
      <w:r w:rsidRPr="004A2133">
        <w:rPr>
          <w:b/>
          <w:bCs/>
          <w:lang w:val="en-CA"/>
        </w:rPr>
        <w:t>initializeData()</w:t>
      </w:r>
      <w:r w:rsidRPr="004A2133">
        <w:rPr>
          <w:lang w:val="en-CA"/>
        </w:rPr>
        <w:t xml:space="preserve">, </w:t>
      </w:r>
    </w:p>
    <w:p w:rsidR="004A2133" w:rsidRPr="004A2133" w:rsidRDefault="002E4F34" w:rsidP="004A2133">
      <w:pPr>
        <w:pStyle w:val="ListParagraph"/>
        <w:numPr>
          <w:ilvl w:val="0"/>
          <w:numId w:val="10"/>
        </w:numPr>
        <w:autoSpaceDE w:val="0"/>
        <w:autoSpaceDN w:val="0"/>
        <w:adjustRightInd w:val="0"/>
        <w:jc w:val="both"/>
        <w:rPr>
          <w:lang w:val="en-CA"/>
        </w:rPr>
      </w:pPr>
      <w:r w:rsidRPr="004A2133">
        <w:rPr>
          <w:b/>
          <w:bCs/>
          <w:lang w:val="en-CA"/>
        </w:rPr>
        <w:t xml:space="preserve">readFile() </w:t>
      </w:r>
    </w:p>
    <w:p w:rsidR="004A2133" w:rsidRDefault="002E4F34" w:rsidP="00933C94">
      <w:pPr>
        <w:pStyle w:val="ListParagraph"/>
        <w:numPr>
          <w:ilvl w:val="0"/>
          <w:numId w:val="10"/>
        </w:numPr>
        <w:autoSpaceDE w:val="0"/>
        <w:autoSpaceDN w:val="0"/>
        <w:adjustRightInd w:val="0"/>
        <w:jc w:val="both"/>
        <w:rPr>
          <w:lang w:val="en-CA"/>
        </w:rPr>
      </w:pPr>
      <w:r w:rsidRPr="004A2133">
        <w:rPr>
          <w:b/>
          <w:bCs/>
          <w:lang w:val="en-CA"/>
        </w:rPr>
        <w:t xml:space="preserve">initializeTraining() </w:t>
      </w:r>
    </w:p>
    <w:p w:rsidR="00933C94" w:rsidRDefault="00933C94" w:rsidP="00933C94">
      <w:pPr>
        <w:pStyle w:val="ListParagraph"/>
        <w:autoSpaceDE w:val="0"/>
        <w:autoSpaceDN w:val="0"/>
        <w:adjustRightInd w:val="0"/>
        <w:jc w:val="both"/>
        <w:rPr>
          <w:lang w:val="en-CA"/>
        </w:rPr>
      </w:pPr>
    </w:p>
    <w:p w:rsidR="00933C94" w:rsidRPr="00933C94" w:rsidRDefault="00933C94" w:rsidP="00933C94">
      <w:pPr>
        <w:pStyle w:val="ListParagraph"/>
        <w:autoSpaceDE w:val="0"/>
        <w:autoSpaceDN w:val="0"/>
        <w:adjustRightInd w:val="0"/>
        <w:ind w:left="0"/>
        <w:jc w:val="both"/>
        <w:rPr>
          <w:lang w:val="en-CA"/>
        </w:rPr>
      </w:pPr>
      <w:r>
        <w:rPr>
          <w:lang w:val="en-CA"/>
        </w:rPr>
        <w:t>They are described below:</w:t>
      </w:r>
    </w:p>
    <w:p w:rsidR="002E4F34" w:rsidRPr="002E4F34" w:rsidRDefault="002E4F34" w:rsidP="002E4F34">
      <w:pPr>
        <w:autoSpaceDE w:val="0"/>
        <w:autoSpaceDN w:val="0"/>
        <w:adjustRightInd w:val="0"/>
        <w:jc w:val="both"/>
        <w:rPr>
          <w:b/>
          <w:bCs/>
          <w:lang w:val="en-CA"/>
        </w:rPr>
      </w:pPr>
      <w:r w:rsidRPr="002E4F34">
        <w:rPr>
          <w:b/>
          <w:bCs/>
          <w:lang w:val="en-CA"/>
        </w:rPr>
        <w:t>int initializeData( int size )</w:t>
      </w:r>
      <w:r w:rsidR="004A2133">
        <w:rPr>
          <w:b/>
          <w:bCs/>
          <w:lang w:val="en-CA"/>
        </w:rPr>
        <w:t>:</w:t>
      </w:r>
    </w:p>
    <w:p w:rsidR="00933C94" w:rsidRDefault="002E4F34" w:rsidP="002E4F34">
      <w:pPr>
        <w:autoSpaceDE w:val="0"/>
        <w:autoSpaceDN w:val="0"/>
        <w:adjustRightInd w:val="0"/>
        <w:jc w:val="both"/>
        <w:rPr>
          <w:lang w:val="en-CA"/>
        </w:rPr>
      </w:pPr>
      <w:r w:rsidRPr="002E4F34">
        <w:rPr>
          <w:lang w:val="en-CA"/>
        </w:rPr>
        <w:t xml:space="preserve">This function initializes the data structure </w:t>
      </w:r>
      <w:r w:rsidRPr="002E4F34">
        <w:rPr>
          <w:b/>
          <w:bCs/>
          <w:lang w:val="en-CA"/>
        </w:rPr>
        <w:t>example **</w:t>
      </w:r>
      <w:r w:rsidRPr="002E4F34">
        <w:rPr>
          <w:lang w:val="en-CA"/>
        </w:rPr>
        <w:t xml:space="preserve">, </w:t>
      </w:r>
      <w:r w:rsidRPr="002E4F34">
        <w:rPr>
          <w:b/>
          <w:bCs/>
          <w:lang w:val="en-CA"/>
        </w:rPr>
        <w:t>target</w:t>
      </w:r>
      <w:r w:rsidRPr="002E4F34">
        <w:rPr>
          <w:lang w:val="en-CA"/>
        </w:rPr>
        <w:t xml:space="preserve">, </w:t>
      </w:r>
      <w:r w:rsidRPr="002E4F34">
        <w:rPr>
          <w:b/>
          <w:bCs/>
          <w:lang w:val="en-CA"/>
        </w:rPr>
        <w:t xml:space="preserve">nonZeroFeature </w:t>
      </w:r>
      <w:r w:rsidRPr="002E4F34">
        <w:rPr>
          <w:lang w:val="en-CA"/>
        </w:rPr>
        <w:t xml:space="preserve">and </w:t>
      </w:r>
      <w:r w:rsidRPr="002E4F34">
        <w:rPr>
          <w:b/>
          <w:bCs/>
          <w:lang w:val="en-CA"/>
        </w:rPr>
        <w:t xml:space="preserve">error </w:t>
      </w:r>
      <w:r w:rsidRPr="002E4F34">
        <w:rPr>
          <w:lang w:val="en-CA"/>
        </w:rPr>
        <w:t>to the</w:t>
      </w:r>
      <w:r w:rsidR="00933C94">
        <w:rPr>
          <w:lang w:val="en-CA"/>
        </w:rPr>
        <w:t xml:space="preserve"> </w:t>
      </w:r>
      <w:r w:rsidRPr="002E4F34">
        <w:rPr>
          <w:lang w:val="en-CA"/>
        </w:rPr>
        <w:t>size passed in the function argument. It will return 1 if initialization is successful, otherwise it will</w:t>
      </w:r>
      <w:r w:rsidR="00933C94">
        <w:rPr>
          <w:lang w:val="en-CA"/>
        </w:rPr>
        <w:t xml:space="preserve"> </w:t>
      </w:r>
      <w:r w:rsidRPr="002E4F34">
        <w:rPr>
          <w:lang w:val="en-CA"/>
        </w:rPr>
        <w:t xml:space="preserve">return 0. </w:t>
      </w:r>
    </w:p>
    <w:p w:rsidR="00933C94" w:rsidRDefault="00933C94" w:rsidP="002E4F34">
      <w:pPr>
        <w:autoSpaceDE w:val="0"/>
        <w:autoSpaceDN w:val="0"/>
        <w:adjustRightInd w:val="0"/>
        <w:jc w:val="both"/>
        <w:rPr>
          <w:lang w:val="en-CA"/>
        </w:rPr>
      </w:pPr>
    </w:p>
    <w:p w:rsidR="002E4F34" w:rsidRPr="00933C94" w:rsidRDefault="002E4F34" w:rsidP="002E4F34">
      <w:pPr>
        <w:autoSpaceDE w:val="0"/>
        <w:autoSpaceDN w:val="0"/>
        <w:adjustRightInd w:val="0"/>
        <w:jc w:val="both"/>
        <w:rPr>
          <w:lang w:val="en-CA"/>
        </w:rPr>
      </w:pPr>
      <w:r w:rsidRPr="002E4F34">
        <w:rPr>
          <w:b/>
          <w:bCs/>
          <w:lang w:val="en-CA"/>
        </w:rPr>
        <w:t>int readFile(FILE *in)</w:t>
      </w:r>
      <w:r w:rsidR="00933C94">
        <w:rPr>
          <w:b/>
          <w:bCs/>
          <w:lang w:val="en-CA"/>
        </w:rPr>
        <w:t>:</w:t>
      </w:r>
    </w:p>
    <w:p w:rsidR="00A77E14" w:rsidRPr="002E4F34" w:rsidRDefault="002E4F34" w:rsidP="002E4F34">
      <w:pPr>
        <w:autoSpaceDE w:val="0"/>
        <w:autoSpaceDN w:val="0"/>
        <w:adjustRightInd w:val="0"/>
        <w:jc w:val="both"/>
        <w:rPr>
          <w:lang w:val="en-CA"/>
        </w:rPr>
      </w:pPr>
      <w:r w:rsidRPr="002E4F34">
        <w:rPr>
          <w:lang w:val="en-CA"/>
        </w:rPr>
        <w:t>This function assumes that the file pointed to by file pointer ’</w:t>
      </w:r>
      <w:r w:rsidRPr="00102439">
        <w:rPr>
          <w:i/>
          <w:lang w:val="en-CA"/>
        </w:rPr>
        <w:t>in</w:t>
      </w:r>
      <w:r w:rsidRPr="002E4F34">
        <w:rPr>
          <w:lang w:val="en-CA"/>
        </w:rPr>
        <w:t>’ has been opened successfully. The</w:t>
      </w:r>
      <w:r w:rsidR="00933C94">
        <w:rPr>
          <w:lang w:val="en-CA"/>
        </w:rPr>
        <w:t xml:space="preserve"> </w:t>
      </w:r>
      <w:r w:rsidRPr="002E4F34">
        <w:rPr>
          <w:lang w:val="en-CA"/>
        </w:rPr>
        <w:t>function makes two passes of the training file. In the first pass, it just counts the number of lines</w:t>
      </w:r>
      <w:r w:rsidR="00933C94">
        <w:rPr>
          <w:lang w:val="en-CA"/>
        </w:rPr>
        <w:t xml:space="preserve"> </w:t>
      </w:r>
      <w:r w:rsidRPr="002E4F34">
        <w:rPr>
          <w:lang w:val="en-CA"/>
        </w:rPr>
        <w:t>in the file to have an over estimate of the number of training examples. Using this estimate, the</w:t>
      </w:r>
      <w:r w:rsidR="00933C94">
        <w:rPr>
          <w:lang w:val="en-CA"/>
        </w:rPr>
        <w:t xml:space="preserve"> </w:t>
      </w:r>
      <w:r w:rsidRPr="002E4F34">
        <w:rPr>
          <w:lang w:val="en-CA"/>
        </w:rPr>
        <w:t xml:space="preserve">arrays </w:t>
      </w:r>
      <w:r w:rsidRPr="002E4F34">
        <w:rPr>
          <w:b/>
          <w:bCs/>
          <w:lang w:val="en-CA"/>
        </w:rPr>
        <w:t>example</w:t>
      </w:r>
      <w:r w:rsidRPr="002E4F34">
        <w:rPr>
          <w:lang w:val="en-CA"/>
        </w:rPr>
        <w:t xml:space="preserve">, </w:t>
      </w:r>
      <w:r w:rsidRPr="002E4F34">
        <w:rPr>
          <w:b/>
          <w:bCs/>
          <w:lang w:val="en-CA"/>
        </w:rPr>
        <w:t>target</w:t>
      </w:r>
      <w:r w:rsidRPr="002E4F34">
        <w:rPr>
          <w:lang w:val="en-CA"/>
        </w:rPr>
        <w:t xml:space="preserve">, </w:t>
      </w:r>
      <w:r w:rsidRPr="002E4F34">
        <w:rPr>
          <w:b/>
          <w:bCs/>
          <w:lang w:val="en-CA"/>
        </w:rPr>
        <w:t xml:space="preserve">nonZeroFeature </w:t>
      </w:r>
      <w:r w:rsidRPr="002E4F34">
        <w:rPr>
          <w:lang w:val="en-CA"/>
        </w:rPr>
        <w:t xml:space="preserve">and </w:t>
      </w:r>
      <w:r w:rsidRPr="002E4F34">
        <w:rPr>
          <w:b/>
          <w:bCs/>
          <w:lang w:val="en-CA"/>
        </w:rPr>
        <w:t xml:space="preserve">error </w:t>
      </w:r>
      <w:r w:rsidRPr="002E4F34">
        <w:rPr>
          <w:lang w:val="en-CA"/>
        </w:rPr>
        <w:t>are allocated. In the second pass, it reads each</w:t>
      </w:r>
      <w:r w:rsidR="00933C94">
        <w:rPr>
          <w:lang w:val="en-CA"/>
        </w:rPr>
        <w:t xml:space="preserve"> </w:t>
      </w:r>
      <w:r w:rsidRPr="002E4F34">
        <w:rPr>
          <w:lang w:val="en-CA"/>
        </w:rPr>
        <w:t xml:space="preserve">non-comment line and stores the class label either </w:t>
      </w:r>
      <w:r w:rsidR="00821641">
        <w:rPr>
          <w:lang w:val="en-CA"/>
        </w:rPr>
        <w:t>+</w:t>
      </w:r>
      <w:r w:rsidRPr="002E4F34">
        <w:rPr>
          <w:lang w:val="en-CA"/>
        </w:rPr>
        <w:t xml:space="preserve">1 or -1 for each example in the </w:t>
      </w:r>
      <w:r w:rsidRPr="002E4F34">
        <w:rPr>
          <w:b/>
          <w:bCs/>
          <w:lang w:val="en-CA"/>
        </w:rPr>
        <w:t xml:space="preserve">target </w:t>
      </w:r>
      <w:r w:rsidRPr="002E4F34">
        <w:rPr>
          <w:lang w:val="en-CA"/>
        </w:rPr>
        <w:t>array and</w:t>
      </w:r>
      <w:r w:rsidR="00933C94">
        <w:rPr>
          <w:lang w:val="en-CA"/>
        </w:rPr>
        <w:t xml:space="preserve"> </w:t>
      </w:r>
      <w:r w:rsidRPr="002E4F34">
        <w:rPr>
          <w:lang w:val="en-CA"/>
        </w:rPr>
        <w:t xml:space="preserve">the feature id/value pairs in the </w:t>
      </w:r>
      <w:r w:rsidRPr="002E4F34">
        <w:rPr>
          <w:b/>
          <w:bCs/>
          <w:lang w:val="en-CA"/>
        </w:rPr>
        <w:t xml:space="preserve">example </w:t>
      </w:r>
      <w:r w:rsidRPr="002E4F34">
        <w:rPr>
          <w:lang w:val="en-CA"/>
        </w:rPr>
        <w:t>array. Only non-zero valued features are stored. While</w:t>
      </w:r>
      <w:r w:rsidR="00225C44">
        <w:rPr>
          <w:lang w:val="en-CA"/>
        </w:rPr>
        <w:t xml:space="preserve"> </w:t>
      </w:r>
      <w:r w:rsidRPr="002E4F34">
        <w:rPr>
          <w:lang w:val="en-CA"/>
        </w:rPr>
        <w:t>reading the lines, the function also keeps track of the maximum feature id it has encountered so</w:t>
      </w:r>
      <w:r w:rsidR="00225C44">
        <w:rPr>
          <w:lang w:val="en-CA"/>
        </w:rPr>
        <w:t xml:space="preserve"> </w:t>
      </w:r>
      <w:r w:rsidRPr="002E4F34">
        <w:rPr>
          <w:lang w:val="en-CA"/>
        </w:rPr>
        <w:t>far. At the end of the reading of the file, this maximum feature id is taken to be the number of</w:t>
      </w:r>
      <w:r w:rsidR="00225C44">
        <w:rPr>
          <w:lang w:val="en-CA"/>
        </w:rPr>
        <w:t xml:space="preserve"> </w:t>
      </w:r>
      <w:r w:rsidRPr="002E4F34">
        <w:rPr>
          <w:lang w:val="en-CA"/>
        </w:rPr>
        <w:t>features the training examples have. The user does not have to supply the number of features of the</w:t>
      </w:r>
      <w:r w:rsidR="00225C44">
        <w:rPr>
          <w:lang w:val="en-CA"/>
        </w:rPr>
        <w:t xml:space="preserve"> </w:t>
      </w:r>
      <w:r w:rsidRPr="002E4F34">
        <w:rPr>
          <w:lang w:val="en-CA"/>
        </w:rPr>
        <w:t>examples. The function returns 1 if reading is successful, otherwise it returns 0.</w:t>
      </w:r>
    </w:p>
    <w:p w:rsidR="00621D43" w:rsidRDefault="00621D43" w:rsidP="00562192">
      <w:pPr>
        <w:spacing w:before="7"/>
        <w:ind w:right="260"/>
        <w:rPr>
          <w:b/>
          <w:noProof/>
          <w:lang w:val="en-CA" w:eastAsia="en-CA"/>
        </w:rPr>
      </w:pPr>
    </w:p>
    <w:p w:rsidR="00225C44" w:rsidRPr="00225C44" w:rsidRDefault="00225C44" w:rsidP="00225C44">
      <w:pPr>
        <w:autoSpaceDE w:val="0"/>
        <w:autoSpaceDN w:val="0"/>
        <w:adjustRightInd w:val="0"/>
        <w:jc w:val="both"/>
        <w:rPr>
          <w:b/>
          <w:bCs/>
          <w:lang w:val="en-CA"/>
        </w:rPr>
      </w:pPr>
      <w:r w:rsidRPr="00225C44">
        <w:rPr>
          <w:b/>
          <w:bCs/>
          <w:lang w:val="en-CA"/>
        </w:rPr>
        <w:t>int initializeTraining(void)</w:t>
      </w:r>
      <w:r>
        <w:rPr>
          <w:b/>
          <w:bCs/>
          <w:lang w:val="en-CA"/>
        </w:rPr>
        <w:t>:</w:t>
      </w:r>
    </w:p>
    <w:p w:rsidR="00225C44" w:rsidRDefault="00225C44" w:rsidP="00225C44">
      <w:pPr>
        <w:autoSpaceDE w:val="0"/>
        <w:autoSpaceDN w:val="0"/>
        <w:adjustRightInd w:val="0"/>
        <w:jc w:val="both"/>
        <w:rPr>
          <w:lang w:val="en-CA"/>
        </w:rPr>
      </w:pPr>
      <w:r w:rsidRPr="00225C44">
        <w:rPr>
          <w:lang w:val="en-CA"/>
        </w:rPr>
        <w:t xml:space="preserve">This function initializes the data structures </w:t>
      </w:r>
      <w:r w:rsidRPr="00225C44">
        <w:rPr>
          <w:b/>
          <w:bCs/>
          <w:lang w:val="en-CA"/>
        </w:rPr>
        <w:t>weight</w:t>
      </w:r>
      <w:r w:rsidRPr="00225C44">
        <w:rPr>
          <w:lang w:val="en-CA"/>
        </w:rPr>
        <w:t xml:space="preserve">, </w:t>
      </w:r>
      <w:r w:rsidRPr="00225C44">
        <w:rPr>
          <w:b/>
          <w:bCs/>
          <w:lang w:val="en-CA"/>
        </w:rPr>
        <w:t>lambda</w:t>
      </w:r>
      <w:r w:rsidRPr="00225C44">
        <w:rPr>
          <w:lang w:val="en-CA"/>
        </w:rPr>
        <w:t xml:space="preserve">, </w:t>
      </w:r>
      <w:r w:rsidRPr="00225C44">
        <w:rPr>
          <w:b/>
          <w:bCs/>
          <w:lang w:val="en-CA"/>
        </w:rPr>
        <w:t>nonBound</w:t>
      </w:r>
      <w:r w:rsidRPr="00225C44">
        <w:rPr>
          <w:lang w:val="en-CA"/>
        </w:rPr>
        <w:t xml:space="preserve">, </w:t>
      </w:r>
      <w:r w:rsidRPr="00225C44">
        <w:rPr>
          <w:b/>
          <w:bCs/>
          <w:lang w:val="en-CA"/>
        </w:rPr>
        <w:t>unBoundIndex</w:t>
      </w:r>
      <w:r w:rsidRPr="00225C44">
        <w:rPr>
          <w:lang w:val="en-CA"/>
        </w:rPr>
        <w:t xml:space="preserve">, </w:t>
      </w:r>
      <w:r w:rsidRPr="00225C44">
        <w:rPr>
          <w:b/>
          <w:bCs/>
          <w:lang w:val="en-CA"/>
        </w:rPr>
        <w:t xml:space="preserve">error-Cache </w:t>
      </w:r>
      <w:r w:rsidRPr="00225C44">
        <w:rPr>
          <w:lang w:val="en-CA"/>
        </w:rPr>
        <w:t xml:space="preserve">and </w:t>
      </w:r>
      <w:r w:rsidRPr="00225C44">
        <w:rPr>
          <w:b/>
          <w:bCs/>
          <w:lang w:val="en-CA"/>
        </w:rPr>
        <w:t>nonZeroLambda</w:t>
      </w:r>
      <w:r w:rsidRPr="00225C44">
        <w:rPr>
          <w:lang w:val="en-CA"/>
        </w:rPr>
        <w:t>. It returns 1 if the operation is successful, otherwise it returns 0.</w:t>
      </w:r>
    </w:p>
    <w:p w:rsidR="006D0141" w:rsidRDefault="006D0141" w:rsidP="00225C44">
      <w:pPr>
        <w:autoSpaceDE w:val="0"/>
        <w:autoSpaceDN w:val="0"/>
        <w:adjustRightInd w:val="0"/>
        <w:jc w:val="both"/>
        <w:rPr>
          <w:lang w:val="en-CA"/>
        </w:rPr>
      </w:pPr>
    </w:p>
    <w:p w:rsidR="006D0141" w:rsidRPr="006D0141" w:rsidRDefault="006D0141" w:rsidP="006D0141">
      <w:pPr>
        <w:autoSpaceDE w:val="0"/>
        <w:autoSpaceDN w:val="0"/>
        <w:adjustRightInd w:val="0"/>
        <w:jc w:val="both"/>
        <w:rPr>
          <w:b/>
          <w:bCs/>
          <w:lang w:val="en-CA"/>
        </w:rPr>
      </w:pPr>
      <w:r w:rsidRPr="006D0141">
        <w:rPr>
          <w:b/>
          <w:bCs/>
          <w:lang w:val="en-CA"/>
        </w:rPr>
        <w:t>Learn module</w:t>
      </w:r>
      <w:r w:rsidR="00BF7049">
        <w:rPr>
          <w:b/>
          <w:bCs/>
          <w:lang w:val="en-CA"/>
        </w:rPr>
        <w:t>:</w:t>
      </w:r>
    </w:p>
    <w:p w:rsidR="00362544" w:rsidRDefault="006D0141" w:rsidP="006D0141">
      <w:pPr>
        <w:autoSpaceDE w:val="0"/>
        <w:autoSpaceDN w:val="0"/>
        <w:adjustRightInd w:val="0"/>
        <w:jc w:val="both"/>
        <w:rPr>
          <w:lang w:val="en-CA"/>
        </w:rPr>
      </w:pPr>
      <w:r w:rsidRPr="006D0141">
        <w:rPr>
          <w:lang w:val="en-CA"/>
        </w:rPr>
        <w:t>This mod</w:t>
      </w:r>
      <w:r w:rsidR="00714DC2">
        <w:rPr>
          <w:lang w:val="en-CA"/>
        </w:rPr>
        <w:t xml:space="preserve">ule runs the training </w:t>
      </w:r>
      <w:r w:rsidRPr="006D0141">
        <w:rPr>
          <w:lang w:val="en-CA"/>
        </w:rPr>
        <w:t>Sequential Minimal Optimization algorithm. It follows the</w:t>
      </w:r>
      <w:r w:rsidR="00362544">
        <w:rPr>
          <w:lang w:val="en-CA"/>
        </w:rPr>
        <w:t xml:space="preserve"> </w:t>
      </w:r>
      <w:r w:rsidRPr="006D0141">
        <w:rPr>
          <w:lang w:val="en-CA"/>
        </w:rPr>
        <w:t>pseudo codes des</w:t>
      </w:r>
      <w:r w:rsidR="00200F16">
        <w:rPr>
          <w:lang w:val="en-CA"/>
        </w:rPr>
        <w:t>cribed in Fi</w:t>
      </w:r>
      <w:r w:rsidR="00362544">
        <w:rPr>
          <w:lang w:val="en-CA"/>
        </w:rPr>
        <w:t>g 5.2</w:t>
      </w:r>
      <w:r w:rsidRPr="006D0141">
        <w:rPr>
          <w:lang w:val="en-CA"/>
        </w:rPr>
        <w:t xml:space="preserve"> (except for the modification in the second choice heuristic</w:t>
      </w:r>
      <w:r w:rsidR="00821641">
        <w:rPr>
          <w:lang w:val="en-CA"/>
        </w:rPr>
        <w:t xml:space="preserve"> </w:t>
      </w:r>
      <w:r w:rsidRPr="006D0141">
        <w:rPr>
          <w:lang w:val="en-CA"/>
        </w:rPr>
        <w:t xml:space="preserve">in the </w:t>
      </w:r>
      <w:r w:rsidRPr="006D0141">
        <w:rPr>
          <w:b/>
          <w:bCs/>
          <w:lang w:val="en-CA"/>
        </w:rPr>
        <w:t xml:space="preserve">examineExample </w:t>
      </w:r>
      <w:r w:rsidRPr="006D0141">
        <w:rPr>
          <w:lang w:val="en-CA"/>
        </w:rPr>
        <w:t xml:space="preserve">function) and </w:t>
      </w:r>
      <w:r w:rsidR="00362544">
        <w:rPr>
          <w:lang w:val="en-CA"/>
        </w:rPr>
        <w:t>the equations derived in Sec IV</w:t>
      </w:r>
      <w:r w:rsidRPr="006D0141">
        <w:rPr>
          <w:lang w:val="en-CA"/>
        </w:rPr>
        <w:t>. There are five functions in</w:t>
      </w:r>
      <w:r w:rsidR="00362544">
        <w:rPr>
          <w:lang w:val="en-CA"/>
        </w:rPr>
        <w:t xml:space="preserve"> </w:t>
      </w:r>
      <w:r w:rsidRPr="006D0141">
        <w:rPr>
          <w:lang w:val="en-CA"/>
        </w:rPr>
        <w:t xml:space="preserve">the module. </w:t>
      </w:r>
    </w:p>
    <w:p w:rsidR="00084014" w:rsidRDefault="00084014" w:rsidP="006D0141">
      <w:pPr>
        <w:autoSpaceDE w:val="0"/>
        <w:autoSpaceDN w:val="0"/>
        <w:adjustRightInd w:val="0"/>
        <w:jc w:val="both"/>
        <w:rPr>
          <w:b/>
          <w:bCs/>
          <w:lang w:val="en-CA"/>
        </w:rPr>
      </w:pPr>
    </w:p>
    <w:p w:rsidR="00084014" w:rsidRDefault="00084014" w:rsidP="006D0141">
      <w:pPr>
        <w:autoSpaceDE w:val="0"/>
        <w:autoSpaceDN w:val="0"/>
        <w:adjustRightInd w:val="0"/>
        <w:jc w:val="both"/>
        <w:rPr>
          <w:b/>
          <w:bCs/>
          <w:lang w:val="en-CA"/>
        </w:rPr>
      </w:pPr>
    </w:p>
    <w:p w:rsidR="00084014" w:rsidRDefault="00084014" w:rsidP="006D0141">
      <w:pPr>
        <w:autoSpaceDE w:val="0"/>
        <w:autoSpaceDN w:val="0"/>
        <w:adjustRightInd w:val="0"/>
        <w:jc w:val="both"/>
        <w:rPr>
          <w:b/>
          <w:bCs/>
          <w:lang w:val="en-CA"/>
        </w:rPr>
      </w:pPr>
    </w:p>
    <w:p w:rsidR="00362544" w:rsidRDefault="006D0141" w:rsidP="006D0141">
      <w:pPr>
        <w:autoSpaceDE w:val="0"/>
        <w:autoSpaceDN w:val="0"/>
        <w:adjustRightInd w:val="0"/>
        <w:jc w:val="both"/>
        <w:rPr>
          <w:b/>
          <w:bCs/>
          <w:lang w:val="en-CA"/>
        </w:rPr>
      </w:pPr>
      <w:r w:rsidRPr="006D0141">
        <w:rPr>
          <w:b/>
          <w:bCs/>
          <w:lang w:val="en-CA"/>
        </w:rPr>
        <w:lastRenderedPageBreak/>
        <w:t>void startLearn(void)</w:t>
      </w:r>
      <w:r w:rsidR="00362544">
        <w:rPr>
          <w:b/>
          <w:bCs/>
          <w:lang w:val="en-CA"/>
        </w:rPr>
        <w:t>:</w:t>
      </w:r>
    </w:p>
    <w:p w:rsidR="00362544" w:rsidRDefault="006D0141" w:rsidP="006D0141">
      <w:pPr>
        <w:autoSpaceDE w:val="0"/>
        <w:autoSpaceDN w:val="0"/>
        <w:adjustRightInd w:val="0"/>
        <w:jc w:val="both"/>
        <w:rPr>
          <w:lang w:val="en-CA"/>
        </w:rPr>
      </w:pPr>
      <w:r w:rsidRPr="006D0141">
        <w:rPr>
          <w:lang w:val="en-CA"/>
        </w:rPr>
        <w:t>This function first iterates over all the training examples and calls function</w:t>
      </w:r>
      <w:r w:rsidR="00362544">
        <w:rPr>
          <w:lang w:val="en-CA"/>
        </w:rPr>
        <w:t xml:space="preserve"> </w:t>
      </w:r>
      <w:r w:rsidRPr="006D0141">
        <w:rPr>
          <w:b/>
          <w:bCs/>
          <w:lang w:val="en-CA"/>
        </w:rPr>
        <w:t xml:space="preserve">examineExample() </w:t>
      </w:r>
      <w:r w:rsidRPr="006D0141">
        <w:rPr>
          <w:lang w:val="en-CA"/>
        </w:rPr>
        <w:t>to check if the example violates KKT condition at each iteration. Then the</w:t>
      </w:r>
      <w:r w:rsidR="00640652">
        <w:rPr>
          <w:lang w:val="en-CA"/>
        </w:rPr>
        <w:t xml:space="preserve"> </w:t>
      </w:r>
      <w:r w:rsidRPr="006D0141">
        <w:rPr>
          <w:lang w:val="en-CA"/>
        </w:rPr>
        <w:t>examples with non-bound Lagrange multipliers are iterated over. The function alternates between</w:t>
      </w:r>
      <w:r w:rsidR="00362544">
        <w:rPr>
          <w:lang w:val="en-CA"/>
        </w:rPr>
        <w:t xml:space="preserve"> </w:t>
      </w:r>
      <w:r w:rsidRPr="006D0141">
        <w:rPr>
          <w:lang w:val="en-CA"/>
        </w:rPr>
        <w:t>iterating over all examples and all non-bound examples until all the Lagrange multipliers of the</w:t>
      </w:r>
      <w:r w:rsidR="00362544">
        <w:rPr>
          <w:lang w:val="en-CA"/>
        </w:rPr>
        <w:t xml:space="preserve"> </w:t>
      </w:r>
      <w:r w:rsidRPr="006D0141">
        <w:rPr>
          <w:lang w:val="en-CA"/>
        </w:rPr>
        <w:t xml:space="preserve">examples do not violate the KKT conditions. At this point, the function exits. </w:t>
      </w:r>
    </w:p>
    <w:p w:rsidR="00AE3431" w:rsidRDefault="00AE3431" w:rsidP="006D0141">
      <w:pPr>
        <w:autoSpaceDE w:val="0"/>
        <w:autoSpaceDN w:val="0"/>
        <w:adjustRightInd w:val="0"/>
        <w:jc w:val="both"/>
        <w:rPr>
          <w:lang w:val="en-CA"/>
        </w:rPr>
      </w:pPr>
    </w:p>
    <w:p w:rsidR="00362544" w:rsidRDefault="006D0141" w:rsidP="006D0141">
      <w:pPr>
        <w:autoSpaceDE w:val="0"/>
        <w:autoSpaceDN w:val="0"/>
        <w:adjustRightInd w:val="0"/>
        <w:jc w:val="both"/>
        <w:rPr>
          <w:b/>
          <w:bCs/>
          <w:lang w:val="en-CA"/>
        </w:rPr>
      </w:pPr>
      <w:r w:rsidRPr="006D0141">
        <w:rPr>
          <w:b/>
          <w:bCs/>
          <w:lang w:val="en-CA"/>
        </w:rPr>
        <w:t>examineExample(int e1)</w:t>
      </w:r>
      <w:r w:rsidR="00362544">
        <w:rPr>
          <w:b/>
          <w:bCs/>
          <w:lang w:val="en-CA"/>
        </w:rPr>
        <w:t>:</w:t>
      </w:r>
    </w:p>
    <w:p w:rsidR="006D0141" w:rsidRPr="006D0141" w:rsidRDefault="006D0141" w:rsidP="006D0141">
      <w:pPr>
        <w:autoSpaceDE w:val="0"/>
        <w:autoSpaceDN w:val="0"/>
        <w:adjustRightInd w:val="0"/>
        <w:jc w:val="both"/>
        <w:rPr>
          <w:lang w:val="en-CA"/>
        </w:rPr>
      </w:pPr>
      <w:r w:rsidRPr="006D0141">
        <w:rPr>
          <w:lang w:val="en-CA"/>
        </w:rPr>
        <w:t>This function checks for violation of KKT conditions of example e1. If</w:t>
      </w:r>
      <w:r w:rsidR="00362544">
        <w:rPr>
          <w:lang w:val="en-CA"/>
        </w:rPr>
        <w:t xml:space="preserve"> </w:t>
      </w:r>
      <w:r w:rsidRPr="006D0141">
        <w:rPr>
          <w:lang w:val="en-CA"/>
        </w:rPr>
        <w:t xml:space="preserve">it does not violate the KKT condition then it returns 0 to the function </w:t>
      </w:r>
      <w:r w:rsidRPr="006D0141">
        <w:rPr>
          <w:b/>
          <w:bCs/>
          <w:lang w:val="en-CA"/>
        </w:rPr>
        <w:t>startLearn()</w:t>
      </w:r>
      <w:r w:rsidRPr="006D0141">
        <w:rPr>
          <w:lang w:val="en-CA"/>
        </w:rPr>
        <w:t>, otherwise, it</w:t>
      </w:r>
      <w:r w:rsidR="00362544">
        <w:rPr>
          <w:lang w:val="en-CA"/>
        </w:rPr>
        <w:t xml:space="preserve"> </w:t>
      </w:r>
      <w:r w:rsidRPr="006D0141">
        <w:rPr>
          <w:lang w:val="en-CA"/>
        </w:rPr>
        <w:t>uses heuristics as ou</w:t>
      </w:r>
      <w:r w:rsidR="00362544">
        <w:rPr>
          <w:lang w:val="en-CA"/>
        </w:rPr>
        <w:t>tlined in Sec IV</w:t>
      </w:r>
      <w:r w:rsidRPr="006D0141">
        <w:rPr>
          <w:lang w:val="en-CA"/>
        </w:rPr>
        <w:t xml:space="preserve"> to find another example for joint optimization.</w:t>
      </w:r>
      <w:r w:rsidR="00362544">
        <w:rPr>
          <w:lang w:val="en-CA"/>
        </w:rPr>
        <w:t xml:space="preserve"> </w:t>
      </w:r>
      <w:r w:rsidRPr="006D0141">
        <w:rPr>
          <w:lang w:val="en-CA"/>
        </w:rPr>
        <w:t>In the secon</w:t>
      </w:r>
      <w:r w:rsidR="008166C2">
        <w:rPr>
          <w:lang w:val="en-CA"/>
        </w:rPr>
        <w:t>d hierarchy of the heuristic, it</w:t>
      </w:r>
      <w:r w:rsidRPr="006D0141">
        <w:rPr>
          <w:lang w:val="en-CA"/>
        </w:rPr>
        <w:t xml:space="preserve"> iterates over the non-bound examples</w:t>
      </w:r>
      <w:r w:rsidR="00362544">
        <w:rPr>
          <w:lang w:val="en-CA"/>
        </w:rPr>
        <w:t xml:space="preserve"> </w:t>
      </w:r>
      <w:r w:rsidRPr="006D0141">
        <w:rPr>
          <w:lang w:val="en-CA"/>
        </w:rPr>
        <w:t>starting from a randomly chosen position. If this does not produce a candidate example for</w:t>
      </w:r>
      <w:r w:rsidR="00362544">
        <w:rPr>
          <w:lang w:val="en-CA"/>
        </w:rPr>
        <w:t xml:space="preserve"> </w:t>
      </w:r>
      <w:r w:rsidR="00A122F6">
        <w:rPr>
          <w:lang w:val="en-CA"/>
        </w:rPr>
        <w:t>joint optimization, then it</w:t>
      </w:r>
      <w:r w:rsidRPr="006D0141">
        <w:rPr>
          <w:lang w:val="en-CA"/>
        </w:rPr>
        <w:t xml:space="preserve"> iterates over all examples looking for another candidate example. Since</w:t>
      </w:r>
      <w:r w:rsidR="00362544">
        <w:rPr>
          <w:lang w:val="en-CA"/>
        </w:rPr>
        <w:t xml:space="preserve"> </w:t>
      </w:r>
      <w:r w:rsidRPr="006D0141">
        <w:rPr>
          <w:lang w:val="en-CA"/>
        </w:rPr>
        <w:t>structurally, the separating plane orients itself over the optimization process, it is more likely that a</w:t>
      </w:r>
      <w:r w:rsidR="00362544">
        <w:rPr>
          <w:lang w:val="en-CA"/>
        </w:rPr>
        <w:t xml:space="preserve"> </w:t>
      </w:r>
      <w:r w:rsidR="00156ADA">
        <w:rPr>
          <w:lang w:val="en-CA"/>
        </w:rPr>
        <w:t>bound example will become non-</w:t>
      </w:r>
      <w:r w:rsidRPr="006D0141">
        <w:rPr>
          <w:lang w:val="en-CA"/>
        </w:rPr>
        <w:t>bound than for an example with zero Lagrange multiplier becoming</w:t>
      </w:r>
      <w:r w:rsidR="00362544">
        <w:rPr>
          <w:lang w:val="en-CA"/>
        </w:rPr>
        <w:t xml:space="preserve"> a support vector. Another</w:t>
      </w:r>
      <w:r w:rsidRPr="006D0141">
        <w:rPr>
          <w:lang w:val="en-CA"/>
        </w:rPr>
        <w:t xml:space="preserve"> </w:t>
      </w:r>
      <w:r w:rsidR="00362544">
        <w:rPr>
          <w:lang w:val="en-CA"/>
        </w:rPr>
        <w:t xml:space="preserve"> hierarchy was added  </w:t>
      </w:r>
      <w:r w:rsidRPr="006D0141">
        <w:rPr>
          <w:lang w:val="en-CA"/>
        </w:rPr>
        <w:t>right after the second hierarchy of the second heuristic and</w:t>
      </w:r>
    </w:p>
    <w:p w:rsidR="00AE3431" w:rsidRDefault="006D0141" w:rsidP="006D0141">
      <w:pPr>
        <w:autoSpaceDE w:val="0"/>
        <w:autoSpaceDN w:val="0"/>
        <w:adjustRightInd w:val="0"/>
        <w:jc w:val="both"/>
        <w:rPr>
          <w:lang w:val="en-CA"/>
        </w:rPr>
      </w:pPr>
      <w:r w:rsidRPr="006D0141">
        <w:rPr>
          <w:lang w:val="en-CA"/>
        </w:rPr>
        <w:t>the last hierarchy</w:t>
      </w:r>
      <w:r w:rsidR="00362544">
        <w:rPr>
          <w:lang w:val="en-CA"/>
        </w:rPr>
        <w:t xml:space="preserve"> was changed</w:t>
      </w:r>
      <w:r w:rsidRPr="006D0141">
        <w:rPr>
          <w:lang w:val="en-CA"/>
        </w:rPr>
        <w:t>. If iteration over non-bound examples does not produce an optimization</w:t>
      </w:r>
      <w:r w:rsidR="00AE3431">
        <w:rPr>
          <w:lang w:val="en-CA"/>
        </w:rPr>
        <w:t xml:space="preserve"> </w:t>
      </w:r>
      <w:r w:rsidRPr="006D0141">
        <w:rPr>
          <w:lang w:val="en-CA"/>
        </w:rPr>
        <w:t>then the next iteration is carried out over the bound examples in selecting the second example for</w:t>
      </w:r>
      <w:r w:rsidR="00AE3431">
        <w:rPr>
          <w:lang w:val="en-CA"/>
        </w:rPr>
        <w:t xml:space="preserve"> </w:t>
      </w:r>
      <w:r w:rsidRPr="006D0141">
        <w:rPr>
          <w:lang w:val="en-CA"/>
        </w:rPr>
        <w:t>joint optimization. The iteration starts at a random position over the bound examples. If this still</w:t>
      </w:r>
      <w:r w:rsidR="00AE3431">
        <w:rPr>
          <w:lang w:val="en-CA"/>
        </w:rPr>
        <w:t xml:space="preserve"> </w:t>
      </w:r>
      <w:r w:rsidRPr="006D0141">
        <w:rPr>
          <w:lang w:val="en-CA"/>
        </w:rPr>
        <w:t>does not work out, then the iteration will be done over the examples with zero Lagrange multipliers.</w:t>
      </w:r>
      <w:r w:rsidR="00AE3431">
        <w:rPr>
          <w:lang w:val="en-CA"/>
        </w:rPr>
        <w:t xml:space="preserve"> </w:t>
      </w:r>
      <w:r w:rsidRPr="006D0141">
        <w:rPr>
          <w:lang w:val="en-CA"/>
        </w:rPr>
        <w:t xml:space="preserve">This function returns 1 if optimization is successful, otherwise it returns 0. </w:t>
      </w:r>
    </w:p>
    <w:p w:rsidR="00AE3431" w:rsidRDefault="00AE3431" w:rsidP="006D0141">
      <w:pPr>
        <w:autoSpaceDE w:val="0"/>
        <w:autoSpaceDN w:val="0"/>
        <w:adjustRightInd w:val="0"/>
        <w:jc w:val="both"/>
        <w:rPr>
          <w:b/>
          <w:bCs/>
          <w:lang w:val="en-CA"/>
        </w:rPr>
      </w:pPr>
    </w:p>
    <w:p w:rsidR="006D0141" w:rsidRPr="00AE3431" w:rsidRDefault="006D0141" w:rsidP="006D0141">
      <w:pPr>
        <w:autoSpaceDE w:val="0"/>
        <w:autoSpaceDN w:val="0"/>
        <w:adjustRightInd w:val="0"/>
        <w:jc w:val="both"/>
        <w:rPr>
          <w:lang w:val="en-CA"/>
        </w:rPr>
      </w:pPr>
      <w:r w:rsidRPr="006D0141">
        <w:rPr>
          <w:b/>
          <w:bCs/>
          <w:lang w:val="en-CA"/>
        </w:rPr>
        <w:t>int takeStep(int e1, int e2)</w:t>
      </w:r>
      <w:r w:rsidR="00507F57">
        <w:rPr>
          <w:b/>
          <w:bCs/>
          <w:lang w:val="en-CA"/>
        </w:rPr>
        <w:t>:</w:t>
      </w:r>
    </w:p>
    <w:p w:rsidR="00A43AD4" w:rsidRPr="00A43AD4" w:rsidRDefault="006D0141" w:rsidP="00A43AD4">
      <w:pPr>
        <w:autoSpaceDE w:val="0"/>
        <w:autoSpaceDN w:val="0"/>
        <w:adjustRightInd w:val="0"/>
        <w:jc w:val="both"/>
        <w:rPr>
          <w:lang w:val="en-CA"/>
        </w:rPr>
      </w:pPr>
      <w:r w:rsidRPr="006D0141">
        <w:rPr>
          <w:lang w:val="en-CA"/>
        </w:rPr>
        <w:t>Two arguments e1 and e2 are passed to the function. They are the examples chosen for joint</w:t>
      </w:r>
      <w:r w:rsidR="00AE3431">
        <w:rPr>
          <w:lang w:val="en-CA"/>
        </w:rPr>
        <w:t xml:space="preserve"> </w:t>
      </w:r>
      <w:r w:rsidRPr="006D0141">
        <w:rPr>
          <w:lang w:val="en-CA"/>
        </w:rPr>
        <w:t xml:space="preserve">optimization. Having chosen a second example for joint optimization, </w:t>
      </w:r>
      <w:r w:rsidRPr="006D0141">
        <w:rPr>
          <w:b/>
          <w:bCs/>
          <w:lang w:val="en-CA"/>
        </w:rPr>
        <w:t xml:space="preserve">examineExample() </w:t>
      </w:r>
      <w:r w:rsidRPr="006D0141">
        <w:rPr>
          <w:lang w:val="en-CA"/>
        </w:rPr>
        <w:t>calls</w:t>
      </w:r>
      <w:r w:rsidR="00AE3431">
        <w:rPr>
          <w:lang w:val="en-CA"/>
        </w:rPr>
        <w:t xml:space="preserve"> </w:t>
      </w:r>
      <w:r w:rsidRPr="006D0141">
        <w:rPr>
          <w:b/>
          <w:bCs/>
          <w:lang w:val="en-CA"/>
        </w:rPr>
        <w:t xml:space="preserve">takeStep() </w:t>
      </w:r>
      <w:r w:rsidRPr="006D0141">
        <w:rPr>
          <w:lang w:val="en-CA"/>
        </w:rPr>
        <w:t>to carry out the optimization. The optimization step follows closely with what is described</w:t>
      </w:r>
      <w:r w:rsidR="00AE3431">
        <w:rPr>
          <w:lang w:val="en-CA"/>
        </w:rPr>
        <w:t xml:space="preserve"> in Sec IV</w:t>
      </w:r>
      <w:r w:rsidRPr="006D0141">
        <w:rPr>
          <w:lang w:val="en-CA"/>
        </w:rPr>
        <w:t>. If the secon</w:t>
      </w:r>
      <w:r w:rsidR="00AE3431">
        <w:rPr>
          <w:lang w:val="en-CA"/>
        </w:rPr>
        <w:t>d derivative eta, (Fig 5.2</w:t>
      </w:r>
      <w:r w:rsidRPr="006D0141">
        <w:rPr>
          <w:lang w:val="en-CA"/>
        </w:rPr>
        <w:t>) is negative, then we</w:t>
      </w:r>
      <w:r w:rsidR="00AE3431">
        <w:rPr>
          <w:lang w:val="en-CA"/>
        </w:rPr>
        <w:t xml:space="preserve"> </w:t>
      </w:r>
      <w:r w:rsidRPr="006D0141">
        <w:rPr>
          <w:lang w:val="en-CA"/>
        </w:rPr>
        <w:t xml:space="preserve">calculate the new lambda for the second example and clip it at the ends of the line </w:t>
      </w:r>
      <w:r w:rsidRPr="006D0141">
        <w:rPr>
          <w:i/>
          <w:iCs/>
          <w:lang w:val="en-CA"/>
        </w:rPr>
        <w:t>L</w:t>
      </w:r>
      <w:r w:rsidRPr="006D0141">
        <w:rPr>
          <w:lang w:val="en-CA"/>
        </w:rPr>
        <w:t xml:space="preserve">2 and </w:t>
      </w:r>
      <w:r w:rsidRPr="006D0141">
        <w:rPr>
          <w:i/>
          <w:iCs/>
          <w:lang w:val="en-CA"/>
        </w:rPr>
        <w:t>H</w:t>
      </w:r>
      <w:r w:rsidRPr="006D0141">
        <w:rPr>
          <w:lang w:val="en-CA"/>
        </w:rPr>
        <w:t>2. Otherwise,</w:t>
      </w:r>
      <w:r w:rsidR="00AE3431">
        <w:rPr>
          <w:lang w:val="en-CA"/>
        </w:rPr>
        <w:t xml:space="preserve"> </w:t>
      </w:r>
      <w:r w:rsidRPr="006D0141">
        <w:rPr>
          <w:lang w:val="en-CA"/>
        </w:rPr>
        <w:t xml:space="preserve">we choose either </w:t>
      </w:r>
      <w:r w:rsidRPr="006D0141">
        <w:rPr>
          <w:i/>
          <w:iCs/>
          <w:lang w:val="en-CA"/>
        </w:rPr>
        <w:t>L</w:t>
      </w:r>
      <w:r w:rsidRPr="006D0141">
        <w:rPr>
          <w:lang w:val="en-CA"/>
        </w:rPr>
        <w:t xml:space="preserve">2 or </w:t>
      </w:r>
      <w:r w:rsidRPr="006D0141">
        <w:rPr>
          <w:i/>
          <w:iCs/>
          <w:lang w:val="en-CA"/>
        </w:rPr>
        <w:t>H</w:t>
      </w:r>
      <w:r w:rsidRPr="006D0141">
        <w:rPr>
          <w:lang w:val="en-CA"/>
        </w:rPr>
        <w:t>2 as the new lambda value depending on which one gives a higher</w:t>
      </w:r>
      <w:r w:rsidR="00AE3431">
        <w:rPr>
          <w:lang w:val="en-CA"/>
        </w:rPr>
        <w:t xml:space="preserve"> </w:t>
      </w:r>
      <w:r w:rsidRPr="006D0141">
        <w:rPr>
          <w:lang w:val="en-CA"/>
        </w:rPr>
        <w:t xml:space="preserve">objective function value. If joint optimization is successful, </w:t>
      </w:r>
      <w:r w:rsidRPr="006D0141">
        <w:rPr>
          <w:b/>
          <w:bCs/>
          <w:lang w:val="en-CA"/>
        </w:rPr>
        <w:t xml:space="preserve">takeStep() </w:t>
      </w:r>
      <w:r w:rsidRPr="006D0141">
        <w:rPr>
          <w:lang w:val="en-CA"/>
        </w:rPr>
        <w:t>returns 1 to the function</w:t>
      </w:r>
      <w:r w:rsidR="00AE3431">
        <w:rPr>
          <w:lang w:val="en-CA"/>
        </w:rPr>
        <w:t xml:space="preserve"> </w:t>
      </w:r>
      <w:r w:rsidRPr="006D0141">
        <w:rPr>
          <w:b/>
          <w:bCs/>
          <w:lang w:val="en-CA"/>
        </w:rPr>
        <w:t>examineExample()</w:t>
      </w:r>
      <w:r w:rsidRPr="006D0141">
        <w:rPr>
          <w:lang w:val="en-CA"/>
        </w:rPr>
        <w:t>, otherwise it returns 0.</w:t>
      </w:r>
      <w:r w:rsidR="00AE3431">
        <w:rPr>
          <w:lang w:val="en-CA"/>
        </w:rPr>
        <w:t xml:space="preserve"> </w:t>
      </w:r>
      <w:r w:rsidRPr="006D0141">
        <w:rPr>
          <w:lang w:val="en-CA"/>
        </w:rPr>
        <w:t>At the end the function updates the condition of the support vector machine and all the data structures,</w:t>
      </w:r>
      <w:r w:rsidR="00AE3431">
        <w:rPr>
          <w:lang w:val="en-CA"/>
        </w:rPr>
        <w:t xml:space="preserve"> </w:t>
      </w:r>
      <w:r w:rsidRPr="006D0141">
        <w:rPr>
          <w:lang w:val="en-CA"/>
        </w:rPr>
        <w:t xml:space="preserve">which are necessary not only for the optimization process, but also for the </w:t>
      </w:r>
      <w:r w:rsidRPr="006D0141">
        <w:rPr>
          <w:b/>
          <w:bCs/>
          <w:lang w:val="en-CA"/>
        </w:rPr>
        <w:t>examineExample()</w:t>
      </w:r>
      <w:r w:rsidR="00AE3431">
        <w:rPr>
          <w:lang w:val="en-CA"/>
        </w:rPr>
        <w:t xml:space="preserve"> </w:t>
      </w:r>
      <w:r w:rsidRPr="006D0141">
        <w:rPr>
          <w:lang w:val="en-CA"/>
        </w:rPr>
        <w:t xml:space="preserve">function. Each optimization step </w:t>
      </w:r>
      <w:r w:rsidR="00AE3431" w:rsidRPr="006D0141">
        <w:rPr>
          <w:lang w:val="en-CA"/>
        </w:rPr>
        <w:t>occurring</w:t>
      </w:r>
      <w:r w:rsidRPr="006D0141">
        <w:rPr>
          <w:lang w:val="en-CA"/>
        </w:rPr>
        <w:t xml:space="preserve"> in the function </w:t>
      </w:r>
      <w:r w:rsidRPr="006D0141">
        <w:rPr>
          <w:b/>
          <w:bCs/>
          <w:lang w:val="en-CA"/>
        </w:rPr>
        <w:t xml:space="preserve">takeStep() </w:t>
      </w:r>
      <w:r w:rsidRPr="006D0141">
        <w:rPr>
          <w:lang w:val="en-CA"/>
        </w:rPr>
        <w:t>will result in a change in errors</w:t>
      </w:r>
      <w:r w:rsidR="00AE3431">
        <w:rPr>
          <w:lang w:val="en-CA"/>
        </w:rPr>
        <w:t xml:space="preserve"> </w:t>
      </w:r>
      <w:r w:rsidRPr="006D0141">
        <w:rPr>
          <w:lang w:val="en-CA"/>
        </w:rPr>
        <w:t>for the non-bound examples and change in the threshold value. The first hierarchy of the second</w:t>
      </w:r>
      <w:r w:rsidR="00AE3431">
        <w:rPr>
          <w:lang w:val="en-CA"/>
        </w:rPr>
        <w:t xml:space="preserve"> </w:t>
      </w:r>
      <w:r w:rsidRPr="006D0141">
        <w:rPr>
          <w:lang w:val="en-CA"/>
        </w:rPr>
        <w:t xml:space="preserve">choice heuristic used by </w:t>
      </w:r>
      <w:r w:rsidRPr="006D0141">
        <w:rPr>
          <w:b/>
          <w:bCs/>
          <w:lang w:val="en-CA"/>
        </w:rPr>
        <w:t xml:space="preserve">examineExample() </w:t>
      </w:r>
      <w:r w:rsidRPr="006D0141">
        <w:rPr>
          <w:lang w:val="en-CA"/>
        </w:rPr>
        <w:t>requires choosing the second example with the largest</w:t>
      </w:r>
      <w:r w:rsidR="00AE3431">
        <w:rPr>
          <w:lang w:val="en-CA"/>
        </w:rPr>
        <w:t xml:space="preserve"> </w:t>
      </w:r>
      <w:r w:rsidRPr="006D0141">
        <w:rPr>
          <w:lang w:val="en-CA"/>
        </w:rPr>
        <w:t>positive error if the error of the first example is negative and one with the largest negative error if the</w:t>
      </w:r>
      <w:r w:rsidR="00AE3431">
        <w:rPr>
          <w:lang w:val="en-CA"/>
        </w:rPr>
        <w:t xml:space="preserve"> </w:t>
      </w:r>
      <w:r w:rsidRPr="006D0141">
        <w:rPr>
          <w:lang w:val="en-CA"/>
        </w:rPr>
        <w:t>error of the first example is positive. The second hierarchy of the second choice heuristic requires</w:t>
      </w:r>
      <w:r w:rsidR="00AE3431">
        <w:rPr>
          <w:lang w:val="en-CA"/>
        </w:rPr>
        <w:t xml:space="preserve"> </w:t>
      </w:r>
      <w:r w:rsidRPr="006D0141">
        <w:rPr>
          <w:lang w:val="en-CA"/>
        </w:rPr>
        <w:t>iterating over the examples with non-bound lambdas. The third hierarchy requires iteration over the</w:t>
      </w:r>
      <w:r w:rsidR="00AE3431">
        <w:rPr>
          <w:lang w:val="en-CA"/>
        </w:rPr>
        <w:t xml:space="preserve"> </w:t>
      </w:r>
      <w:r w:rsidRPr="006D0141">
        <w:rPr>
          <w:lang w:val="en-CA"/>
        </w:rPr>
        <w:t xml:space="preserve">bound examples. An array named </w:t>
      </w:r>
      <w:r w:rsidRPr="006D0141">
        <w:rPr>
          <w:b/>
          <w:bCs/>
          <w:lang w:val="en-CA"/>
        </w:rPr>
        <w:t xml:space="preserve">errorCache </w:t>
      </w:r>
      <w:r w:rsidRPr="006D0141">
        <w:rPr>
          <w:lang w:val="en-CA"/>
        </w:rPr>
        <w:t>holds the index to the non-bound examples arranged</w:t>
      </w:r>
      <w:r w:rsidR="00AE3431">
        <w:rPr>
          <w:lang w:val="en-CA"/>
        </w:rPr>
        <w:t xml:space="preserve"> </w:t>
      </w:r>
      <w:r w:rsidRPr="006D0141">
        <w:rPr>
          <w:lang w:val="en-CA"/>
        </w:rPr>
        <w:t xml:space="preserve">in order of increasing error. An array named </w:t>
      </w:r>
      <w:r w:rsidRPr="006D0141">
        <w:rPr>
          <w:b/>
          <w:bCs/>
          <w:lang w:val="en-CA"/>
        </w:rPr>
        <w:t xml:space="preserve">unBoundIndex </w:t>
      </w:r>
      <w:r w:rsidRPr="006D0141">
        <w:rPr>
          <w:lang w:val="en-CA"/>
        </w:rPr>
        <w:t>holds the index to the non-bound examples.</w:t>
      </w:r>
      <w:r w:rsidR="00AE3431">
        <w:rPr>
          <w:lang w:val="en-CA"/>
        </w:rPr>
        <w:t xml:space="preserve"> </w:t>
      </w:r>
      <w:r w:rsidRPr="006D0141">
        <w:rPr>
          <w:lang w:val="en-CA"/>
        </w:rPr>
        <w:t xml:space="preserve">An array named </w:t>
      </w:r>
      <w:r w:rsidRPr="006D0141">
        <w:rPr>
          <w:b/>
          <w:bCs/>
          <w:lang w:val="en-CA"/>
        </w:rPr>
        <w:t xml:space="preserve">nonZeroLambda </w:t>
      </w:r>
      <w:r w:rsidRPr="006D0141">
        <w:rPr>
          <w:lang w:val="en-CA"/>
        </w:rPr>
        <w:t>holds the index to the examples whose lambdas are not</w:t>
      </w:r>
      <w:r w:rsidR="00A43AD4">
        <w:rPr>
          <w:lang w:val="en-CA"/>
        </w:rPr>
        <w:t xml:space="preserve"> </w:t>
      </w:r>
      <w:r w:rsidR="00A43AD4" w:rsidRPr="00A43AD4">
        <w:rPr>
          <w:lang w:val="en-CA"/>
        </w:rPr>
        <w:t>zero. These arrays are updated at the end of each successful optimization. If after an optimization,</w:t>
      </w:r>
      <w:r w:rsidR="00A43AD4">
        <w:rPr>
          <w:lang w:val="en-CA"/>
        </w:rPr>
        <w:t xml:space="preserve"> </w:t>
      </w:r>
      <w:r w:rsidR="00A43AD4" w:rsidRPr="00A43AD4">
        <w:rPr>
          <w:lang w:val="en-CA"/>
        </w:rPr>
        <w:t xml:space="preserve">the lambda of the </w:t>
      </w:r>
      <w:r w:rsidR="00A43AD4" w:rsidRPr="00A43AD4">
        <w:rPr>
          <w:i/>
          <w:iCs/>
          <w:lang w:val="en-CA"/>
        </w:rPr>
        <w:t>i</w:t>
      </w:r>
      <w:r w:rsidR="00A43AD4" w:rsidRPr="00A43AD4">
        <w:rPr>
          <w:lang w:val="en-CA"/>
        </w:rPr>
        <w:t xml:space="preserve">th example is non-bound whereas before it is not non-bound, then the index </w:t>
      </w:r>
      <w:r w:rsidR="00A43AD4" w:rsidRPr="00A43AD4">
        <w:rPr>
          <w:i/>
          <w:iCs/>
          <w:lang w:val="en-CA"/>
        </w:rPr>
        <w:t>i</w:t>
      </w:r>
      <w:r w:rsidR="00A43AD4">
        <w:rPr>
          <w:lang w:val="en-CA"/>
        </w:rPr>
        <w:t xml:space="preserve"> </w:t>
      </w:r>
      <w:r w:rsidR="00A43AD4" w:rsidRPr="00A43AD4">
        <w:rPr>
          <w:lang w:val="en-CA"/>
        </w:rPr>
        <w:t xml:space="preserve">is added to the end of the </w:t>
      </w:r>
      <w:r w:rsidR="00A43AD4" w:rsidRPr="00A43AD4">
        <w:rPr>
          <w:b/>
          <w:bCs/>
          <w:lang w:val="en-CA"/>
        </w:rPr>
        <w:t>errorCache</w:t>
      </w:r>
      <w:r w:rsidR="00A43AD4" w:rsidRPr="00A43AD4">
        <w:rPr>
          <w:lang w:val="en-CA"/>
        </w:rPr>
        <w:t xml:space="preserve">, and the </w:t>
      </w:r>
      <w:r w:rsidR="00A43AD4" w:rsidRPr="00A43AD4">
        <w:rPr>
          <w:b/>
          <w:bCs/>
          <w:lang w:val="en-CA"/>
        </w:rPr>
        <w:t xml:space="preserve">unBoundIndex </w:t>
      </w:r>
      <w:r w:rsidR="00A43AD4" w:rsidRPr="00A43AD4">
        <w:rPr>
          <w:lang w:val="en-CA"/>
        </w:rPr>
        <w:t>arrays. If that example has zero</w:t>
      </w:r>
      <w:r w:rsidR="00A43AD4">
        <w:rPr>
          <w:lang w:val="en-CA"/>
        </w:rPr>
        <w:t xml:space="preserve"> </w:t>
      </w:r>
      <w:r w:rsidR="00A43AD4" w:rsidRPr="00A43AD4">
        <w:rPr>
          <w:lang w:val="en-CA"/>
        </w:rPr>
        <w:t xml:space="preserve">lambda before and has non-zero lambda after </w:t>
      </w:r>
      <w:r w:rsidR="00A43AD4" w:rsidRPr="00A43AD4">
        <w:rPr>
          <w:lang w:val="en-CA"/>
        </w:rPr>
        <w:lastRenderedPageBreak/>
        <w:t xml:space="preserve">optimization, then it is added to the </w:t>
      </w:r>
      <w:r w:rsidR="00A43AD4" w:rsidRPr="00A43AD4">
        <w:rPr>
          <w:b/>
          <w:bCs/>
          <w:lang w:val="en-CA"/>
        </w:rPr>
        <w:t>nonZeroLambda</w:t>
      </w:r>
      <w:r w:rsidR="00A43AD4">
        <w:rPr>
          <w:lang w:val="en-CA"/>
        </w:rPr>
        <w:t xml:space="preserve"> </w:t>
      </w:r>
      <w:r w:rsidR="00A43AD4" w:rsidRPr="00A43AD4">
        <w:rPr>
          <w:lang w:val="en-CA"/>
        </w:rPr>
        <w:t xml:space="preserve">array. Then </w:t>
      </w:r>
      <w:r w:rsidR="00A43AD4" w:rsidRPr="00A43AD4">
        <w:rPr>
          <w:b/>
          <w:bCs/>
          <w:lang w:val="en-CA"/>
        </w:rPr>
        <w:t xml:space="preserve">takeStep() </w:t>
      </w:r>
      <w:r w:rsidR="00A43AD4" w:rsidRPr="00A43AD4">
        <w:rPr>
          <w:lang w:val="en-CA"/>
        </w:rPr>
        <w:t xml:space="preserve">will call the </w:t>
      </w:r>
      <w:r w:rsidR="00A43AD4" w:rsidRPr="00A43AD4">
        <w:rPr>
          <w:b/>
          <w:bCs/>
          <w:lang w:val="en-CA"/>
        </w:rPr>
        <w:t xml:space="preserve">quicksort() </w:t>
      </w:r>
      <w:r w:rsidR="00A43AD4" w:rsidRPr="00A43AD4">
        <w:rPr>
          <w:lang w:val="en-CA"/>
        </w:rPr>
        <w:t xml:space="preserve">function to sort the </w:t>
      </w:r>
      <w:r w:rsidR="00A43AD4" w:rsidRPr="00A43AD4">
        <w:rPr>
          <w:b/>
          <w:bCs/>
          <w:lang w:val="en-CA"/>
        </w:rPr>
        <w:t xml:space="preserve">unBoundIndex </w:t>
      </w:r>
      <w:r w:rsidR="00A43AD4" w:rsidRPr="00A43AD4">
        <w:rPr>
          <w:lang w:val="en-CA"/>
        </w:rPr>
        <w:t>array and the</w:t>
      </w:r>
      <w:r w:rsidR="00A43AD4">
        <w:rPr>
          <w:lang w:val="en-CA"/>
        </w:rPr>
        <w:t xml:space="preserve"> </w:t>
      </w:r>
      <w:r w:rsidR="00A43AD4" w:rsidRPr="00A43AD4">
        <w:rPr>
          <w:b/>
          <w:bCs/>
          <w:lang w:val="en-CA"/>
        </w:rPr>
        <w:t xml:space="preserve">nonZeroLambda </w:t>
      </w:r>
      <w:r w:rsidR="00A43AD4" w:rsidRPr="00A43AD4">
        <w:rPr>
          <w:lang w:val="en-CA"/>
        </w:rPr>
        <w:t>array in ascending order. In this case, we always have a sorted index array to examples</w:t>
      </w:r>
      <w:r w:rsidR="00A43AD4">
        <w:rPr>
          <w:lang w:val="en-CA"/>
        </w:rPr>
        <w:t xml:space="preserve"> </w:t>
      </w:r>
      <w:r w:rsidR="00A43AD4" w:rsidRPr="00A43AD4">
        <w:rPr>
          <w:lang w:val="en-CA"/>
        </w:rPr>
        <w:t>with non-zero lambdas and non-bound lambdas. Sorting those indexes let</w:t>
      </w:r>
      <w:r w:rsidR="00CC4066">
        <w:rPr>
          <w:lang w:val="en-CA"/>
        </w:rPr>
        <w:t>s</w:t>
      </w:r>
      <w:r w:rsidR="00A43AD4" w:rsidRPr="00A43AD4">
        <w:rPr>
          <w:lang w:val="en-CA"/>
        </w:rPr>
        <w:t xml:space="preserve"> us quickly locate</w:t>
      </w:r>
      <w:r w:rsidR="00A43AD4">
        <w:rPr>
          <w:lang w:val="en-CA"/>
        </w:rPr>
        <w:t xml:space="preserve"> </w:t>
      </w:r>
      <w:r w:rsidR="00A43AD4" w:rsidRPr="00A43AD4">
        <w:rPr>
          <w:lang w:val="en-CA"/>
        </w:rPr>
        <w:t>an index by using a binary search. This is necessary when we have to remove them from the array</w:t>
      </w:r>
      <w:r w:rsidR="00A43AD4">
        <w:rPr>
          <w:lang w:val="en-CA"/>
        </w:rPr>
        <w:t xml:space="preserve"> </w:t>
      </w:r>
      <w:r w:rsidR="00A43AD4" w:rsidRPr="00A43AD4">
        <w:rPr>
          <w:lang w:val="en-CA"/>
        </w:rPr>
        <w:t xml:space="preserve">because the example has its lambda changed from non-bound to bound or in the </w:t>
      </w:r>
      <w:r w:rsidR="00A43AD4" w:rsidRPr="00A43AD4">
        <w:rPr>
          <w:b/>
          <w:bCs/>
          <w:lang w:val="en-CA"/>
        </w:rPr>
        <w:t>nonZeroLambda</w:t>
      </w:r>
    </w:p>
    <w:p w:rsidR="009426BC" w:rsidRDefault="00A43AD4" w:rsidP="00A43AD4">
      <w:pPr>
        <w:autoSpaceDE w:val="0"/>
        <w:autoSpaceDN w:val="0"/>
        <w:adjustRightInd w:val="0"/>
        <w:jc w:val="both"/>
        <w:rPr>
          <w:lang w:val="en-CA"/>
        </w:rPr>
      </w:pPr>
      <w:r w:rsidRPr="00A43AD4">
        <w:rPr>
          <w:lang w:val="en-CA"/>
        </w:rPr>
        <w:t>array case, when its lambda changes from non-zero to zero. To remove the index from those arrays,</w:t>
      </w:r>
      <w:r>
        <w:rPr>
          <w:lang w:val="en-CA"/>
        </w:rPr>
        <w:t xml:space="preserve"> </w:t>
      </w:r>
      <w:r w:rsidRPr="00A43AD4">
        <w:rPr>
          <w:lang w:val="en-CA"/>
        </w:rPr>
        <w:t xml:space="preserve">we use a pointer named unBoundPtr for the </w:t>
      </w:r>
      <w:r w:rsidRPr="00A43AD4">
        <w:rPr>
          <w:b/>
          <w:bCs/>
          <w:lang w:val="en-CA"/>
        </w:rPr>
        <w:t xml:space="preserve">unBoundIndex </w:t>
      </w:r>
      <w:r w:rsidRPr="00A43AD4">
        <w:rPr>
          <w:lang w:val="en-CA"/>
        </w:rPr>
        <w:t xml:space="preserve">array and lambdaPtr for the </w:t>
      </w:r>
      <w:r w:rsidR="00B2217E">
        <w:rPr>
          <w:b/>
          <w:bCs/>
          <w:lang w:val="en-CA"/>
        </w:rPr>
        <w:t>nonZero</w:t>
      </w:r>
      <w:r w:rsidRPr="00A43AD4">
        <w:rPr>
          <w:b/>
          <w:bCs/>
          <w:lang w:val="en-CA"/>
        </w:rPr>
        <w:t xml:space="preserve">Lambda </w:t>
      </w:r>
      <w:r w:rsidRPr="00A43AD4">
        <w:rPr>
          <w:lang w:val="en-CA"/>
        </w:rPr>
        <w:t>array. These pointers will always point to the last element of the respective arrays. After</w:t>
      </w:r>
      <w:r>
        <w:rPr>
          <w:lang w:val="en-CA"/>
        </w:rPr>
        <w:t xml:space="preserve"> </w:t>
      </w:r>
      <w:r w:rsidRPr="00A43AD4">
        <w:rPr>
          <w:lang w:val="en-CA"/>
        </w:rPr>
        <w:t xml:space="preserve">we locate the position of the example index and we want to remove the index from either the </w:t>
      </w:r>
      <w:r w:rsidRPr="00A43AD4">
        <w:rPr>
          <w:b/>
          <w:bCs/>
          <w:lang w:val="en-CA"/>
        </w:rPr>
        <w:t xml:space="preserve">unBoundIndex </w:t>
      </w:r>
      <w:r w:rsidRPr="00A43AD4">
        <w:rPr>
          <w:lang w:val="en-CA"/>
        </w:rPr>
        <w:t xml:space="preserve">array or the </w:t>
      </w:r>
      <w:r w:rsidRPr="00A43AD4">
        <w:rPr>
          <w:b/>
          <w:bCs/>
          <w:lang w:val="en-CA"/>
        </w:rPr>
        <w:t xml:space="preserve">nonZeroLambda </w:t>
      </w:r>
      <w:r w:rsidRPr="00A43AD4">
        <w:rPr>
          <w:lang w:val="en-CA"/>
        </w:rPr>
        <w:t>array, we mark that position with the number equal to</w:t>
      </w:r>
      <w:r w:rsidR="009426BC">
        <w:rPr>
          <w:lang w:val="en-CA"/>
        </w:rPr>
        <w:t xml:space="preserve"> </w:t>
      </w:r>
      <w:r w:rsidRPr="00A43AD4">
        <w:rPr>
          <w:lang w:val="en-CA"/>
        </w:rPr>
        <w:t>the total number of example + 1. That index will be at the end of the array when we quicksort the</w:t>
      </w:r>
      <w:r w:rsidR="009426BC">
        <w:rPr>
          <w:lang w:val="en-CA"/>
        </w:rPr>
        <w:t xml:space="preserve"> </w:t>
      </w:r>
      <w:r w:rsidRPr="00A43AD4">
        <w:rPr>
          <w:lang w:val="en-CA"/>
        </w:rPr>
        <w:t>array. We just decrement the pointer to remove the index from the list of examples of non-bound</w:t>
      </w:r>
      <w:r w:rsidR="009426BC">
        <w:rPr>
          <w:lang w:val="en-CA"/>
        </w:rPr>
        <w:t xml:space="preserve"> </w:t>
      </w:r>
      <w:r w:rsidRPr="00A43AD4">
        <w:rPr>
          <w:lang w:val="en-CA"/>
        </w:rPr>
        <w:t>lambdas or the list of examples with non-zero lambda after quicksorting.</w:t>
      </w:r>
      <w:r w:rsidR="009426BC">
        <w:rPr>
          <w:lang w:val="en-CA"/>
        </w:rPr>
        <w:t xml:space="preserve"> </w:t>
      </w:r>
      <w:r w:rsidRPr="00A43AD4">
        <w:rPr>
          <w:lang w:val="en-CA"/>
        </w:rPr>
        <w:t xml:space="preserve">The same method applies to the </w:t>
      </w:r>
      <w:r w:rsidRPr="00A43AD4">
        <w:rPr>
          <w:b/>
          <w:bCs/>
          <w:lang w:val="en-CA"/>
        </w:rPr>
        <w:t xml:space="preserve">errorCache </w:t>
      </w:r>
      <w:r w:rsidRPr="00A43AD4">
        <w:rPr>
          <w:lang w:val="en-CA"/>
        </w:rPr>
        <w:t>array. The array holds indexes of examples with</w:t>
      </w:r>
      <w:r w:rsidR="009426BC">
        <w:rPr>
          <w:lang w:val="en-CA"/>
        </w:rPr>
        <w:t xml:space="preserve"> </w:t>
      </w:r>
      <w:r w:rsidRPr="00A43AD4">
        <w:rPr>
          <w:lang w:val="en-CA"/>
        </w:rPr>
        <w:t xml:space="preserve">non-bound lambdas sorted in increasing order of errors. We use the </w:t>
      </w:r>
      <w:r w:rsidRPr="00A43AD4">
        <w:rPr>
          <w:b/>
          <w:bCs/>
          <w:lang w:val="en-CA"/>
        </w:rPr>
        <w:t xml:space="preserve">qsort2() </w:t>
      </w:r>
      <w:r w:rsidRPr="00A43AD4">
        <w:rPr>
          <w:lang w:val="en-CA"/>
        </w:rPr>
        <w:t xml:space="preserve">in the </w:t>
      </w:r>
      <w:r w:rsidRPr="00F12DAF">
        <w:rPr>
          <w:i/>
          <w:lang w:val="en-CA"/>
        </w:rPr>
        <w:t>utility</w:t>
      </w:r>
      <w:r w:rsidRPr="00A43AD4">
        <w:rPr>
          <w:lang w:val="en-CA"/>
        </w:rPr>
        <w:t xml:space="preserve"> module</w:t>
      </w:r>
      <w:r w:rsidR="009426BC">
        <w:rPr>
          <w:lang w:val="en-CA"/>
        </w:rPr>
        <w:t xml:space="preserve"> </w:t>
      </w:r>
      <w:r w:rsidRPr="00A43AD4">
        <w:rPr>
          <w:lang w:val="en-CA"/>
        </w:rPr>
        <w:t>to sort the indexes in ascending order of error after all the errors of non-bound examples have been</w:t>
      </w:r>
      <w:r w:rsidR="009426BC">
        <w:rPr>
          <w:lang w:val="en-CA"/>
        </w:rPr>
        <w:t xml:space="preserve"> </w:t>
      </w:r>
      <w:r w:rsidRPr="00A43AD4">
        <w:rPr>
          <w:lang w:val="en-CA"/>
        </w:rPr>
        <w:t>updated at the end of optimization. A pointer, errorPtr, always points to the last element of the array.</w:t>
      </w:r>
      <w:r w:rsidR="009426BC">
        <w:rPr>
          <w:lang w:val="en-CA"/>
        </w:rPr>
        <w:t xml:space="preserve"> </w:t>
      </w:r>
      <w:r w:rsidRPr="00A43AD4">
        <w:rPr>
          <w:lang w:val="en-CA"/>
        </w:rPr>
        <w:t>When an example who</w:t>
      </w:r>
      <w:r w:rsidR="004875DA">
        <w:rPr>
          <w:lang w:val="en-CA"/>
        </w:rPr>
        <w:t>se lambda was not non-bound</w:t>
      </w:r>
      <w:r w:rsidR="00380FC9">
        <w:rPr>
          <w:lang w:val="en-CA"/>
        </w:rPr>
        <w:t>,</w:t>
      </w:r>
      <w:r w:rsidR="004875DA">
        <w:rPr>
          <w:lang w:val="en-CA"/>
        </w:rPr>
        <w:t xml:space="preserve"> </w:t>
      </w:r>
      <w:r w:rsidRPr="00A43AD4">
        <w:rPr>
          <w:lang w:val="en-CA"/>
        </w:rPr>
        <w:t>becomes non-bound after optimization,</w:t>
      </w:r>
      <w:r w:rsidR="009426BC">
        <w:rPr>
          <w:lang w:val="en-CA"/>
        </w:rPr>
        <w:t xml:space="preserve"> </w:t>
      </w:r>
      <w:r w:rsidRPr="00A43AD4">
        <w:rPr>
          <w:lang w:val="en-CA"/>
        </w:rPr>
        <w:t>we add that index to the end of the arr</w:t>
      </w:r>
      <w:r w:rsidR="00F12DAF">
        <w:rPr>
          <w:lang w:val="en-CA"/>
        </w:rPr>
        <w:t>ay and call</w:t>
      </w:r>
      <w:r w:rsidRPr="00A43AD4">
        <w:rPr>
          <w:lang w:val="en-CA"/>
        </w:rPr>
        <w:t xml:space="preserve"> </w:t>
      </w:r>
      <w:r w:rsidRPr="00483447">
        <w:rPr>
          <w:i/>
          <w:lang w:val="en-CA"/>
        </w:rPr>
        <w:t>qsort2()</w:t>
      </w:r>
      <w:r w:rsidRPr="00A43AD4">
        <w:rPr>
          <w:lang w:val="en-CA"/>
        </w:rPr>
        <w:t xml:space="preserve"> to update the array. If example </w:t>
      </w:r>
      <w:r w:rsidRPr="00A43AD4">
        <w:rPr>
          <w:i/>
          <w:iCs/>
          <w:lang w:val="en-CA"/>
        </w:rPr>
        <w:t xml:space="preserve">i </w:t>
      </w:r>
      <w:r w:rsidRPr="00A43AD4">
        <w:rPr>
          <w:lang w:val="en-CA"/>
        </w:rPr>
        <w:t>has its</w:t>
      </w:r>
      <w:r w:rsidR="009426BC">
        <w:rPr>
          <w:lang w:val="en-CA"/>
        </w:rPr>
        <w:t xml:space="preserve"> </w:t>
      </w:r>
      <w:r w:rsidRPr="00A43AD4">
        <w:rPr>
          <w:lang w:val="en-CA"/>
        </w:rPr>
        <w:t>lambda changed from non-bound to bound, we will put into error[</w:t>
      </w:r>
      <w:r w:rsidRPr="00A43AD4">
        <w:rPr>
          <w:i/>
          <w:iCs/>
          <w:lang w:val="en-CA"/>
        </w:rPr>
        <w:t>i</w:t>
      </w:r>
      <w:r w:rsidRPr="00A43AD4">
        <w:rPr>
          <w:lang w:val="en-CA"/>
        </w:rPr>
        <w:t>] an error which is one greater</w:t>
      </w:r>
      <w:r w:rsidR="009426BC">
        <w:rPr>
          <w:lang w:val="en-CA"/>
        </w:rPr>
        <w:t xml:space="preserve"> </w:t>
      </w:r>
      <w:r w:rsidRPr="00A43AD4">
        <w:rPr>
          <w:lang w:val="en-CA"/>
        </w:rPr>
        <w:t xml:space="preserve">than the largest error in the non-bound examples. Calling </w:t>
      </w:r>
      <w:r w:rsidRPr="00A43AD4">
        <w:rPr>
          <w:b/>
          <w:bCs/>
          <w:lang w:val="en-CA"/>
        </w:rPr>
        <w:t xml:space="preserve">qsort2() </w:t>
      </w:r>
      <w:r w:rsidRPr="00A43AD4">
        <w:rPr>
          <w:lang w:val="en-CA"/>
        </w:rPr>
        <w:t xml:space="preserve">will then put </w:t>
      </w:r>
      <w:r w:rsidRPr="00A43AD4">
        <w:rPr>
          <w:i/>
          <w:iCs/>
          <w:lang w:val="en-CA"/>
        </w:rPr>
        <w:t xml:space="preserve">i </w:t>
      </w:r>
      <w:r w:rsidRPr="00A43AD4">
        <w:rPr>
          <w:lang w:val="en-CA"/>
        </w:rPr>
        <w:t>at the end of the</w:t>
      </w:r>
      <w:r w:rsidR="009426BC">
        <w:rPr>
          <w:lang w:val="en-CA"/>
        </w:rPr>
        <w:t xml:space="preserve"> </w:t>
      </w:r>
      <w:r w:rsidRPr="00A43AD4">
        <w:rPr>
          <w:b/>
          <w:bCs/>
          <w:lang w:val="en-CA"/>
        </w:rPr>
        <w:t xml:space="preserve">errorCache </w:t>
      </w:r>
      <w:r w:rsidRPr="00A43AD4">
        <w:rPr>
          <w:lang w:val="en-CA"/>
        </w:rPr>
        <w:t xml:space="preserve">array. We can remove the index </w:t>
      </w:r>
      <w:r w:rsidRPr="00A43AD4">
        <w:rPr>
          <w:i/>
          <w:iCs/>
          <w:lang w:val="en-CA"/>
        </w:rPr>
        <w:t xml:space="preserve">i </w:t>
      </w:r>
      <w:r w:rsidRPr="00A43AD4">
        <w:rPr>
          <w:lang w:val="en-CA"/>
        </w:rPr>
        <w:t xml:space="preserve">just by decrementing the errorPtr. </w:t>
      </w:r>
    </w:p>
    <w:p w:rsidR="009426BC" w:rsidRDefault="009426BC" w:rsidP="00A43AD4">
      <w:pPr>
        <w:autoSpaceDE w:val="0"/>
        <w:autoSpaceDN w:val="0"/>
        <w:adjustRightInd w:val="0"/>
        <w:jc w:val="both"/>
        <w:rPr>
          <w:lang w:val="en-CA"/>
        </w:rPr>
      </w:pPr>
    </w:p>
    <w:p w:rsidR="00A43AD4" w:rsidRPr="009426BC" w:rsidRDefault="00A43AD4" w:rsidP="00A43AD4">
      <w:pPr>
        <w:autoSpaceDE w:val="0"/>
        <w:autoSpaceDN w:val="0"/>
        <w:adjustRightInd w:val="0"/>
        <w:jc w:val="both"/>
        <w:rPr>
          <w:lang w:val="en-CA"/>
        </w:rPr>
      </w:pPr>
      <w:r w:rsidRPr="00A43AD4">
        <w:rPr>
          <w:b/>
          <w:bCs/>
          <w:lang w:val="en-CA"/>
        </w:rPr>
        <w:t>double dotProduct(FeaturePtr *x, int sizeX, FeaturePtr *y, int sizeY)</w:t>
      </w:r>
      <w:r w:rsidR="00521293">
        <w:rPr>
          <w:b/>
          <w:bCs/>
          <w:lang w:val="en-CA"/>
        </w:rPr>
        <w:t>:</w:t>
      </w:r>
    </w:p>
    <w:p w:rsidR="00521293" w:rsidRDefault="00A43AD4" w:rsidP="00A43AD4">
      <w:pPr>
        <w:autoSpaceDE w:val="0"/>
        <w:autoSpaceDN w:val="0"/>
        <w:adjustRightInd w:val="0"/>
        <w:jc w:val="both"/>
        <w:rPr>
          <w:lang w:val="en-CA"/>
        </w:rPr>
      </w:pPr>
      <w:r w:rsidRPr="00A43AD4">
        <w:rPr>
          <w:lang w:val="en-CA"/>
        </w:rPr>
        <w:t xml:space="preserve">The </w:t>
      </w:r>
      <w:r w:rsidRPr="00A43AD4">
        <w:rPr>
          <w:b/>
          <w:bCs/>
          <w:lang w:val="en-CA"/>
        </w:rPr>
        <w:t xml:space="preserve">dotProduct() </w:t>
      </w:r>
      <w:r w:rsidRPr="00A43AD4">
        <w:rPr>
          <w:lang w:val="en-CA"/>
        </w:rPr>
        <w:t>function calculates the dot product of two examples and returns the result to the</w:t>
      </w:r>
      <w:r w:rsidR="00521293">
        <w:rPr>
          <w:lang w:val="en-CA"/>
        </w:rPr>
        <w:t xml:space="preserve"> </w:t>
      </w:r>
      <w:r w:rsidRPr="00A43AD4">
        <w:rPr>
          <w:lang w:val="en-CA"/>
        </w:rPr>
        <w:t>calling function. For a sparse binary matrix, the calculation is sped up by the method suggested by</w:t>
      </w:r>
      <w:r w:rsidR="00521293">
        <w:rPr>
          <w:lang w:val="en-CA"/>
        </w:rPr>
        <w:t xml:space="preserve"> Platt</w:t>
      </w:r>
      <w:r w:rsidRPr="00A43AD4">
        <w:rPr>
          <w:lang w:val="en-CA"/>
        </w:rPr>
        <w:t>. Instead of doing multiplication, we just increment by 1 whenever the two vectors have</w:t>
      </w:r>
      <w:r w:rsidR="00521293">
        <w:rPr>
          <w:lang w:val="en-CA"/>
        </w:rPr>
        <w:t xml:space="preserve"> </w:t>
      </w:r>
      <w:r w:rsidRPr="00A43AD4">
        <w:rPr>
          <w:lang w:val="en-CA"/>
        </w:rPr>
        <w:t xml:space="preserve">the same non-zero valued feature. </w:t>
      </w:r>
    </w:p>
    <w:p w:rsidR="00521293" w:rsidRDefault="00521293" w:rsidP="00A43AD4">
      <w:pPr>
        <w:autoSpaceDE w:val="0"/>
        <w:autoSpaceDN w:val="0"/>
        <w:adjustRightInd w:val="0"/>
        <w:jc w:val="both"/>
        <w:rPr>
          <w:lang w:val="en-CA"/>
        </w:rPr>
      </w:pPr>
    </w:p>
    <w:p w:rsidR="00A43AD4" w:rsidRPr="00521293" w:rsidRDefault="00A43AD4" w:rsidP="00A43AD4">
      <w:pPr>
        <w:autoSpaceDE w:val="0"/>
        <w:autoSpaceDN w:val="0"/>
        <w:adjustRightInd w:val="0"/>
        <w:jc w:val="both"/>
        <w:rPr>
          <w:lang w:val="en-CA"/>
        </w:rPr>
      </w:pPr>
      <w:r w:rsidRPr="00A43AD4">
        <w:rPr>
          <w:b/>
          <w:bCs/>
          <w:lang w:val="en-CA"/>
        </w:rPr>
        <w:t>double calculateError(int n)</w:t>
      </w:r>
      <w:r w:rsidR="00521293">
        <w:rPr>
          <w:b/>
          <w:bCs/>
          <w:lang w:val="en-CA"/>
        </w:rPr>
        <w:t>:</w:t>
      </w:r>
    </w:p>
    <w:p w:rsidR="006D0141" w:rsidRDefault="00A43AD4" w:rsidP="00A43AD4">
      <w:pPr>
        <w:autoSpaceDE w:val="0"/>
        <w:autoSpaceDN w:val="0"/>
        <w:adjustRightInd w:val="0"/>
        <w:jc w:val="both"/>
        <w:rPr>
          <w:lang w:val="en-CA"/>
        </w:rPr>
      </w:pPr>
      <w:r w:rsidRPr="00A43AD4">
        <w:rPr>
          <w:lang w:val="en-CA"/>
        </w:rPr>
        <w:t xml:space="preserve">This function is called by </w:t>
      </w:r>
      <w:r w:rsidRPr="00A43AD4">
        <w:rPr>
          <w:b/>
          <w:bCs/>
          <w:lang w:val="en-CA"/>
        </w:rPr>
        <w:t xml:space="preserve">takeStep() </w:t>
      </w:r>
      <w:r w:rsidRPr="00A43AD4">
        <w:rPr>
          <w:lang w:val="en-CA"/>
        </w:rPr>
        <w:t>at the end of a successful optimization to update the errors</w:t>
      </w:r>
      <w:r w:rsidR="00521293">
        <w:rPr>
          <w:lang w:val="en-CA"/>
        </w:rPr>
        <w:t xml:space="preserve"> </w:t>
      </w:r>
      <w:r w:rsidRPr="00A43AD4">
        <w:rPr>
          <w:lang w:val="en-CA"/>
        </w:rPr>
        <w:t>of all the examples with non-bound lambdas. It calculates the error of a non-bound example. The</w:t>
      </w:r>
      <w:r w:rsidR="00521293">
        <w:rPr>
          <w:lang w:val="en-CA"/>
        </w:rPr>
        <w:t xml:space="preserve"> </w:t>
      </w:r>
      <w:r w:rsidRPr="00A43AD4">
        <w:rPr>
          <w:lang w:val="en-CA"/>
        </w:rPr>
        <w:t>u</w:t>
      </w:r>
      <w:r w:rsidR="00521293">
        <w:rPr>
          <w:lang w:val="en-CA"/>
        </w:rPr>
        <w:t>pdating just follows the equations in Sec IV.</w:t>
      </w:r>
    </w:p>
    <w:p w:rsidR="00686D0A" w:rsidRDefault="00686D0A" w:rsidP="00A43AD4">
      <w:pPr>
        <w:autoSpaceDE w:val="0"/>
        <w:autoSpaceDN w:val="0"/>
        <w:adjustRightInd w:val="0"/>
        <w:jc w:val="both"/>
        <w:rPr>
          <w:lang w:val="en-CA"/>
        </w:rPr>
      </w:pPr>
    </w:p>
    <w:p w:rsidR="00686D0A" w:rsidRPr="00686D0A" w:rsidRDefault="00686D0A" w:rsidP="00686D0A">
      <w:pPr>
        <w:autoSpaceDE w:val="0"/>
        <w:autoSpaceDN w:val="0"/>
        <w:adjustRightInd w:val="0"/>
        <w:jc w:val="both"/>
        <w:rPr>
          <w:b/>
          <w:bCs/>
          <w:lang w:val="en-CA"/>
        </w:rPr>
      </w:pPr>
      <w:r w:rsidRPr="00686D0A">
        <w:rPr>
          <w:b/>
          <w:bCs/>
          <w:lang w:val="en-CA"/>
        </w:rPr>
        <w:t>Utility module:</w:t>
      </w:r>
    </w:p>
    <w:p w:rsidR="00D16DD3" w:rsidRDefault="00686D0A" w:rsidP="00686D0A">
      <w:pPr>
        <w:autoSpaceDE w:val="0"/>
        <w:autoSpaceDN w:val="0"/>
        <w:adjustRightInd w:val="0"/>
        <w:jc w:val="both"/>
        <w:rPr>
          <w:lang w:val="en-CA"/>
        </w:rPr>
      </w:pPr>
      <w:r w:rsidRPr="00686D0A">
        <w:rPr>
          <w:lang w:val="en-CA"/>
        </w:rPr>
        <w:t xml:space="preserve">This module contains 6 functions which provide support for the </w:t>
      </w:r>
      <w:r w:rsidRPr="00686D0A">
        <w:rPr>
          <w:b/>
          <w:bCs/>
          <w:lang w:val="en-CA"/>
        </w:rPr>
        <w:t xml:space="preserve">learn </w:t>
      </w:r>
      <w:r w:rsidRPr="00686D0A">
        <w:rPr>
          <w:lang w:val="en-CA"/>
        </w:rPr>
        <w:t>module to carry out its task. They</w:t>
      </w:r>
      <w:r w:rsidR="00D16DD3">
        <w:rPr>
          <w:lang w:val="en-CA"/>
        </w:rPr>
        <w:t xml:space="preserve"> </w:t>
      </w:r>
      <w:r w:rsidRPr="00686D0A">
        <w:rPr>
          <w:lang w:val="en-CA"/>
        </w:rPr>
        <w:t xml:space="preserve">are functions which are not specific utility functions and can be used for many applications. </w:t>
      </w:r>
    </w:p>
    <w:p w:rsidR="00686D0A" w:rsidRPr="00D16DD3" w:rsidRDefault="00686D0A" w:rsidP="00686D0A">
      <w:pPr>
        <w:autoSpaceDE w:val="0"/>
        <w:autoSpaceDN w:val="0"/>
        <w:adjustRightInd w:val="0"/>
        <w:jc w:val="both"/>
        <w:rPr>
          <w:lang w:val="en-CA"/>
        </w:rPr>
      </w:pPr>
      <w:r w:rsidRPr="00686D0A">
        <w:rPr>
          <w:b/>
          <w:bCs/>
          <w:lang w:val="en-CA"/>
        </w:rPr>
        <w:t>double power(double x, int n)</w:t>
      </w:r>
      <w:r w:rsidR="00D16DD3">
        <w:rPr>
          <w:b/>
          <w:bCs/>
          <w:lang w:val="en-CA"/>
        </w:rPr>
        <w:t>:</w:t>
      </w:r>
    </w:p>
    <w:p w:rsidR="00D16DD3" w:rsidRDefault="00686D0A" w:rsidP="00686D0A">
      <w:pPr>
        <w:autoSpaceDE w:val="0"/>
        <w:autoSpaceDN w:val="0"/>
        <w:adjustRightInd w:val="0"/>
        <w:jc w:val="both"/>
        <w:rPr>
          <w:lang w:val="en-CA"/>
        </w:rPr>
      </w:pPr>
      <w:r w:rsidRPr="00686D0A">
        <w:rPr>
          <w:lang w:val="en-CA"/>
        </w:rPr>
        <w:t>This function just calculates and returns the value of a double x, raised to the power of an integer, n.</w:t>
      </w:r>
      <w:r w:rsidR="00D16DD3">
        <w:rPr>
          <w:lang w:val="en-CA"/>
        </w:rPr>
        <w:t xml:space="preserve"> </w:t>
      </w:r>
      <w:r w:rsidRPr="00686D0A">
        <w:rPr>
          <w:lang w:val="en-CA"/>
        </w:rPr>
        <w:t xml:space="preserve">It returns 1 when n is zero. It assumes that n is zero or a positive integer. </w:t>
      </w:r>
    </w:p>
    <w:p w:rsidR="00D16DD3" w:rsidRDefault="00D16DD3" w:rsidP="00686D0A">
      <w:pPr>
        <w:autoSpaceDE w:val="0"/>
        <w:autoSpaceDN w:val="0"/>
        <w:adjustRightInd w:val="0"/>
        <w:jc w:val="both"/>
        <w:rPr>
          <w:lang w:val="en-CA"/>
        </w:rPr>
      </w:pPr>
    </w:p>
    <w:p w:rsidR="00686D0A" w:rsidRPr="00D16DD3" w:rsidRDefault="00686D0A" w:rsidP="00686D0A">
      <w:pPr>
        <w:autoSpaceDE w:val="0"/>
        <w:autoSpaceDN w:val="0"/>
        <w:adjustRightInd w:val="0"/>
        <w:jc w:val="both"/>
        <w:rPr>
          <w:lang w:val="en-CA"/>
        </w:rPr>
      </w:pPr>
      <w:r w:rsidRPr="00686D0A">
        <w:rPr>
          <w:b/>
          <w:bCs/>
          <w:lang w:val="en-CA"/>
        </w:rPr>
        <w:t>int binSearch(int x, int *v, int n)</w:t>
      </w:r>
      <w:r w:rsidR="00D16DD3">
        <w:rPr>
          <w:b/>
          <w:bCs/>
          <w:lang w:val="en-CA"/>
        </w:rPr>
        <w:t>:</w:t>
      </w:r>
    </w:p>
    <w:p w:rsidR="00D16DD3" w:rsidRDefault="00686D0A" w:rsidP="00686D0A">
      <w:pPr>
        <w:autoSpaceDE w:val="0"/>
        <w:autoSpaceDN w:val="0"/>
        <w:adjustRightInd w:val="0"/>
        <w:jc w:val="both"/>
        <w:rPr>
          <w:lang w:val="en-CA"/>
        </w:rPr>
      </w:pPr>
      <w:r w:rsidRPr="00686D0A">
        <w:rPr>
          <w:lang w:val="en-CA"/>
        </w:rPr>
        <w:t>This function searches for x in an integer array v of size n. It returns -1 if x is not in the array,</w:t>
      </w:r>
      <w:r w:rsidR="00D16DD3">
        <w:rPr>
          <w:lang w:val="en-CA"/>
        </w:rPr>
        <w:t xml:space="preserve"> </w:t>
      </w:r>
      <w:r w:rsidRPr="00686D0A">
        <w:rPr>
          <w:lang w:val="en-CA"/>
        </w:rPr>
        <w:t xml:space="preserve">otherwise it returns the array position where x is found. </w:t>
      </w:r>
    </w:p>
    <w:p w:rsidR="00767D2E" w:rsidRDefault="00767D2E" w:rsidP="00686D0A">
      <w:pPr>
        <w:autoSpaceDE w:val="0"/>
        <w:autoSpaceDN w:val="0"/>
        <w:adjustRightInd w:val="0"/>
        <w:jc w:val="both"/>
        <w:rPr>
          <w:lang w:val="en-CA"/>
        </w:rPr>
      </w:pPr>
    </w:p>
    <w:p w:rsidR="00686D0A" w:rsidRPr="00D16DD3" w:rsidRDefault="00686D0A" w:rsidP="00686D0A">
      <w:pPr>
        <w:autoSpaceDE w:val="0"/>
        <w:autoSpaceDN w:val="0"/>
        <w:adjustRightInd w:val="0"/>
        <w:jc w:val="both"/>
        <w:rPr>
          <w:lang w:val="en-CA"/>
        </w:rPr>
      </w:pPr>
      <w:r w:rsidRPr="00686D0A">
        <w:rPr>
          <w:b/>
          <w:bCs/>
          <w:lang w:val="en-CA"/>
        </w:rPr>
        <w:lastRenderedPageBreak/>
        <w:t>void swap(int *v, int i, int j)</w:t>
      </w:r>
      <w:r w:rsidR="00D16DD3">
        <w:rPr>
          <w:b/>
          <w:bCs/>
          <w:lang w:val="en-CA"/>
        </w:rPr>
        <w:t>:</w:t>
      </w:r>
    </w:p>
    <w:p w:rsidR="00686D0A" w:rsidRDefault="00686D0A" w:rsidP="00686D0A">
      <w:pPr>
        <w:autoSpaceDE w:val="0"/>
        <w:autoSpaceDN w:val="0"/>
        <w:adjustRightInd w:val="0"/>
        <w:jc w:val="both"/>
        <w:rPr>
          <w:sz w:val="22"/>
          <w:szCs w:val="22"/>
          <w:lang w:val="en-CA"/>
        </w:rPr>
      </w:pPr>
      <w:r w:rsidRPr="00686D0A">
        <w:rPr>
          <w:lang w:val="en-CA"/>
        </w:rPr>
        <w:t>This function swaps the ith element with the jth element of an integer array</w:t>
      </w:r>
      <w:r>
        <w:rPr>
          <w:sz w:val="22"/>
          <w:szCs w:val="22"/>
          <w:lang w:val="en-CA"/>
        </w:rPr>
        <w:t>.</w:t>
      </w:r>
    </w:p>
    <w:p w:rsidR="00D16DD3" w:rsidRDefault="00D16DD3" w:rsidP="00D16DD3">
      <w:pPr>
        <w:autoSpaceDE w:val="0"/>
        <w:autoSpaceDN w:val="0"/>
        <w:adjustRightInd w:val="0"/>
        <w:jc w:val="both"/>
        <w:rPr>
          <w:sz w:val="22"/>
          <w:szCs w:val="22"/>
          <w:lang w:val="en-CA"/>
        </w:rPr>
      </w:pPr>
    </w:p>
    <w:p w:rsidR="00D16DD3" w:rsidRPr="00D16DD3" w:rsidRDefault="00D16DD3" w:rsidP="00D16DD3">
      <w:pPr>
        <w:autoSpaceDE w:val="0"/>
        <w:autoSpaceDN w:val="0"/>
        <w:adjustRightInd w:val="0"/>
        <w:jc w:val="both"/>
        <w:rPr>
          <w:b/>
          <w:bCs/>
          <w:lang w:val="en-CA"/>
        </w:rPr>
      </w:pPr>
      <w:r w:rsidRPr="00D16DD3">
        <w:rPr>
          <w:b/>
          <w:bCs/>
          <w:lang w:val="en-CA"/>
        </w:rPr>
        <w:t>void quicksort(int *v, int left, int right)</w:t>
      </w:r>
      <w:r>
        <w:rPr>
          <w:b/>
          <w:bCs/>
          <w:lang w:val="en-CA"/>
        </w:rPr>
        <w:t>:</w:t>
      </w:r>
    </w:p>
    <w:p w:rsidR="00D16DD3" w:rsidRDefault="00D16DD3" w:rsidP="00D16DD3">
      <w:pPr>
        <w:autoSpaceDE w:val="0"/>
        <w:autoSpaceDN w:val="0"/>
        <w:adjustRightInd w:val="0"/>
        <w:jc w:val="both"/>
        <w:rPr>
          <w:lang w:val="en-CA"/>
        </w:rPr>
      </w:pPr>
      <w:r w:rsidRPr="00D16DD3">
        <w:rPr>
          <w:lang w:val="en-CA"/>
        </w:rPr>
        <w:t>This function uses the quicksort algorithm to sort the elements bounded by the left and right indexes</w:t>
      </w:r>
      <w:r>
        <w:rPr>
          <w:lang w:val="en-CA"/>
        </w:rPr>
        <w:t xml:space="preserve"> </w:t>
      </w:r>
      <w:r w:rsidRPr="00D16DD3">
        <w:rPr>
          <w:lang w:val="en-CA"/>
        </w:rPr>
        <w:t xml:space="preserve">of the integer array v in ascending order. </w:t>
      </w:r>
    </w:p>
    <w:p w:rsidR="00D16DD3" w:rsidRDefault="00D16DD3" w:rsidP="00D16DD3">
      <w:pPr>
        <w:autoSpaceDE w:val="0"/>
        <w:autoSpaceDN w:val="0"/>
        <w:adjustRightInd w:val="0"/>
        <w:jc w:val="both"/>
        <w:rPr>
          <w:lang w:val="en-CA"/>
        </w:rPr>
      </w:pPr>
    </w:p>
    <w:p w:rsidR="00D16DD3" w:rsidRPr="00D16DD3" w:rsidRDefault="00D16DD3" w:rsidP="00D16DD3">
      <w:pPr>
        <w:autoSpaceDE w:val="0"/>
        <w:autoSpaceDN w:val="0"/>
        <w:adjustRightInd w:val="0"/>
        <w:jc w:val="both"/>
        <w:rPr>
          <w:lang w:val="en-CA"/>
        </w:rPr>
      </w:pPr>
      <w:r w:rsidRPr="00D16DD3">
        <w:rPr>
          <w:b/>
          <w:bCs/>
          <w:lang w:val="en-CA"/>
        </w:rPr>
        <w:t>qsort2(int *v, int left, int right, double *d)</w:t>
      </w:r>
      <w:r>
        <w:rPr>
          <w:b/>
          <w:bCs/>
          <w:lang w:val="en-CA"/>
        </w:rPr>
        <w:t>:</w:t>
      </w:r>
    </w:p>
    <w:p w:rsidR="00B82E15" w:rsidRDefault="00D16DD3" w:rsidP="00D16DD3">
      <w:pPr>
        <w:autoSpaceDE w:val="0"/>
        <w:autoSpaceDN w:val="0"/>
        <w:adjustRightInd w:val="0"/>
        <w:jc w:val="both"/>
        <w:rPr>
          <w:lang w:val="en-CA"/>
        </w:rPr>
      </w:pPr>
      <w:r w:rsidRPr="00D16DD3">
        <w:rPr>
          <w:lang w:val="en-CA"/>
        </w:rPr>
        <w:t>This function sorts the elements bounded by the left and right indexes of the integer array v in an</w:t>
      </w:r>
      <w:r>
        <w:rPr>
          <w:lang w:val="en-CA"/>
        </w:rPr>
        <w:t xml:space="preserve"> </w:t>
      </w:r>
      <w:r w:rsidRPr="00D16DD3">
        <w:rPr>
          <w:lang w:val="en-CA"/>
        </w:rPr>
        <w:t>order such that d[v[</w:t>
      </w:r>
      <w:r w:rsidRPr="00D16DD3">
        <w:rPr>
          <w:i/>
          <w:iCs/>
          <w:lang w:val="en-CA"/>
        </w:rPr>
        <w:t>i</w:t>
      </w:r>
      <w:r w:rsidRPr="00D16DD3">
        <w:rPr>
          <w:lang w:val="en-CA"/>
        </w:rPr>
        <w:t xml:space="preserve">]] </w:t>
      </w:r>
      <w:r w:rsidR="00483447">
        <w:rPr>
          <w:lang w:val="en-CA"/>
        </w:rPr>
        <w:t xml:space="preserve">&lt; </w:t>
      </w:r>
      <w:r w:rsidRPr="00D16DD3">
        <w:rPr>
          <w:lang w:val="en-CA"/>
        </w:rPr>
        <w:t>d[v[</w:t>
      </w:r>
      <w:r w:rsidRPr="00D16DD3">
        <w:rPr>
          <w:i/>
          <w:iCs/>
          <w:lang w:val="en-CA"/>
        </w:rPr>
        <w:t>i</w:t>
      </w:r>
      <w:r w:rsidR="00B82E15">
        <w:rPr>
          <w:lang w:val="en-CA"/>
        </w:rPr>
        <w:t>+</w:t>
      </w:r>
      <w:r w:rsidRPr="00D16DD3">
        <w:rPr>
          <w:lang w:val="en-CA"/>
        </w:rPr>
        <w:t xml:space="preserve">1]] in array d for the </w:t>
      </w:r>
      <w:r w:rsidRPr="00D16DD3">
        <w:rPr>
          <w:i/>
          <w:iCs/>
          <w:lang w:val="en-CA"/>
        </w:rPr>
        <w:t>i</w:t>
      </w:r>
      <w:r w:rsidR="00B82E15">
        <w:rPr>
          <w:lang w:val="en-CA"/>
        </w:rPr>
        <w:t>th and (i+1)th</w:t>
      </w:r>
      <w:r w:rsidRPr="00D16DD3">
        <w:rPr>
          <w:lang w:val="en-CA"/>
        </w:rPr>
        <w:t xml:space="preserve"> elements of array v. </w:t>
      </w:r>
    </w:p>
    <w:p w:rsidR="00B82E15" w:rsidRDefault="00B82E15" w:rsidP="00D16DD3">
      <w:pPr>
        <w:autoSpaceDE w:val="0"/>
        <w:autoSpaceDN w:val="0"/>
        <w:adjustRightInd w:val="0"/>
        <w:jc w:val="both"/>
        <w:rPr>
          <w:lang w:val="en-CA"/>
        </w:rPr>
      </w:pPr>
    </w:p>
    <w:p w:rsidR="00D16DD3" w:rsidRPr="00D16DD3" w:rsidRDefault="00D16DD3" w:rsidP="00D16DD3">
      <w:pPr>
        <w:autoSpaceDE w:val="0"/>
        <w:autoSpaceDN w:val="0"/>
        <w:adjustRightInd w:val="0"/>
        <w:jc w:val="both"/>
        <w:rPr>
          <w:lang w:val="en-CA"/>
        </w:rPr>
      </w:pPr>
      <w:r w:rsidRPr="00D16DD3">
        <w:rPr>
          <w:b/>
          <w:bCs/>
          <w:lang w:val="en-CA"/>
        </w:rPr>
        <w:t>int myrandom(int n)</w:t>
      </w:r>
      <w:r w:rsidR="00B82E15">
        <w:rPr>
          <w:b/>
          <w:bCs/>
          <w:lang w:val="en-CA"/>
        </w:rPr>
        <w:t>:</w:t>
      </w:r>
    </w:p>
    <w:p w:rsidR="00D16DD3" w:rsidRPr="00D16DD3" w:rsidRDefault="00D16DD3" w:rsidP="00D16DD3">
      <w:pPr>
        <w:autoSpaceDE w:val="0"/>
        <w:autoSpaceDN w:val="0"/>
        <w:adjustRightInd w:val="0"/>
        <w:jc w:val="both"/>
        <w:rPr>
          <w:lang w:val="en-CA"/>
        </w:rPr>
      </w:pPr>
      <w:r w:rsidRPr="00D16DD3">
        <w:rPr>
          <w:lang w:val="en-CA"/>
        </w:rPr>
        <w:t>This function returns a random integer in the interval [0, n-1]. The seed is initially set at 0 and is</w:t>
      </w:r>
      <w:r w:rsidR="00B82E15">
        <w:rPr>
          <w:lang w:val="en-CA"/>
        </w:rPr>
        <w:t xml:space="preserve"> </w:t>
      </w:r>
      <w:r w:rsidRPr="00D16DD3">
        <w:rPr>
          <w:lang w:val="en-CA"/>
        </w:rPr>
        <w:t>automatically increased by one at each call.</w:t>
      </w:r>
    </w:p>
    <w:p w:rsidR="00621D43" w:rsidRPr="00D16DD3" w:rsidRDefault="00621D43" w:rsidP="00D16DD3">
      <w:pPr>
        <w:spacing w:before="7"/>
        <w:ind w:right="260"/>
        <w:jc w:val="both"/>
        <w:rPr>
          <w:b/>
          <w:noProof/>
          <w:lang w:val="en-CA" w:eastAsia="en-CA"/>
        </w:rPr>
      </w:pPr>
    </w:p>
    <w:p w:rsidR="00385DC0" w:rsidRPr="00385DC0" w:rsidRDefault="00385DC0" w:rsidP="00385DC0">
      <w:pPr>
        <w:autoSpaceDE w:val="0"/>
        <w:autoSpaceDN w:val="0"/>
        <w:adjustRightInd w:val="0"/>
        <w:jc w:val="both"/>
        <w:rPr>
          <w:b/>
          <w:bCs/>
          <w:lang w:val="en-CA"/>
        </w:rPr>
      </w:pPr>
      <w:r>
        <w:rPr>
          <w:b/>
          <w:bCs/>
          <w:lang w:val="en-CA"/>
        </w:rPr>
        <w:t>R</w:t>
      </w:r>
      <w:r w:rsidRPr="00385DC0">
        <w:rPr>
          <w:b/>
          <w:bCs/>
          <w:lang w:val="en-CA"/>
        </w:rPr>
        <w:t>esult module</w:t>
      </w:r>
      <w:r>
        <w:rPr>
          <w:b/>
          <w:bCs/>
          <w:lang w:val="en-CA"/>
        </w:rPr>
        <w:t>:</w:t>
      </w:r>
    </w:p>
    <w:p w:rsidR="00385DC0" w:rsidRPr="00385DC0" w:rsidRDefault="00385DC0" w:rsidP="00385DC0">
      <w:pPr>
        <w:autoSpaceDE w:val="0"/>
        <w:autoSpaceDN w:val="0"/>
        <w:adjustRightInd w:val="0"/>
        <w:jc w:val="both"/>
        <w:rPr>
          <w:lang w:val="en-CA"/>
        </w:rPr>
      </w:pPr>
      <w:r w:rsidRPr="00385DC0">
        <w:rPr>
          <w:lang w:val="en-CA"/>
        </w:rPr>
        <w:t>There is only one function in this module.</w:t>
      </w:r>
    </w:p>
    <w:p w:rsidR="00B31740" w:rsidRDefault="00385DC0" w:rsidP="00385DC0">
      <w:pPr>
        <w:autoSpaceDE w:val="0"/>
        <w:autoSpaceDN w:val="0"/>
        <w:adjustRightInd w:val="0"/>
        <w:jc w:val="both"/>
        <w:rPr>
          <w:b/>
          <w:bCs/>
          <w:lang w:val="en-CA"/>
        </w:rPr>
      </w:pPr>
      <w:r w:rsidRPr="00385DC0">
        <w:rPr>
          <w:b/>
          <w:bCs/>
          <w:lang w:val="en-CA"/>
        </w:rPr>
        <w:t>void writeModel(FILE *out)</w:t>
      </w:r>
      <w:r w:rsidR="00B31740">
        <w:rPr>
          <w:b/>
          <w:bCs/>
          <w:lang w:val="en-CA"/>
        </w:rPr>
        <w:t>:</w:t>
      </w:r>
    </w:p>
    <w:p w:rsidR="00621D43" w:rsidRPr="00B31740" w:rsidRDefault="00B31740" w:rsidP="00B31740">
      <w:pPr>
        <w:autoSpaceDE w:val="0"/>
        <w:autoSpaceDN w:val="0"/>
        <w:adjustRightInd w:val="0"/>
        <w:jc w:val="both"/>
        <w:rPr>
          <w:lang w:val="en-CA"/>
        </w:rPr>
      </w:pPr>
      <w:r>
        <w:rPr>
          <w:bCs/>
          <w:lang w:val="en-CA"/>
        </w:rPr>
        <w:t xml:space="preserve">This function takes </w:t>
      </w:r>
      <w:r>
        <w:rPr>
          <w:lang w:val="en-CA"/>
        </w:rPr>
        <w:t>t</w:t>
      </w:r>
      <w:r w:rsidR="00385DC0" w:rsidRPr="00385DC0">
        <w:rPr>
          <w:lang w:val="en-CA"/>
        </w:rPr>
        <w:t xml:space="preserve">he </w:t>
      </w:r>
      <w:proofErr w:type="spellStart"/>
      <w:r w:rsidR="00385DC0" w:rsidRPr="00385DC0">
        <w:rPr>
          <w:lang w:val="en-CA"/>
        </w:rPr>
        <w:t>passed</w:t>
      </w:r>
      <w:proofErr w:type="spellEnd"/>
      <w:r w:rsidR="00385DC0" w:rsidRPr="00385DC0">
        <w:rPr>
          <w:lang w:val="en-CA"/>
        </w:rPr>
        <w:t xml:space="preserve"> argument, an open file pointer, for writing and writes the</w:t>
      </w:r>
      <w:r>
        <w:rPr>
          <w:lang w:val="en-CA"/>
        </w:rPr>
        <w:t xml:space="preserve"> </w:t>
      </w:r>
      <w:r w:rsidR="00385DC0" w:rsidRPr="00385DC0">
        <w:rPr>
          <w:lang w:val="en-CA"/>
        </w:rPr>
        <w:t>results of the training in a fixed format. It assumes that the file has been open successfully for writing.</w:t>
      </w:r>
      <w:r>
        <w:rPr>
          <w:lang w:val="en-CA"/>
        </w:rPr>
        <w:t xml:space="preserve"> See [3] for details on the model file format.</w:t>
      </w:r>
    </w:p>
    <w:p w:rsidR="00621D43" w:rsidRPr="00385DC0" w:rsidRDefault="00621D43" w:rsidP="00385DC0">
      <w:pPr>
        <w:spacing w:before="7"/>
        <w:ind w:right="260"/>
        <w:jc w:val="both"/>
        <w:rPr>
          <w:b/>
          <w:noProof/>
          <w:lang w:val="en-CA" w:eastAsia="en-CA"/>
        </w:rPr>
      </w:pPr>
    </w:p>
    <w:p w:rsidR="00621D43" w:rsidRDefault="00AD507A" w:rsidP="00A43AD4">
      <w:pPr>
        <w:spacing w:before="7"/>
        <w:ind w:right="260"/>
        <w:jc w:val="both"/>
        <w:rPr>
          <w:noProof/>
          <w:lang w:val="en-CA" w:eastAsia="en-CA"/>
        </w:rPr>
      </w:pPr>
      <w:r>
        <w:rPr>
          <w:noProof/>
          <w:lang w:val="en-CA" w:eastAsia="en-CA"/>
        </w:rPr>
        <w:t>Three modules make up the smoClassify package. They are: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Main module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initialize module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classify module</w:t>
      </w:r>
    </w:p>
    <w:p w:rsidR="00562192" w:rsidRDefault="00AD507A" w:rsidP="00562192">
      <w:pPr>
        <w:spacing w:before="7"/>
        <w:ind w:right="260"/>
      </w:pPr>
      <w:r>
        <w:t>They are described below:</w:t>
      </w:r>
    </w:p>
    <w:p w:rsidR="00AD507A" w:rsidRDefault="00AD507A" w:rsidP="00562192">
      <w:pPr>
        <w:spacing w:before="7"/>
        <w:ind w:right="260"/>
      </w:pPr>
    </w:p>
    <w:p w:rsidR="00AD507A" w:rsidRDefault="00AD507A" w:rsidP="00562192">
      <w:pPr>
        <w:spacing w:before="7"/>
        <w:ind w:right="260"/>
      </w:pPr>
      <w:r w:rsidRPr="00AD507A">
        <w:rPr>
          <w:b/>
        </w:rPr>
        <w:t>Main module</w:t>
      </w:r>
      <w:r>
        <w:t>:</w:t>
      </w:r>
    </w:p>
    <w:p w:rsidR="00AD507A" w:rsidRPr="00C138F9" w:rsidRDefault="00AD507A" w:rsidP="00AD507A">
      <w:pPr>
        <w:autoSpaceDE w:val="0"/>
        <w:autoSpaceDN w:val="0"/>
        <w:adjustRightInd w:val="0"/>
        <w:jc w:val="both"/>
        <w:rPr>
          <w:lang w:val="en-CA"/>
        </w:rPr>
      </w:pPr>
      <w:r>
        <w:t xml:space="preserve">This module consists of </w:t>
      </w:r>
      <w:r w:rsidRPr="00AD507A">
        <w:rPr>
          <w:b/>
        </w:rPr>
        <w:t>smoClassify.c</w:t>
      </w:r>
      <w:r>
        <w:t xml:space="preserve"> which directs the classification process.</w:t>
      </w:r>
      <w:r w:rsidRPr="00AD507A">
        <w:rPr>
          <w:b/>
          <w:bCs/>
          <w:sz w:val="22"/>
          <w:szCs w:val="22"/>
          <w:lang w:val="en-CA"/>
        </w:rPr>
        <w:t xml:space="preserve"> </w:t>
      </w:r>
      <w:r w:rsidRPr="00AD507A">
        <w:rPr>
          <w:b/>
          <w:bCs/>
          <w:lang w:val="en-CA"/>
        </w:rPr>
        <w:t xml:space="preserve">smoClassify.c </w:t>
      </w:r>
      <w:r w:rsidRPr="00AD507A">
        <w:rPr>
          <w:lang w:val="en-CA"/>
        </w:rPr>
        <w:t>opens the given model file, test data</w:t>
      </w:r>
      <w:r>
        <w:rPr>
          <w:lang w:val="en-CA"/>
        </w:rPr>
        <w:t xml:space="preserve"> </w:t>
      </w:r>
      <w:r w:rsidRPr="00AD507A">
        <w:rPr>
          <w:lang w:val="en-CA"/>
        </w:rPr>
        <w:t xml:space="preserve">file for reading and the prediction file for writing. Then it calls the </w:t>
      </w:r>
      <w:r w:rsidRPr="00AD507A">
        <w:rPr>
          <w:b/>
          <w:bCs/>
          <w:lang w:val="en-CA"/>
        </w:rPr>
        <w:t xml:space="preserve">initialize module </w:t>
      </w:r>
      <w:r w:rsidRPr="00AD507A">
        <w:rPr>
          <w:lang w:val="en-CA"/>
        </w:rPr>
        <w:t>to prepare data</w:t>
      </w:r>
      <w:r>
        <w:rPr>
          <w:lang w:val="en-CA"/>
        </w:rPr>
        <w:t xml:space="preserve"> </w:t>
      </w:r>
      <w:r w:rsidRPr="00AD507A">
        <w:rPr>
          <w:lang w:val="en-CA"/>
        </w:rPr>
        <w:t>structures for the classification task. If there is a problem in preparing the data structures and reading</w:t>
      </w:r>
      <w:r>
        <w:rPr>
          <w:lang w:val="en-CA"/>
        </w:rPr>
        <w:t xml:space="preserve"> </w:t>
      </w:r>
      <w:r w:rsidRPr="00AD507A">
        <w:rPr>
          <w:lang w:val="en-CA"/>
        </w:rPr>
        <w:t xml:space="preserve">the model and data files, then the program aborts, otherwise, </w:t>
      </w:r>
      <w:r w:rsidRPr="00AD507A">
        <w:rPr>
          <w:b/>
          <w:bCs/>
          <w:lang w:val="en-CA"/>
        </w:rPr>
        <w:t xml:space="preserve">smoClassify.c </w:t>
      </w:r>
      <w:r w:rsidRPr="00AD507A">
        <w:rPr>
          <w:lang w:val="en-CA"/>
        </w:rPr>
        <w:t xml:space="preserve">calls the </w:t>
      </w:r>
      <w:r w:rsidRPr="00AD507A">
        <w:rPr>
          <w:b/>
          <w:bCs/>
          <w:lang w:val="en-CA"/>
        </w:rPr>
        <w:t xml:space="preserve">classify module </w:t>
      </w:r>
      <w:r w:rsidRPr="00AD507A">
        <w:rPr>
          <w:lang w:val="en-CA"/>
        </w:rPr>
        <w:t>to</w:t>
      </w:r>
      <w:r>
        <w:rPr>
          <w:lang w:val="en-CA"/>
        </w:rPr>
        <w:t xml:space="preserve"> </w:t>
      </w:r>
      <w:r w:rsidRPr="00AD507A">
        <w:rPr>
          <w:lang w:val="en-CA"/>
        </w:rPr>
        <w:t>classify the test data and writes the result to the prediction file. If there is an error in the classification</w:t>
      </w:r>
      <w:r>
        <w:rPr>
          <w:lang w:val="en-CA"/>
        </w:rPr>
        <w:t xml:space="preserve"> </w:t>
      </w:r>
      <w:r w:rsidRPr="00AD507A">
        <w:rPr>
          <w:lang w:val="en-CA"/>
        </w:rPr>
        <w:t>process, the program aborts.</w:t>
      </w:r>
      <w:r w:rsidR="00C138F9">
        <w:rPr>
          <w:lang w:val="en-CA"/>
        </w:rPr>
        <w:t xml:space="preserve"> It also calls </w:t>
      </w:r>
      <w:r w:rsidR="00C138F9" w:rsidRPr="00C138F9">
        <w:rPr>
          <w:i/>
          <w:lang w:val="en-CA"/>
        </w:rPr>
        <w:t>synth_top</w:t>
      </w:r>
      <w:r w:rsidR="00C138F9">
        <w:rPr>
          <w:i/>
          <w:lang w:val="en-CA"/>
        </w:rPr>
        <w:t xml:space="preserve"> </w:t>
      </w:r>
      <w:r w:rsidR="00C138F9">
        <w:rPr>
          <w:lang w:val="en-CA"/>
        </w:rPr>
        <w:t xml:space="preserve">to perform the classification, </w:t>
      </w:r>
      <w:r w:rsidR="00C138F9" w:rsidRPr="00C138F9">
        <w:rPr>
          <w:i/>
          <w:lang w:val="en-CA"/>
        </w:rPr>
        <w:t>write_result</w:t>
      </w:r>
      <w:r w:rsidR="00C138F9">
        <w:rPr>
          <w:i/>
          <w:lang w:val="en-CA"/>
        </w:rPr>
        <w:t xml:space="preserve"> </w:t>
      </w:r>
      <w:r w:rsidR="00C138F9">
        <w:rPr>
          <w:lang w:val="en-CA"/>
        </w:rPr>
        <w:t xml:space="preserve">to write the results of classification to a file, and </w:t>
      </w:r>
      <w:r w:rsidR="00C138F9" w:rsidRPr="00C138F9">
        <w:rPr>
          <w:i/>
          <w:lang w:val="en-CA"/>
        </w:rPr>
        <w:t>diff_files</w:t>
      </w:r>
      <w:r w:rsidR="00C138F9">
        <w:rPr>
          <w:lang w:val="en-CA"/>
        </w:rPr>
        <w:t xml:space="preserve"> to compare the results from hardware and software.</w:t>
      </w:r>
    </w:p>
    <w:p w:rsidR="00AD507A" w:rsidRDefault="00AD507A" w:rsidP="00AD507A">
      <w:pPr>
        <w:autoSpaceDE w:val="0"/>
        <w:autoSpaceDN w:val="0"/>
        <w:adjustRightInd w:val="0"/>
        <w:jc w:val="both"/>
        <w:rPr>
          <w:lang w:val="en-CA"/>
        </w:rPr>
      </w:pPr>
    </w:p>
    <w:p w:rsidR="000F5AC6" w:rsidRPr="000F5AC6" w:rsidRDefault="000F5AC6" w:rsidP="000F5AC6">
      <w:pPr>
        <w:autoSpaceDE w:val="0"/>
        <w:autoSpaceDN w:val="0"/>
        <w:adjustRightInd w:val="0"/>
        <w:jc w:val="both"/>
        <w:rPr>
          <w:b/>
          <w:bCs/>
          <w:lang w:val="en-CA"/>
        </w:rPr>
      </w:pPr>
      <w:r w:rsidRPr="000F5AC6">
        <w:rPr>
          <w:b/>
          <w:bCs/>
          <w:lang w:val="en-CA"/>
        </w:rPr>
        <w:t>initialize module</w:t>
      </w:r>
      <w:r>
        <w:rPr>
          <w:b/>
          <w:bCs/>
          <w:lang w:val="en-CA"/>
        </w:rPr>
        <w:t>:</w:t>
      </w:r>
    </w:p>
    <w:p w:rsidR="00AB62EF" w:rsidRDefault="000F5AC6" w:rsidP="000F5AC6">
      <w:pPr>
        <w:autoSpaceDE w:val="0"/>
        <w:autoSpaceDN w:val="0"/>
        <w:adjustRightInd w:val="0"/>
        <w:jc w:val="both"/>
        <w:rPr>
          <w:lang w:val="en-CA"/>
        </w:rPr>
      </w:pPr>
      <w:r w:rsidRPr="000F5AC6">
        <w:rPr>
          <w:lang w:val="en-CA"/>
        </w:rPr>
        <w:t xml:space="preserve">The tasks of </w:t>
      </w:r>
      <w:r w:rsidRPr="000F5AC6">
        <w:rPr>
          <w:b/>
          <w:bCs/>
          <w:lang w:val="en-CA"/>
        </w:rPr>
        <w:t xml:space="preserve">initialize module </w:t>
      </w:r>
      <w:r w:rsidRPr="000F5AC6">
        <w:rPr>
          <w:lang w:val="en-CA"/>
        </w:rPr>
        <w:t>are to initialize all the data structures for storing information which will</w:t>
      </w:r>
      <w:r>
        <w:rPr>
          <w:lang w:val="en-CA"/>
        </w:rPr>
        <w:t xml:space="preserve"> </w:t>
      </w:r>
      <w:r w:rsidRPr="000F5AC6">
        <w:rPr>
          <w:lang w:val="en-CA"/>
        </w:rPr>
        <w:t xml:space="preserve">be read from the model file. The two public interfaces are </w:t>
      </w:r>
      <w:r w:rsidRPr="000F5AC6">
        <w:rPr>
          <w:b/>
          <w:bCs/>
          <w:lang w:val="en-CA"/>
        </w:rPr>
        <w:t xml:space="preserve">int readModel(FILE *in) </w:t>
      </w:r>
      <w:r w:rsidRPr="000F5AC6">
        <w:rPr>
          <w:lang w:val="en-CA"/>
        </w:rPr>
        <w:t xml:space="preserve">and </w:t>
      </w:r>
      <w:r w:rsidRPr="000F5AC6">
        <w:rPr>
          <w:b/>
          <w:bCs/>
          <w:lang w:val="en-CA"/>
        </w:rPr>
        <w:t>int readData(FILE *in)</w:t>
      </w:r>
      <w:r w:rsidRPr="000F5AC6">
        <w:rPr>
          <w:lang w:val="en-CA"/>
        </w:rPr>
        <w:t>. The followings are the data structur</w:t>
      </w:r>
      <w:r w:rsidR="00AB62EF">
        <w:rPr>
          <w:lang w:val="en-CA"/>
        </w:rPr>
        <w:t xml:space="preserve">es initialized by this module. </w:t>
      </w:r>
    </w:p>
    <w:p w:rsidR="000F5AC6"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example</w:t>
      </w:r>
      <w:r w:rsidRPr="00AB62EF">
        <w:rPr>
          <w:lang w:val="en-CA"/>
        </w:rPr>
        <w:t>, a two-dimensional array of pointers to the structure feature. The structure feature is defined</w:t>
      </w:r>
      <w:r w:rsidR="00AB62EF" w:rsidRPr="00AB62EF">
        <w:rPr>
          <w:lang w:val="en-CA"/>
        </w:rPr>
        <w:t xml:space="preserve"> </w:t>
      </w:r>
      <w:r w:rsidRPr="00AB62EF">
        <w:rPr>
          <w:lang w:val="en-CA"/>
        </w:rPr>
        <w:t>as:</w:t>
      </w:r>
    </w:p>
    <w:p w:rsidR="00AB62EF" w:rsidRPr="00AB62EF" w:rsidRDefault="00AB62EF" w:rsidP="00AB62EF">
      <w:pPr>
        <w:pStyle w:val="ListParagraph"/>
        <w:autoSpaceDE w:val="0"/>
        <w:autoSpaceDN w:val="0"/>
        <w:adjustRightInd w:val="0"/>
        <w:jc w:val="both"/>
        <w:rPr>
          <w:lang w:val="en-CA"/>
        </w:rPr>
      </w:pPr>
      <w:r w:rsidRPr="00AB62EF">
        <w:rPr>
          <w:lang w:val="en-CA"/>
        </w:rPr>
        <w:t>struct feature {</w:t>
      </w:r>
    </w:p>
    <w:p w:rsidR="000F5AC6" w:rsidRPr="00AB62EF" w:rsidRDefault="00AB62EF" w:rsidP="00AB62EF">
      <w:pPr>
        <w:pStyle w:val="ListParagraph"/>
        <w:autoSpaceDE w:val="0"/>
        <w:autoSpaceDN w:val="0"/>
        <w:adjustRightInd w:val="0"/>
        <w:jc w:val="both"/>
        <w:rPr>
          <w:lang w:val="en-CA"/>
        </w:rPr>
      </w:pPr>
      <w:r>
        <w:rPr>
          <w:lang w:val="en-CA"/>
        </w:rPr>
        <w:t xml:space="preserve">          </w:t>
      </w:r>
      <w:r w:rsidR="000F5AC6" w:rsidRPr="00AB62EF">
        <w:rPr>
          <w:lang w:val="en-CA"/>
        </w:rPr>
        <w:t>int id;</w:t>
      </w:r>
    </w:p>
    <w:p w:rsidR="00AB62EF" w:rsidRPr="00AB62EF" w:rsidRDefault="00AB62EF" w:rsidP="00AB62EF">
      <w:pPr>
        <w:pStyle w:val="ListParagraph"/>
        <w:autoSpaceDE w:val="0"/>
        <w:autoSpaceDN w:val="0"/>
        <w:adjustRightInd w:val="0"/>
        <w:jc w:val="both"/>
        <w:rPr>
          <w:lang w:val="en-CA"/>
        </w:rPr>
      </w:pPr>
      <w:r>
        <w:rPr>
          <w:lang w:val="en-CA"/>
        </w:rPr>
        <w:t xml:space="preserve">         </w:t>
      </w:r>
      <w:r w:rsidRPr="00AB62EF">
        <w:rPr>
          <w:lang w:val="en-CA"/>
        </w:rPr>
        <w:t xml:space="preserve">double value; </w:t>
      </w:r>
    </w:p>
    <w:p w:rsidR="00AB62EF" w:rsidRPr="00AB62EF" w:rsidRDefault="00AB62EF" w:rsidP="00AB62EF">
      <w:pPr>
        <w:pStyle w:val="ListParagraph"/>
        <w:autoSpaceDE w:val="0"/>
        <w:autoSpaceDN w:val="0"/>
        <w:adjustRightInd w:val="0"/>
        <w:jc w:val="both"/>
        <w:rPr>
          <w:lang w:val="en-CA"/>
        </w:rPr>
      </w:pPr>
      <w:r w:rsidRPr="00AB62EF">
        <w:rPr>
          <w:lang w:val="en-CA"/>
        </w:rPr>
        <w:t>}</w:t>
      </w:r>
    </w:p>
    <w:p w:rsidR="00AB62EF" w:rsidRPr="00AB62EF" w:rsidRDefault="000F5AC6" w:rsidP="00AB62EF">
      <w:pPr>
        <w:pStyle w:val="ListParagraph"/>
        <w:autoSpaceDE w:val="0"/>
        <w:autoSpaceDN w:val="0"/>
        <w:adjustRightInd w:val="0"/>
        <w:jc w:val="both"/>
        <w:rPr>
          <w:lang w:val="en-CA"/>
        </w:rPr>
      </w:pPr>
      <w:r w:rsidRPr="00AB62EF">
        <w:rPr>
          <w:lang w:val="en-CA"/>
        </w:rPr>
        <w:t>This array will store the feature id/value pairs of each test data</w:t>
      </w:r>
      <w:r w:rsidR="00AB62EF" w:rsidRPr="00AB62EF">
        <w:rPr>
          <w:lang w:val="en-CA"/>
        </w:rPr>
        <w:t xml:space="preserve"> read from the test data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sv</w:t>
      </w:r>
      <w:r w:rsidRPr="00AB62EF">
        <w:rPr>
          <w:lang w:val="en-CA"/>
        </w:rPr>
        <w:t xml:space="preserve">, an array of pointers to the structure features (same as </w:t>
      </w:r>
      <w:r w:rsidRPr="00AB62EF">
        <w:rPr>
          <w:b/>
          <w:bCs/>
          <w:lang w:val="en-CA"/>
        </w:rPr>
        <w:t>example</w:t>
      </w:r>
      <w:r w:rsidRPr="00AB62EF">
        <w:rPr>
          <w:lang w:val="en-CA"/>
        </w:rPr>
        <w:t>) for storing the id/value pairs of</w:t>
      </w:r>
      <w:r w:rsidR="00AB62EF" w:rsidRPr="00AB62EF">
        <w:rPr>
          <w:lang w:val="en-CA"/>
        </w:rPr>
        <w:t xml:space="preserve"> </w:t>
      </w:r>
      <w:r w:rsidRPr="00AB62EF">
        <w:rPr>
          <w:lang w:val="en-CA"/>
        </w:rPr>
        <w:t>the support vectors read from the m</w:t>
      </w:r>
      <w:r w:rsidR="00AB62EF" w:rsidRPr="00AB62EF">
        <w:rPr>
          <w:lang w:val="en-CA"/>
        </w:rPr>
        <w:t xml:space="preserve">odel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target</w:t>
      </w:r>
      <w:r w:rsidRPr="00AB62EF">
        <w:rPr>
          <w:lang w:val="en-CA"/>
        </w:rPr>
        <w:t>, an array of integers for storing the class label of the test data read from the test data file. In</w:t>
      </w:r>
      <w:r w:rsidR="00AB62EF" w:rsidRPr="00AB62EF">
        <w:rPr>
          <w:lang w:val="en-CA"/>
        </w:rPr>
        <w:t xml:space="preserve"> </w:t>
      </w:r>
      <w:r w:rsidRPr="00AB62EF">
        <w:rPr>
          <w:lang w:val="en-CA"/>
        </w:rPr>
        <w:t xml:space="preserve">this software, </w:t>
      </w:r>
      <w:r w:rsidRPr="00AB62EF">
        <w:rPr>
          <w:lang w:val="en-CA"/>
        </w:rPr>
        <w:lastRenderedPageBreak/>
        <w:t>this information is not used at all. The user can supply the class label if s/he knows</w:t>
      </w:r>
      <w:r w:rsidR="00AB62EF">
        <w:rPr>
          <w:lang w:val="en-CA"/>
        </w:rPr>
        <w:t xml:space="preserve"> </w:t>
      </w:r>
      <w:r w:rsidRPr="00AB62EF">
        <w:rPr>
          <w:lang w:val="en-CA"/>
        </w:rPr>
        <w:t>the class label of the data ahead of time and wants to see how a particular trained model performs. If</w:t>
      </w:r>
      <w:r w:rsidR="00AB62EF" w:rsidRPr="00AB62EF">
        <w:rPr>
          <w:lang w:val="en-CA"/>
        </w:rPr>
        <w:t xml:space="preserve"> </w:t>
      </w:r>
      <w:r w:rsidRPr="00AB62EF">
        <w:rPr>
          <w:lang w:val="en-CA"/>
        </w:rPr>
        <w:t>the user is only interested in the classification of some unclassified data, then s/he can put down any</w:t>
      </w:r>
      <w:r w:rsidR="00AB62EF" w:rsidRPr="00AB62EF">
        <w:rPr>
          <w:lang w:val="en-CA"/>
        </w:rPr>
        <w:t xml:space="preserve"> </w:t>
      </w:r>
      <w:r w:rsidRPr="00AB62EF">
        <w:rPr>
          <w:lang w:val="en-CA"/>
        </w:rPr>
        <w:t xml:space="preserve">class labels in the </w:t>
      </w:r>
      <w:r w:rsidR="00AB62EF" w:rsidRPr="00AB62EF">
        <w:rPr>
          <w:lang w:val="en-CA"/>
        </w:rPr>
        <w:t xml:space="preserve">data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nonZeroFeature</w:t>
      </w:r>
      <w:r w:rsidR="00994CF1">
        <w:rPr>
          <w:lang w:val="en-CA"/>
        </w:rPr>
        <w:t>, an array of integers</w:t>
      </w:r>
      <w:r w:rsidRPr="00AB62EF">
        <w:rPr>
          <w:lang w:val="en-CA"/>
        </w:rPr>
        <w:t xml:space="preserve"> for storing the number of non-zero valued features each test</w:t>
      </w:r>
      <w:r w:rsidR="00AB62EF" w:rsidRPr="00AB62EF">
        <w:rPr>
          <w:lang w:val="en-CA"/>
        </w:rPr>
        <w:t xml:space="preserve"> data has.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lambda</w:t>
      </w:r>
      <w:r w:rsidRPr="00AB62EF">
        <w:rPr>
          <w:lang w:val="en-CA"/>
        </w:rPr>
        <w:t xml:space="preserve">, an array of doubles for storing the Lagrange </w:t>
      </w:r>
      <w:r w:rsidR="00AB62EF" w:rsidRPr="00AB62EF">
        <w:rPr>
          <w:lang w:val="en-CA"/>
        </w:rPr>
        <w:t xml:space="preserve">multipliers of each test data.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svNonZeroFeature</w:t>
      </w:r>
      <w:r w:rsidRPr="00AB62EF">
        <w:rPr>
          <w:lang w:val="en-CA"/>
        </w:rPr>
        <w:t>, an array of integers for storing the number of non-zero valued features a support</w:t>
      </w:r>
      <w:r w:rsidR="00AB62EF" w:rsidRPr="00AB62EF">
        <w:rPr>
          <w:lang w:val="en-CA"/>
        </w:rPr>
        <w:t xml:space="preserve"> vector has.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weight</w:t>
      </w:r>
      <w:r w:rsidRPr="00AB62EF">
        <w:rPr>
          <w:lang w:val="en-CA"/>
        </w:rPr>
        <w:t>, an array of doubles for storing the weight vector of a trained support vector machine. This</w:t>
      </w:r>
      <w:r w:rsidR="00AB62EF" w:rsidRPr="00AB62EF">
        <w:rPr>
          <w:lang w:val="en-CA"/>
        </w:rPr>
        <w:t xml:space="preserve"> </w:t>
      </w:r>
      <w:r w:rsidRPr="00AB62EF">
        <w:rPr>
          <w:lang w:val="en-CA"/>
        </w:rPr>
        <w:t>is onl</w:t>
      </w:r>
      <w:r w:rsidR="00AB62EF" w:rsidRPr="00AB62EF">
        <w:rPr>
          <w:lang w:val="en-CA"/>
        </w:rPr>
        <w:t xml:space="preserve">y necessary for linear kernel. </w:t>
      </w:r>
    </w:p>
    <w:p w:rsidR="000F5AC6"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output</w:t>
      </w:r>
      <w:r w:rsidRPr="00AB62EF">
        <w:rPr>
          <w:lang w:val="en-CA"/>
        </w:rPr>
        <w:t>, an array of doubles for storing the output of a trained support vector machine on each test</w:t>
      </w:r>
      <w:r w:rsidR="00AB62EF" w:rsidRPr="00AB62EF">
        <w:rPr>
          <w:lang w:val="en-CA"/>
        </w:rPr>
        <w:t xml:space="preserve"> </w:t>
      </w:r>
      <w:r w:rsidRPr="00AB62EF">
        <w:rPr>
          <w:lang w:val="en-CA"/>
        </w:rPr>
        <w:t>data.</w:t>
      </w:r>
    </w:p>
    <w:p w:rsidR="00AB62EF" w:rsidRPr="000F5AC6" w:rsidRDefault="00AB62EF" w:rsidP="000F5AC6">
      <w:pPr>
        <w:autoSpaceDE w:val="0"/>
        <w:autoSpaceDN w:val="0"/>
        <w:adjustRightInd w:val="0"/>
        <w:jc w:val="both"/>
        <w:rPr>
          <w:lang w:val="en-CA"/>
        </w:rPr>
      </w:pPr>
    </w:p>
    <w:p w:rsidR="0088425B" w:rsidRDefault="000F5AC6" w:rsidP="000F5AC6">
      <w:pPr>
        <w:autoSpaceDE w:val="0"/>
        <w:autoSpaceDN w:val="0"/>
        <w:adjustRightInd w:val="0"/>
        <w:jc w:val="both"/>
        <w:rPr>
          <w:lang w:val="en-CA"/>
        </w:rPr>
      </w:pPr>
      <w:r w:rsidRPr="000F5AC6">
        <w:rPr>
          <w:lang w:val="en-CA"/>
        </w:rPr>
        <w:t>This mod</w:t>
      </w:r>
      <w:r w:rsidR="00852013">
        <w:rPr>
          <w:lang w:val="en-CA"/>
        </w:rPr>
        <w:t>ule is made up of 5</w:t>
      </w:r>
      <w:r w:rsidR="0088425B">
        <w:rPr>
          <w:lang w:val="en-CA"/>
        </w:rPr>
        <w:t xml:space="preserve"> functions: </w:t>
      </w:r>
    </w:p>
    <w:p w:rsidR="00894EFB" w:rsidRPr="00894EFB" w:rsidRDefault="00894EFB" w:rsidP="00894EFB">
      <w:pPr>
        <w:autoSpaceDE w:val="0"/>
        <w:autoSpaceDN w:val="0"/>
        <w:adjustRightInd w:val="0"/>
        <w:rPr>
          <w:b/>
          <w:lang w:val="en-CA"/>
        </w:rPr>
      </w:pPr>
      <w:r w:rsidRPr="00894EFB">
        <w:rPr>
          <w:b/>
          <w:lang w:val="en-CA"/>
        </w:rPr>
        <w:t>int synth_top(Feature example[NUM_EXAMPLES]</w:t>
      </w:r>
      <w:r w:rsidR="002449B5">
        <w:rPr>
          <w:b/>
          <w:lang w:val="en-CA"/>
        </w:rPr>
        <w:t xml:space="preserve"> </w:t>
      </w:r>
      <w:r w:rsidRPr="00894EFB">
        <w:rPr>
          <w:b/>
          <w:lang w:val="en-CA"/>
        </w:rPr>
        <w:t>[MAX_NUM_OF_FEATURES_PER_EXAMPLE],</w:t>
      </w:r>
    </w:p>
    <w:p w:rsidR="00894EFB" w:rsidRPr="00894EFB" w:rsidRDefault="00894EFB" w:rsidP="00894EFB">
      <w:pPr>
        <w:autoSpaceDE w:val="0"/>
        <w:autoSpaceDN w:val="0"/>
        <w:adjustRightInd w:val="0"/>
        <w:rPr>
          <w:b/>
          <w:lang w:val="en-CA"/>
        </w:rPr>
      </w:pPr>
      <w:r w:rsidRPr="00894EFB">
        <w:rPr>
          <w:b/>
          <w:lang w:val="en-CA"/>
        </w:rPr>
        <w:t>Feature sv</w:t>
      </w:r>
      <w:r w:rsidR="002449B5">
        <w:rPr>
          <w:b/>
          <w:lang w:val="en-CA"/>
        </w:rPr>
        <w:t xml:space="preserve"> </w:t>
      </w:r>
      <w:r w:rsidRPr="00894EFB">
        <w:rPr>
          <w:b/>
          <w:lang w:val="en-CA"/>
        </w:rPr>
        <w:t>[NUM_SUPPORT_VECTORS]</w:t>
      </w:r>
    </w:p>
    <w:p w:rsidR="00894EFB" w:rsidRPr="00894EFB" w:rsidRDefault="00894EFB" w:rsidP="00894EFB">
      <w:pPr>
        <w:autoSpaceDE w:val="0"/>
        <w:autoSpaceDN w:val="0"/>
        <w:adjustRightInd w:val="0"/>
        <w:rPr>
          <w:b/>
          <w:lang w:val="en-CA"/>
        </w:rPr>
      </w:pPr>
      <w:r w:rsidRPr="00894EFB">
        <w:rPr>
          <w:b/>
          <w:lang w:val="en-CA"/>
        </w:rPr>
        <w:t>[MAX_FEATURES_REQUIRED],</w:t>
      </w:r>
    </w:p>
    <w:p w:rsidR="00894EFB" w:rsidRPr="00894EFB" w:rsidRDefault="00894EFB" w:rsidP="00894EFB">
      <w:pPr>
        <w:autoSpaceDE w:val="0"/>
        <w:autoSpaceDN w:val="0"/>
        <w:adjustRightInd w:val="0"/>
        <w:rPr>
          <w:b/>
          <w:lang w:val="en-CA"/>
        </w:rPr>
      </w:pPr>
      <w:r w:rsidRPr="00894EFB">
        <w:rPr>
          <w:b/>
          <w:lang w:val="en-CA"/>
        </w:rPr>
        <w:t>double  lambda[NUM_SUPPORT_VECTORS],</w:t>
      </w:r>
    </w:p>
    <w:p w:rsidR="00894EFB" w:rsidRPr="00894EFB" w:rsidRDefault="00894EFB" w:rsidP="00894EFB">
      <w:pPr>
        <w:autoSpaceDE w:val="0"/>
        <w:autoSpaceDN w:val="0"/>
        <w:adjustRightInd w:val="0"/>
        <w:rPr>
          <w:b/>
          <w:lang w:val="en-CA"/>
        </w:rPr>
      </w:pPr>
      <w:r w:rsidRPr="00894EFB">
        <w:rPr>
          <w:b/>
          <w:lang w:val="en-CA"/>
        </w:rPr>
        <w:t>int svNonZeroFeature[NUM_SUPPORT_VECTORS],</w:t>
      </w:r>
    </w:p>
    <w:p w:rsidR="00894EFB" w:rsidRPr="00894EFB" w:rsidRDefault="00894EFB" w:rsidP="00894EFB">
      <w:pPr>
        <w:autoSpaceDE w:val="0"/>
        <w:autoSpaceDN w:val="0"/>
        <w:adjustRightInd w:val="0"/>
        <w:rPr>
          <w:b/>
          <w:lang w:val="en-CA"/>
        </w:rPr>
      </w:pPr>
      <w:r w:rsidRPr="00894EFB">
        <w:rPr>
          <w:b/>
          <w:lang w:val="en-CA"/>
        </w:rPr>
        <w:t>int nonZeroFeature[NUM_EXAMPLES],</w:t>
      </w:r>
    </w:p>
    <w:p w:rsidR="00894EFB" w:rsidRPr="00894EFB" w:rsidRDefault="00894EFB" w:rsidP="00894EFB">
      <w:pPr>
        <w:autoSpaceDE w:val="0"/>
        <w:autoSpaceDN w:val="0"/>
        <w:adjustRightInd w:val="0"/>
        <w:rPr>
          <w:b/>
          <w:lang w:val="en-CA"/>
        </w:rPr>
      </w:pPr>
      <w:r w:rsidRPr="00894EFB">
        <w:rPr>
          <w:b/>
          <w:lang w:val="en-CA"/>
        </w:rPr>
        <w:t>double weight[MAX_FEATURES_READ+1],</w:t>
      </w:r>
    </w:p>
    <w:p w:rsidR="00894EFB" w:rsidRPr="00894EFB" w:rsidRDefault="00894EFB" w:rsidP="00894EFB">
      <w:pPr>
        <w:autoSpaceDE w:val="0"/>
        <w:autoSpaceDN w:val="0"/>
        <w:adjustRightInd w:val="0"/>
        <w:rPr>
          <w:b/>
          <w:lang w:val="en-CA"/>
        </w:rPr>
      </w:pPr>
      <w:r w:rsidRPr="00894EFB">
        <w:rPr>
          <w:b/>
          <w:lang w:val="en-CA"/>
        </w:rPr>
        <w:t>double output[NUM_EXAMPLES],</w:t>
      </w:r>
    </w:p>
    <w:p w:rsidR="00894EFB" w:rsidRDefault="00894EFB" w:rsidP="00894EFB">
      <w:pPr>
        <w:autoSpaceDE w:val="0"/>
        <w:autoSpaceDN w:val="0"/>
        <w:adjustRightInd w:val="0"/>
        <w:rPr>
          <w:b/>
          <w:lang w:val="en-CA"/>
        </w:rPr>
      </w:pPr>
      <w:r>
        <w:rPr>
          <w:b/>
          <w:lang w:val="en-CA"/>
        </w:rPr>
        <w:t>int kernelType</w:t>
      </w:r>
      <w:r w:rsidRPr="00894EFB">
        <w:rPr>
          <w:b/>
          <w:lang w:val="en-CA"/>
        </w:rPr>
        <w:t>)</w:t>
      </w:r>
      <w:r>
        <w:rPr>
          <w:b/>
          <w:lang w:val="en-CA"/>
        </w:rPr>
        <w:t xml:space="preserve"> :</w:t>
      </w:r>
    </w:p>
    <w:p w:rsidR="00894EFB" w:rsidRPr="00894EFB" w:rsidRDefault="00894EFB" w:rsidP="00D44BFE">
      <w:pPr>
        <w:autoSpaceDE w:val="0"/>
        <w:autoSpaceDN w:val="0"/>
        <w:adjustRightInd w:val="0"/>
        <w:jc w:val="both"/>
        <w:rPr>
          <w:lang w:val="en-CA"/>
        </w:rPr>
      </w:pPr>
      <w:r>
        <w:rPr>
          <w:lang w:val="en-CA"/>
        </w:rPr>
        <w:t>This is the top-level function for synthesis that calls writeResult for computing and storing the results in the output prediction file.</w:t>
      </w:r>
    </w:p>
    <w:p w:rsidR="00894EFB" w:rsidRDefault="00894EFB" w:rsidP="000F5AC6">
      <w:pPr>
        <w:autoSpaceDE w:val="0"/>
        <w:autoSpaceDN w:val="0"/>
        <w:adjustRightInd w:val="0"/>
        <w:jc w:val="both"/>
        <w:rPr>
          <w:lang w:val="en-CA"/>
        </w:rPr>
      </w:pPr>
    </w:p>
    <w:p w:rsidR="000F5AC6" w:rsidRPr="000F5AC6" w:rsidRDefault="000F5AC6" w:rsidP="000F5AC6">
      <w:pPr>
        <w:autoSpaceDE w:val="0"/>
        <w:autoSpaceDN w:val="0"/>
        <w:adjustRightInd w:val="0"/>
        <w:jc w:val="both"/>
        <w:rPr>
          <w:b/>
          <w:bCs/>
          <w:lang w:val="en-CA"/>
        </w:rPr>
      </w:pPr>
      <w:r w:rsidRPr="000F5AC6">
        <w:rPr>
          <w:b/>
          <w:bCs/>
          <w:lang w:val="en-CA"/>
        </w:rPr>
        <w:t>int readString(char *store, char delimiter, FILE *in)</w:t>
      </w:r>
      <w:r w:rsidR="00DB7C6C">
        <w:rPr>
          <w:b/>
          <w:bCs/>
          <w:lang w:val="en-CA"/>
        </w:rPr>
        <w:t>:</w:t>
      </w:r>
    </w:p>
    <w:p w:rsidR="0088425B" w:rsidRDefault="000F5AC6" w:rsidP="000F5AC6">
      <w:pPr>
        <w:autoSpaceDE w:val="0"/>
        <w:autoSpaceDN w:val="0"/>
        <w:adjustRightInd w:val="0"/>
        <w:jc w:val="both"/>
        <w:rPr>
          <w:lang w:val="en-CA"/>
        </w:rPr>
      </w:pPr>
      <w:r w:rsidRPr="000F5AC6">
        <w:rPr>
          <w:lang w:val="en-CA"/>
        </w:rPr>
        <w:t>This function assumes the file pointed to by file pointer ’</w:t>
      </w:r>
      <w:r w:rsidRPr="00D65F84">
        <w:rPr>
          <w:i/>
          <w:lang w:val="en-CA"/>
        </w:rPr>
        <w:t>in</w:t>
      </w:r>
      <w:r w:rsidRPr="000F5AC6">
        <w:rPr>
          <w:lang w:val="en-CA"/>
        </w:rPr>
        <w:t>’ has been opened successfully for reading.</w:t>
      </w:r>
      <w:r w:rsidR="0088425B">
        <w:rPr>
          <w:lang w:val="en-CA"/>
        </w:rPr>
        <w:t xml:space="preserve"> </w:t>
      </w:r>
      <w:r w:rsidRPr="000F5AC6">
        <w:rPr>
          <w:lang w:val="en-CA"/>
        </w:rPr>
        <w:t>It reads all the characters in a file up to the delimiter and stores the characters read in the given</w:t>
      </w:r>
      <w:r w:rsidR="0088425B">
        <w:rPr>
          <w:lang w:val="en-CA"/>
        </w:rPr>
        <w:t xml:space="preserve"> </w:t>
      </w:r>
      <w:r w:rsidRPr="000F5AC6">
        <w:rPr>
          <w:lang w:val="en-CA"/>
        </w:rPr>
        <w:t xml:space="preserve">array </w:t>
      </w:r>
      <w:r w:rsidRPr="000F5AC6">
        <w:rPr>
          <w:b/>
          <w:bCs/>
          <w:lang w:val="en-CA"/>
        </w:rPr>
        <w:t>store</w:t>
      </w:r>
      <w:r w:rsidRPr="000F5AC6">
        <w:rPr>
          <w:lang w:val="en-CA"/>
        </w:rPr>
        <w:t>. It returns 1 if reading is succe</w:t>
      </w:r>
      <w:r w:rsidR="0088425B">
        <w:rPr>
          <w:lang w:val="en-CA"/>
        </w:rPr>
        <w:t xml:space="preserve">ssful, otherwise it returns 0. </w:t>
      </w:r>
    </w:p>
    <w:p w:rsidR="0088425B" w:rsidRDefault="0088425B" w:rsidP="000F5AC6">
      <w:pPr>
        <w:autoSpaceDE w:val="0"/>
        <w:autoSpaceDN w:val="0"/>
        <w:adjustRightInd w:val="0"/>
        <w:jc w:val="both"/>
        <w:rPr>
          <w:b/>
          <w:bCs/>
          <w:lang w:val="en-CA"/>
        </w:rPr>
      </w:pPr>
    </w:p>
    <w:p w:rsidR="000F5AC6" w:rsidRPr="0088425B" w:rsidRDefault="000F5AC6" w:rsidP="000F5AC6">
      <w:pPr>
        <w:autoSpaceDE w:val="0"/>
        <w:autoSpaceDN w:val="0"/>
        <w:adjustRightInd w:val="0"/>
        <w:jc w:val="both"/>
        <w:rPr>
          <w:lang w:val="en-CA"/>
        </w:rPr>
      </w:pPr>
      <w:r w:rsidRPr="000F5AC6">
        <w:rPr>
          <w:b/>
          <w:bCs/>
          <w:lang w:val="en-CA"/>
        </w:rPr>
        <w:t>int readModel(FILE *in)</w:t>
      </w:r>
      <w:r w:rsidR="0088425B">
        <w:rPr>
          <w:b/>
          <w:bCs/>
          <w:lang w:val="en-CA"/>
        </w:rPr>
        <w:t>:</w:t>
      </w:r>
    </w:p>
    <w:p w:rsidR="0088425B" w:rsidRDefault="000F5AC6" w:rsidP="0088425B">
      <w:pPr>
        <w:autoSpaceDE w:val="0"/>
        <w:autoSpaceDN w:val="0"/>
        <w:adjustRightInd w:val="0"/>
        <w:jc w:val="both"/>
        <w:rPr>
          <w:lang w:val="en-CA"/>
        </w:rPr>
      </w:pPr>
      <w:r w:rsidRPr="000F5AC6">
        <w:rPr>
          <w:lang w:val="en-CA"/>
        </w:rPr>
        <w:t>This function assumes that the file pointed to by file pointer ’</w:t>
      </w:r>
      <w:r w:rsidRPr="00A23E60">
        <w:rPr>
          <w:i/>
          <w:lang w:val="en-CA"/>
        </w:rPr>
        <w:t>in</w:t>
      </w:r>
      <w:r w:rsidRPr="000F5AC6">
        <w:rPr>
          <w:lang w:val="en-CA"/>
        </w:rPr>
        <w:t>’ has been opened successfully for</w:t>
      </w:r>
      <w:r w:rsidR="0088425B">
        <w:rPr>
          <w:lang w:val="en-CA"/>
        </w:rPr>
        <w:t xml:space="preserve"> </w:t>
      </w:r>
      <w:r w:rsidRPr="000F5AC6">
        <w:rPr>
          <w:lang w:val="en-CA"/>
        </w:rPr>
        <w:t xml:space="preserve">reading. This function reads the model </w:t>
      </w:r>
      <w:r w:rsidR="0088425B">
        <w:rPr>
          <w:lang w:val="en-CA"/>
        </w:rPr>
        <w:t>file to find out the following: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number of features of the examples used in the training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kernel type</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weight vector if the training was done using a linear kernel</w:t>
      </w:r>
    </w:p>
    <w:p w:rsidR="0088425B" w:rsidRPr="0088425B" w:rsidRDefault="0088425B" w:rsidP="0088425B">
      <w:pPr>
        <w:pStyle w:val="ListParagraph"/>
        <w:numPr>
          <w:ilvl w:val="0"/>
          <w:numId w:val="13"/>
        </w:numPr>
        <w:autoSpaceDE w:val="0"/>
        <w:autoSpaceDN w:val="0"/>
        <w:adjustRightInd w:val="0"/>
        <w:jc w:val="both"/>
        <w:rPr>
          <w:i/>
          <w:iCs/>
          <w:lang w:val="en-CA"/>
        </w:rPr>
      </w:pPr>
      <w:r w:rsidRPr="0088425B">
        <w:rPr>
          <w:lang w:val="en-CA"/>
        </w:rPr>
        <w:t xml:space="preserve">the threshold </w:t>
      </w:r>
      <w:r w:rsidRPr="0088425B">
        <w:rPr>
          <w:i/>
          <w:iCs/>
          <w:lang w:val="en-CA"/>
        </w:rPr>
        <w:t>b</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 xml:space="preserve">the </w:t>
      </w:r>
      <w:r w:rsidRPr="0088425B">
        <w:rPr>
          <w:i/>
          <w:iCs/>
          <w:lang w:val="en-CA"/>
        </w:rPr>
        <w:t xml:space="preserve">C </w:t>
      </w:r>
      <w:r w:rsidRPr="0088425B">
        <w:rPr>
          <w:lang w:val="en-CA"/>
        </w:rPr>
        <w:t>parameter</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number of support vectors found in the training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feature id/value pairs</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product (class label*Lagrange multiplier) of the support</w:t>
      </w:r>
    </w:p>
    <w:p w:rsidR="0088425B" w:rsidRDefault="0088425B" w:rsidP="0088425B">
      <w:pPr>
        <w:pStyle w:val="ListParagraph"/>
        <w:numPr>
          <w:ilvl w:val="0"/>
          <w:numId w:val="13"/>
        </w:numPr>
        <w:autoSpaceDE w:val="0"/>
        <w:autoSpaceDN w:val="0"/>
        <w:adjustRightInd w:val="0"/>
        <w:jc w:val="both"/>
        <w:rPr>
          <w:lang w:val="en-CA"/>
        </w:rPr>
      </w:pPr>
      <w:r w:rsidRPr="0088425B">
        <w:rPr>
          <w:lang w:val="en-CA"/>
        </w:rPr>
        <w:t>vectors listed in the model file.</w:t>
      </w:r>
    </w:p>
    <w:p w:rsidR="0088425B" w:rsidRDefault="0088425B" w:rsidP="0088425B">
      <w:pPr>
        <w:autoSpaceDE w:val="0"/>
        <w:autoSpaceDN w:val="0"/>
        <w:adjustRightInd w:val="0"/>
        <w:jc w:val="both"/>
        <w:rPr>
          <w:lang w:val="en-CA"/>
        </w:rPr>
      </w:pPr>
    </w:p>
    <w:p w:rsidR="0088425B" w:rsidRDefault="0088425B" w:rsidP="0088425B">
      <w:pPr>
        <w:autoSpaceDE w:val="0"/>
        <w:autoSpaceDN w:val="0"/>
        <w:adjustRightInd w:val="0"/>
        <w:jc w:val="both"/>
        <w:rPr>
          <w:lang w:val="en-CA"/>
        </w:rPr>
      </w:pPr>
      <w:r w:rsidRPr="0088425B">
        <w:rPr>
          <w:lang w:val="en-CA"/>
        </w:rPr>
        <w:t>The function returns 1 if reading was s</w:t>
      </w:r>
      <w:r>
        <w:rPr>
          <w:lang w:val="en-CA"/>
        </w:rPr>
        <w:t xml:space="preserve">uccessful, otherwise it returns </w:t>
      </w:r>
      <w:r w:rsidRPr="0088425B">
        <w:rPr>
          <w:lang w:val="en-CA"/>
        </w:rPr>
        <w:t>0.</w:t>
      </w:r>
    </w:p>
    <w:p w:rsidR="0088425B" w:rsidRDefault="0088425B" w:rsidP="0088425B">
      <w:pPr>
        <w:autoSpaceDE w:val="0"/>
        <w:autoSpaceDN w:val="0"/>
        <w:adjustRightInd w:val="0"/>
        <w:jc w:val="both"/>
        <w:rPr>
          <w:lang w:val="en-CA"/>
        </w:rPr>
      </w:pPr>
    </w:p>
    <w:p w:rsidR="008008B9" w:rsidRPr="008008B9" w:rsidRDefault="008008B9" w:rsidP="008008B9">
      <w:pPr>
        <w:autoSpaceDE w:val="0"/>
        <w:autoSpaceDN w:val="0"/>
        <w:adjustRightInd w:val="0"/>
        <w:jc w:val="both"/>
        <w:rPr>
          <w:b/>
          <w:bCs/>
          <w:lang w:val="en-CA"/>
        </w:rPr>
      </w:pPr>
      <w:r w:rsidRPr="008008B9">
        <w:rPr>
          <w:b/>
          <w:bCs/>
          <w:lang w:val="en-CA"/>
        </w:rPr>
        <w:t>int readData(FILE *in)</w:t>
      </w:r>
      <w:r>
        <w:rPr>
          <w:b/>
          <w:bCs/>
          <w:lang w:val="en-CA"/>
        </w:rPr>
        <w:t>:</w:t>
      </w:r>
    </w:p>
    <w:p w:rsidR="008008B9" w:rsidRDefault="008008B9" w:rsidP="008008B9">
      <w:pPr>
        <w:autoSpaceDE w:val="0"/>
        <w:autoSpaceDN w:val="0"/>
        <w:adjustRightInd w:val="0"/>
        <w:jc w:val="both"/>
        <w:rPr>
          <w:lang w:val="en-CA"/>
        </w:rPr>
      </w:pPr>
      <w:r w:rsidRPr="008008B9">
        <w:rPr>
          <w:lang w:val="en-CA"/>
        </w:rPr>
        <w:t>This function assumes that the file pointed to by file pointer ’</w:t>
      </w:r>
      <w:r w:rsidRPr="006C3329">
        <w:rPr>
          <w:i/>
          <w:lang w:val="en-CA"/>
        </w:rPr>
        <w:t>in</w:t>
      </w:r>
      <w:r w:rsidRPr="008008B9">
        <w:rPr>
          <w:lang w:val="en-CA"/>
        </w:rPr>
        <w:t>’ has been opened successfully for</w:t>
      </w:r>
      <w:r>
        <w:rPr>
          <w:lang w:val="en-CA"/>
        </w:rPr>
        <w:t xml:space="preserve"> </w:t>
      </w:r>
      <w:r w:rsidRPr="008008B9">
        <w:rPr>
          <w:lang w:val="en-CA"/>
        </w:rPr>
        <w:t xml:space="preserve">reading. It behaves like the function </w:t>
      </w:r>
      <w:r w:rsidRPr="008008B9">
        <w:rPr>
          <w:b/>
          <w:bCs/>
          <w:lang w:val="en-CA"/>
        </w:rPr>
        <w:t xml:space="preserve">readFile() </w:t>
      </w:r>
      <w:r w:rsidRPr="008008B9">
        <w:rPr>
          <w:lang w:val="en-CA"/>
        </w:rPr>
        <w:t xml:space="preserve">in the </w:t>
      </w:r>
      <w:r w:rsidRPr="008008B9">
        <w:rPr>
          <w:b/>
          <w:bCs/>
          <w:lang w:val="en-CA"/>
        </w:rPr>
        <w:t xml:space="preserve">initializeTraining </w:t>
      </w:r>
      <w:r w:rsidRPr="008008B9">
        <w:rPr>
          <w:lang w:val="en-CA"/>
        </w:rPr>
        <w:t>module of the program</w:t>
      </w:r>
      <w:r>
        <w:rPr>
          <w:lang w:val="en-CA"/>
        </w:rPr>
        <w:t xml:space="preserve"> </w:t>
      </w:r>
      <w:r w:rsidRPr="008008B9">
        <w:rPr>
          <w:b/>
          <w:bCs/>
          <w:lang w:val="en-CA"/>
        </w:rPr>
        <w:t>smoLearn</w:t>
      </w:r>
      <w:r w:rsidRPr="008008B9">
        <w:rPr>
          <w:lang w:val="en-CA"/>
        </w:rPr>
        <w:t xml:space="preserve">. It just reads the test data file to store the </w:t>
      </w:r>
      <w:r w:rsidRPr="008008B9">
        <w:rPr>
          <w:lang w:val="en-CA"/>
        </w:rPr>
        <w:lastRenderedPageBreak/>
        <w:t>feature id/value pairs of each test data. The</w:t>
      </w:r>
      <w:r>
        <w:rPr>
          <w:lang w:val="en-CA"/>
        </w:rPr>
        <w:t xml:space="preserve"> </w:t>
      </w:r>
      <w:r w:rsidRPr="008008B9">
        <w:rPr>
          <w:lang w:val="en-CA"/>
        </w:rPr>
        <w:t xml:space="preserve">function returns 1 if reading is successful, otherwise it returns 0. </w:t>
      </w:r>
    </w:p>
    <w:p w:rsidR="008008B9" w:rsidRDefault="008008B9" w:rsidP="008008B9">
      <w:pPr>
        <w:autoSpaceDE w:val="0"/>
        <w:autoSpaceDN w:val="0"/>
        <w:adjustRightInd w:val="0"/>
        <w:jc w:val="both"/>
        <w:rPr>
          <w:lang w:val="en-CA"/>
        </w:rPr>
      </w:pPr>
    </w:p>
    <w:p w:rsidR="008008B9" w:rsidRPr="008008B9" w:rsidRDefault="008008B9" w:rsidP="008008B9">
      <w:pPr>
        <w:autoSpaceDE w:val="0"/>
        <w:autoSpaceDN w:val="0"/>
        <w:adjustRightInd w:val="0"/>
        <w:jc w:val="both"/>
        <w:rPr>
          <w:lang w:val="en-CA"/>
        </w:rPr>
      </w:pPr>
      <w:r w:rsidRPr="008008B9">
        <w:rPr>
          <w:b/>
          <w:bCs/>
          <w:lang w:val="en-CA"/>
        </w:rPr>
        <w:t>void skip(char end, FILE *in)</w:t>
      </w:r>
      <w:r>
        <w:rPr>
          <w:b/>
          <w:bCs/>
          <w:lang w:val="en-CA"/>
        </w:rPr>
        <w:t>:</w:t>
      </w:r>
    </w:p>
    <w:p w:rsidR="0088425B" w:rsidRDefault="008008B9" w:rsidP="008008B9">
      <w:pPr>
        <w:autoSpaceDE w:val="0"/>
        <w:autoSpaceDN w:val="0"/>
        <w:adjustRightInd w:val="0"/>
        <w:jc w:val="both"/>
        <w:rPr>
          <w:lang w:val="en-CA"/>
        </w:rPr>
      </w:pPr>
      <w:r w:rsidRPr="008008B9">
        <w:rPr>
          <w:lang w:val="en-CA"/>
        </w:rPr>
        <w:t xml:space="preserve">This function assumes that the file pointed to by file pointer </w:t>
      </w:r>
      <w:r w:rsidRPr="00A23E60">
        <w:rPr>
          <w:i/>
          <w:lang w:val="en-CA"/>
        </w:rPr>
        <w:t>’in</w:t>
      </w:r>
      <w:r w:rsidRPr="008008B9">
        <w:rPr>
          <w:lang w:val="en-CA"/>
        </w:rPr>
        <w:t>’ has been successfully opened for</w:t>
      </w:r>
      <w:r>
        <w:rPr>
          <w:lang w:val="en-CA"/>
        </w:rPr>
        <w:t xml:space="preserve"> </w:t>
      </w:r>
      <w:r w:rsidRPr="008008B9">
        <w:rPr>
          <w:lang w:val="en-CA"/>
        </w:rPr>
        <w:t>reading. It skips all the characters read in the file until the end character is encountered.</w:t>
      </w:r>
    </w:p>
    <w:p w:rsidR="00544028" w:rsidRDefault="00544028" w:rsidP="008008B9">
      <w:pPr>
        <w:autoSpaceDE w:val="0"/>
        <w:autoSpaceDN w:val="0"/>
        <w:adjustRightInd w:val="0"/>
        <w:jc w:val="both"/>
        <w:rPr>
          <w:lang w:val="en-CA"/>
        </w:rPr>
      </w:pPr>
    </w:p>
    <w:p w:rsidR="00544028" w:rsidRPr="00544028" w:rsidRDefault="00544028" w:rsidP="00544028">
      <w:pPr>
        <w:autoSpaceDE w:val="0"/>
        <w:autoSpaceDN w:val="0"/>
        <w:adjustRightInd w:val="0"/>
        <w:jc w:val="both"/>
        <w:rPr>
          <w:b/>
          <w:bCs/>
          <w:lang w:val="en-CA"/>
        </w:rPr>
      </w:pPr>
      <w:r w:rsidRPr="00544028">
        <w:rPr>
          <w:b/>
          <w:bCs/>
          <w:lang w:val="en-CA"/>
        </w:rPr>
        <w:t>classify module</w:t>
      </w:r>
      <w:r>
        <w:rPr>
          <w:b/>
          <w:bCs/>
          <w:lang w:val="en-CA"/>
        </w:rPr>
        <w:t>:</w:t>
      </w:r>
    </w:p>
    <w:p w:rsidR="00544028" w:rsidRDefault="00544028" w:rsidP="00544028">
      <w:pPr>
        <w:autoSpaceDE w:val="0"/>
        <w:autoSpaceDN w:val="0"/>
        <w:adjustRightInd w:val="0"/>
        <w:jc w:val="both"/>
        <w:rPr>
          <w:lang w:val="en-CA"/>
        </w:rPr>
      </w:pPr>
      <w:r w:rsidRPr="00544028">
        <w:rPr>
          <w:lang w:val="en-CA"/>
        </w:rPr>
        <w:t>This module is responsible for calculating the output of the trained support vector machine on each test</w:t>
      </w:r>
      <w:r>
        <w:rPr>
          <w:lang w:val="en-CA"/>
        </w:rPr>
        <w:t xml:space="preserve"> </w:t>
      </w:r>
      <w:r w:rsidRPr="00544028">
        <w:rPr>
          <w:lang w:val="en-CA"/>
        </w:rPr>
        <w:t>data and for writing out the classification result to a given prediction file. The public interface of the</w:t>
      </w:r>
      <w:r>
        <w:rPr>
          <w:lang w:val="en-CA"/>
        </w:rPr>
        <w:t xml:space="preserve"> </w:t>
      </w:r>
      <w:r w:rsidRPr="00544028">
        <w:rPr>
          <w:lang w:val="en-CA"/>
        </w:rPr>
        <w:t xml:space="preserve">module is the function </w:t>
      </w:r>
      <w:r w:rsidRPr="00544028">
        <w:rPr>
          <w:b/>
          <w:bCs/>
          <w:lang w:val="en-CA"/>
        </w:rPr>
        <w:t>writeResult(FILE *out)</w:t>
      </w:r>
      <w:r w:rsidRPr="00544028">
        <w:rPr>
          <w:lang w:val="en-CA"/>
        </w:rPr>
        <w:t xml:space="preserve">. The module is made up of the following functions: </w:t>
      </w:r>
    </w:p>
    <w:p w:rsidR="00F32254" w:rsidRDefault="00F32254" w:rsidP="00544028">
      <w:pPr>
        <w:autoSpaceDE w:val="0"/>
        <w:autoSpaceDN w:val="0"/>
        <w:adjustRightInd w:val="0"/>
        <w:jc w:val="both"/>
        <w:rPr>
          <w:b/>
          <w:bCs/>
          <w:lang w:val="en-CA"/>
        </w:rPr>
      </w:pPr>
      <w:r w:rsidRPr="00F32254">
        <w:rPr>
          <w:b/>
          <w:bCs/>
          <w:lang w:val="en-CA"/>
        </w:rPr>
        <w:t>static double dotProduct(int xdim1, int xdim2, Feature x[xdim1][xdim2], int sizeX, int sizeY, int ydim1, int ydim2, Feature y[ydim1][ydim2], int xindex, int yindex);</w:t>
      </w:r>
    </w:p>
    <w:p w:rsidR="00544028" w:rsidRDefault="00544028" w:rsidP="00544028">
      <w:pPr>
        <w:autoSpaceDE w:val="0"/>
        <w:autoSpaceDN w:val="0"/>
        <w:adjustRightInd w:val="0"/>
        <w:jc w:val="both"/>
        <w:rPr>
          <w:lang w:val="en-CA"/>
        </w:rPr>
      </w:pPr>
      <w:r w:rsidRPr="00544028">
        <w:rPr>
          <w:lang w:val="en-CA"/>
        </w:rPr>
        <w:t>Two vectors of the data are passed as argument together with the number of non-zero valued features</w:t>
      </w:r>
      <w:r>
        <w:rPr>
          <w:lang w:val="en-CA"/>
        </w:rPr>
        <w:t xml:space="preserve"> </w:t>
      </w:r>
      <w:r w:rsidRPr="00544028">
        <w:rPr>
          <w:lang w:val="en-CA"/>
        </w:rPr>
        <w:t>they have to this function. The function calculates the dot product of the two vectors and returns the</w:t>
      </w:r>
      <w:r>
        <w:rPr>
          <w:lang w:val="en-CA"/>
        </w:rPr>
        <w:t xml:space="preserve"> </w:t>
      </w:r>
      <w:r w:rsidRPr="00544028">
        <w:rPr>
          <w:lang w:val="en-CA"/>
        </w:rPr>
        <w:t xml:space="preserve">dot product. </w:t>
      </w:r>
    </w:p>
    <w:p w:rsidR="00544028" w:rsidRDefault="00544028" w:rsidP="00544028">
      <w:pPr>
        <w:autoSpaceDE w:val="0"/>
        <w:autoSpaceDN w:val="0"/>
        <w:adjustRightInd w:val="0"/>
        <w:jc w:val="both"/>
        <w:rPr>
          <w:lang w:val="en-CA"/>
        </w:rPr>
      </w:pPr>
    </w:p>
    <w:p w:rsidR="00544028" w:rsidRPr="00F32254" w:rsidRDefault="00F32254" w:rsidP="00544028">
      <w:pPr>
        <w:autoSpaceDE w:val="0"/>
        <w:autoSpaceDN w:val="0"/>
        <w:adjustRightInd w:val="0"/>
        <w:jc w:val="both"/>
        <w:rPr>
          <w:b/>
          <w:lang w:val="en-CA"/>
        </w:rPr>
      </w:pPr>
      <w:r w:rsidRPr="00F32254">
        <w:rPr>
          <w:b/>
          <w:lang w:val="en-CA"/>
        </w:rPr>
        <w:t>static double wtDotProduct(int wdim, double w[wdim], int sizeX, int sizeY, int ydim1, int ydim2, Feature y[ydim1][ydim2], int yindex);</w:t>
      </w:r>
    </w:p>
    <w:p w:rsidR="00544028" w:rsidRPr="00544028" w:rsidRDefault="00544028" w:rsidP="00544028">
      <w:pPr>
        <w:autoSpaceDE w:val="0"/>
        <w:autoSpaceDN w:val="0"/>
        <w:adjustRightInd w:val="0"/>
        <w:jc w:val="both"/>
        <w:rPr>
          <w:lang w:val="en-CA"/>
        </w:rPr>
      </w:pPr>
      <w:r w:rsidRPr="00544028">
        <w:rPr>
          <w:lang w:val="en-CA"/>
        </w:rPr>
        <w:t>If the kernel used in training is the linear kernel, the weight vector was calculated and written to</w:t>
      </w:r>
      <w:r>
        <w:rPr>
          <w:lang w:val="en-CA"/>
        </w:rPr>
        <w:t xml:space="preserve"> </w:t>
      </w:r>
      <w:r w:rsidRPr="00544028">
        <w:rPr>
          <w:lang w:val="en-CA"/>
        </w:rPr>
        <w:t>the model file at the end of training. The output of the support vector machine can be more quickly</w:t>
      </w:r>
    </w:p>
    <w:p w:rsidR="00544028" w:rsidRDefault="00544028" w:rsidP="00544028">
      <w:pPr>
        <w:autoSpaceDE w:val="0"/>
        <w:autoSpaceDN w:val="0"/>
        <w:adjustRightInd w:val="0"/>
        <w:jc w:val="both"/>
        <w:rPr>
          <w:lang w:val="en-CA"/>
        </w:rPr>
      </w:pPr>
      <w:r w:rsidRPr="00544028">
        <w:rPr>
          <w:lang w:val="en-CA"/>
        </w:rPr>
        <w:t>calculated by finding the dot product of the weight vector with the test data vector. This function is</w:t>
      </w:r>
      <w:r>
        <w:rPr>
          <w:lang w:val="en-CA"/>
        </w:rPr>
        <w:t xml:space="preserve"> </w:t>
      </w:r>
      <w:r w:rsidRPr="00544028">
        <w:rPr>
          <w:lang w:val="en-CA"/>
        </w:rPr>
        <w:t>passed the weight vector, the vector of data together with the number of nonzero valued features of</w:t>
      </w:r>
      <w:r>
        <w:rPr>
          <w:lang w:val="en-CA"/>
        </w:rPr>
        <w:t xml:space="preserve"> </w:t>
      </w:r>
      <w:r w:rsidRPr="00544028">
        <w:rPr>
          <w:lang w:val="en-CA"/>
        </w:rPr>
        <w:t xml:space="preserve">the weight vector and the data vector. It calculates and returns their dot product. </w:t>
      </w:r>
    </w:p>
    <w:p w:rsidR="00F32254" w:rsidRDefault="00F32254" w:rsidP="00544028">
      <w:pPr>
        <w:autoSpaceDE w:val="0"/>
        <w:autoSpaceDN w:val="0"/>
        <w:adjustRightInd w:val="0"/>
        <w:jc w:val="both"/>
        <w:rPr>
          <w:lang w:val="en-CA"/>
        </w:rPr>
      </w:pPr>
    </w:p>
    <w:p w:rsidR="002449B5" w:rsidRPr="002905A7" w:rsidRDefault="002449B5" w:rsidP="002449B5">
      <w:pPr>
        <w:autoSpaceDE w:val="0"/>
        <w:autoSpaceDN w:val="0"/>
        <w:adjustRightInd w:val="0"/>
        <w:rPr>
          <w:b/>
          <w:lang w:val="en-CA"/>
        </w:rPr>
      </w:pPr>
      <w:r w:rsidRPr="002905A7">
        <w:rPr>
          <w:b/>
          <w:lang w:val="en-CA"/>
        </w:rPr>
        <w:t>int writeResult(Feature example[NUM_EXAMPLES] [MAX_NUM_OF_FEATURES_PER_EXAMPLE],</w:t>
      </w:r>
    </w:p>
    <w:p w:rsidR="002449B5" w:rsidRPr="002905A7" w:rsidRDefault="002449B5" w:rsidP="002449B5">
      <w:pPr>
        <w:autoSpaceDE w:val="0"/>
        <w:autoSpaceDN w:val="0"/>
        <w:adjustRightInd w:val="0"/>
        <w:rPr>
          <w:b/>
          <w:lang w:val="en-CA"/>
        </w:rPr>
      </w:pPr>
      <w:r w:rsidRPr="002905A7">
        <w:rPr>
          <w:b/>
          <w:lang w:val="en-CA"/>
        </w:rPr>
        <w:t>Feature sv [NUM_SUPPORT_VECTORS]   [MAX_FEATURES_REQUIRED],</w:t>
      </w:r>
    </w:p>
    <w:p w:rsidR="002449B5" w:rsidRPr="002905A7" w:rsidRDefault="002449B5" w:rsidP="002449B5">
      <w:pPr>
        <w:autoSpaceDE w:val="0"/>
        <w:autoSpaceDN w:val="0"/>
        <w:adjustRightInd w:val="0"/>
        <w:rPr>
          <w:b/>
          <w:lang w:val="en-CA"/>
        </w:rPr>
      </w:pPr>
      <w:r w:rsidRPr="002905A7">
        <w:rPr>
          <w:b/>
          <w:lang w:val="en-CA"/>
        </w:rPr>
        <w:t>double  lambda[NUM_SUPPORT_VECTORS],</w:t>
      </w:r>
    </w:p>
    <w:p w:rsidR="002449B5" w:rsidRPr="002905A7" w:rsidRDefault="002449B5" w:rsidP="002449B5">
      <w:pPr>
        <w:autoSpaceDE w:val="0"/>
        <w:autoSpaceDN w:val="0"/>
        <w:adjustRightInd w:val="0"/>
        <w:rPr>
          <w:b/>
          <w:lang w:val="en-CA"/>
        </w:rPr>
      </w:pPr>
      <w:r w:rsidRPr="002905A7">
        <w:rPr>
          <w:b/>
          <w:lang w:val="en-CA"/>
        </w:rPr>
        <w:t>int svNonZeroFeature[NUM_SUPPORT_VECTORS],</w:t>
      </w:r>
    </w:p>
    <w:p w:rsidR="002449B5" w:rsidRPr="002905A7" w:rsidRDefault="002449B5" w:rsidP="002449B5">
      <w:pPr>
        <w:autoSpaceDE w:val="0"/>
        <w:autoSpaceDN w:val="0"/>
        <w:adjustRightInd w:val="0"/>
        <w:rPr>
          <w:b/>
          <w:lang w:val="en-CA"/>
        </w:rPr>
      </w:pPr>
      <w:r w:rsidRPr="002905A7">
        <w:rPr>
          <w:b/>
          <w:lang w:val="en-CA"/>
        </w:rPr>
        <w:t>int nonZeroFeature[NUM_EXAMPLES],</w:t>
      </w:r>
    </w:p>
    <w:p w:rsidR="002449B5" w:rsidRPr="002905A7" w:rsidRDefault="002449B5" w:rsidP="002449B5">
      <w:pPr>
        <w:autoSpaceDE w:val="0"/>
        <w:autoSpaceDN w:val="0"/>
        <w:adjustRightInd w:val="0"/>
        <w:rPr>
          <w:b/>
          <w:lang w:val="en-CA"/>
        </w:rPr>
      </w:pPr>
      <w:r w:rsidRPr="002905A7">
        <w:rPr>
          <w:b/>
          <w:lang w:val="en-CA"/>
        </w:rPr>
        <w:t>double weight[MAX_FEATURES_READ+1],</w:t>
      </w:r>
    </w:p>
    <w:p w:rsidR="002449B5" w:rsidRPr="002905A7" w:rsidRDefault="002449B5" w:rsidP="002449B5">
      <w:pPr>
        <w:autoSpaceDE w:val="0"/>
        <w:autoSpaceDN w:val="0"/>
        <w:adjustRightInd w:val="0"/>
        <w:rPr>
          <w:b/>
          <w:lang w:val="en-CA"/>
        </w:rPr>
      </w:pPr>
      <w:r w:rsidRPr="002905A7">
        <w:rPr>
          <w:b/>
          <w:lang w:val="en-CA"/>
        </w:rPr>
        <w:t>double output[NUM_EXAMPLES],</w:t>
      </w:r>
    </w:p>
    <w:p w:rsidR="00544028" w:rsidRPr="002905A7" w:rsidRDefault="002449B5" w:rsidP="002449B5">
      <w:pPr>
        <w:autoSpaceDE w:val="0"/>
        <w:autoSpaceDN w:val="0"/>
        <w:adjustRightInd w:val="0"/>
        <w:rPr>
          <w:b/>
          <w:lang w:val="en-CA"/>
        </w:rPr>
      </w:pPr>
      <w:r w:rsidRPr="002905A7">
        <w:rPr>
          <w:b/>
          <w:lang w:val="en-CA"/>
        </w:rPr>
        <w:t>int kernelType)</w:t>
      </w:r>
      <w:r w:rsidR="002905A7">
        <w:rPr>
          <w:b/>
          <w:lang w:val="en-CA"/>
        </w:rPr>
        <w:t>:</w:t>
      </w:r>
    </w:p>
    <w:p w:rsidR="00544028" w:rsidRPr="002905A7" w:rsidRDefault="00544028" w:rsidP="00544028">
      <w:pPr>
        <w:autoSpaceDE w:val="0"/>
        <w:autoSpaceDN w:val="0"/>
        <w:adjustRightInd w:val="0"/>
        <w:jc w:val="both"/>
        <w:rPr>
          <w:lang w:val="en-CA"/>
        </w:rPr>
      </w:pPr>
      <w:r w:rsidRPr="00544028">
        <w:rPr>
          <w:lang w:val="en-CA"/>
        </w:rPr>
        <w:t xml:space="preserve">The function calls the function </w:t>
      </w:r>
      <w:r w:rsidRPr="00544028">
        <w:rPr>
          <w:b/>
          <w:bCs/>
          <w:lang w:val="en-CA"/>
        </w:rPr>
        <w:t>classifyLinear()</w:t>
      </w:r>
      <w:r w:rsidRPr="00544028">
        <w:rPr>
          <w:lang w:val="en-CA"/>
        </w:rPr>
        <w:t xml:space="preserve">, or </w:t>
      </w:r>
      <w:r w:rsidRPr="00544028">
        <w:rPr>
          <w:b/>
          <w:bCs/>
          <w:lang w:val="en-CA"/>
        </w:rPr>
        <w:t>classifyPoly()</w:t>
      </w:r>
      <w:r w:rsidRPr="00544028">
        <w:rPr>
          <w:lang w:val="en-CA"/>
        </w:rPr>
        <w:t xml:space="preserve">, or </w:t>
      </w:r>
      <w:r w:rsidRPr="00544028">
        <w:rPr>
          <w:b/>
          <w:bCs/>
          <w:lang w:val="en-CA"/>
        </w:rPr>
        <w:t>classifyRbf()</w:t>
      </w:r>
      <w:r w:rsidR="002905A7">
        <w:rPr>
          <w:lang w:val="en-CA"/>
        </w:rPr>
        <w:t xml:space="preserve"> </w:t>
      </w:r>
      <w:r w:rsidRPr="00544028">
        <w:rPr>
          <w:lang w:val="en-CA"/>
        </w:rPr>
        <w:t>depending on whether the kernel used in training was linear, polynomial or radial basis function</w:t>
      </w:r>
      <w:r>
        <w:rPr>
          <w:lang w:val="en-CA"/>
        </w:rPr>
        <w:t xml:space="preserve"> respectively. It returns 0</w:t>
      </w:r>
      <w:r w:rsidRPr="00544028">
        <w:rPr>
          <w:lang w:val="en-CA"/>
        </w:rPr>
        <w:t xml:space="preserve"> if classification and writing is successful, otherwise it returns</w:t>
      </w:r>
      <w:r>
        <w:rPr>
          <w:sz w:val="22"/>
          <w:szCs w:val="22"/>
          <w:lang w:val="en-CA"/>
        </w:rPr>
        <w:t xml:space="preserve"> </w:t>
      </w:r>
      <w:r w:rsidRPr="00490987">
        <w:rPr>
          <w:lang w:val="en-CA"/>
        </w:rPr>
        <w:t>1</w:t>
      </w:r>
      <w:r>
        <w:rPr>
          <w:sz w:val="22"/>
          <w:szCs w:val="22"/>
          <w:lang w:val="en-CA"/>
        </w:rPr>
        <w:t>.</w:t>
      </w:r>
    </w:p>
    <w:p w:rsidR="00544028" w:rsidRDefault="00544028" w:rsidP="00544028">
      <w:pPr>
        <w:autoSpaceDE w:val="0"/>
        <w:autoSpaceDN w:val="0"/>
        <w:adjustRightInd w:val="0"/>
        <w:jc w:val="both"/>
        <w:rPr>
          <w:sz w:val="22"/>
          <w:szCs w:val="22"/>
          <w:lang w:val="en-CA"/>
        </w:rPr>
      </w:pPr>
    </w:p>
    <w:p w:rsidR="00490987" w:rsidRPr="00490987" w:rsidRDefault="00490987" w:rsidP="00490987">
      <w:pPr>
        <w:autoSpaceDE w:val="0"/>
        <w:autoSpaceDN w:val="0"/>
        <w:adjustRightInd w:val="0"/>
        <w:rPr>
          <w:b/>
          <w:bCs/>
          <w:lang w:val="en-CA"/>
        </w:rPr>
      </w:pPr>
      <w:r w:rsidRPr="00490987">
        <w:rPr>
          <w:b/>
          <w:bCs/>
          <w:lang w:val="en-CA"/>
        </w:rPr>
        <w:t>int classifyLinear(Feature example[NUM_EXAMPLES]</w:t>
      </w:r>
      <w:r>
        <w:rPr>
          <w:b/>
          <w:bCs/>
          <w:lang w:val="en-CA"/>
        </w:rPr>
        <w:t xml:space="preserve"> </w:t>
      </w:r>
      <w:r w:rsidRPr="00490987">
        <w:rPr>
          <w:b/>
          <w:bCs/>
          <w:lang w:val="en-CA"/>
        </w:rPr>
        <w:t>[MAX_NUM_OF_FEATURES_PER_EXAMPLE],</w:t>
      </w:r>
    </w:p>
    <w:p w:rsidR="00490987" w:rsidRPr="00490987" w:rsidRDefault="00490987" w:rsidP="00490987">
      <w:pPr>
        <w:autoSpaceDE w:val="0"/>
        <w:autoSpaceDN w:val="0"/>
        <w:adjustRightInd w:val="0"/>
        <w:rPr>
          <w:b/>
          <w:bCs/>
          <w:lang w:val="en-CA"/>
        </w:rPr>
      </w:pPr>
      <w:r>
        <w:rPr>
          <w:b/>
          <w:bCs/>
          <w:lang w:val="en-CA"/>
        </w:rPr>
        <w:t xml:space="preserve">Feature </w:t>
      </w:r>
      <w:r w:rsidRPr="00490987">
        <w:rPr>
          <w:b/>
          <w:bCs/>
          <w:lang w:val="en-CA"/>
        </w:rPr>
        <w:t>sv</w:t>
      </w:r>
      <w:r>
        <w:rPr>
          <w:b/>
          <w:bCs/>
          <w:lang w:val="en-CA"/>
        </w:rPr>
        <w:t xml:space="preserve"> </w:t>
      </w:r>
      <w:r w:rsidRPr="00490987">
        <w:rPr>
          <w:b/>
          <w:bCs/>
          <w:lang w:val="en-CA"/>
        </w:rPr>
        <w:t>[NUM_SUPPORT_VECTORS]</w:t>
      </w:r>
      <w:r>
        <w:rPr>
          <w:b/>
          <w:bCs/>
          <w:lang w:val="en-CA"/>
        </w:rPr>
        <w:t xml:space="preserve"> </w:t>
      </w:r>
      <w:r w:rsidRPr="00490987">
        <w:rPr>
          <w:b/>
          <w:bCs/>
          <w:lang w:val="en-CA"/>
        </w:rPr>
        <w:t>[MAX_FEATURES_REQUIRED],</w:t>
      </w:r>
    </w:p>
    <w:p w:rsidR="00490987" w:rsidRPr="00490987" w:rsidRDefault="00490987" w:rsidP="00490987">
      <w:pPr>
        <w:autoSpaceDE w:val="0"/>
        <w:autoSpaceDN w:val="0"/>
        <w:adjustRightInd w:val="0"/>
        <w:rPr>
          <w:b/>
          <w:bCs/>
          <w:lang w:val="en-CA"/>
        </w:rPr>
      </w:pPr>
      <w:r w:rsidRPr="00490987">
        <w:rPr>
          <w:b/>
          <w:bCs/>
          <w:lang w:val="en-CA"/>
        </w:rPr>
        <w:t>double  lambda[NUM_SUPPORT_VECTORS],</w:t>
      </w:r>
    </w:p>
    <w:p w:rsidR="00490987" w:rsidRPr="00490987" w:rsidRDefault="00490987" w:rsidP="00490987">
      <w:pPr>
        <w:autoSpaceDE w:val="0"/>
        <w:autoSpaceDN w:val="0"/>
        <w:adjustRightInd w:val="0"/>
        <w:rPr>
          <w:b/>
          <w:bCs/>
          <w:lang w:val="en-CA"/>
        </w:rPr>
      </w:pPr>
      <w:r w:rsidRPr="00490987">
        <w:rPr>
          <w:b/>
          <w:bCs/>
          <w:lang w:val="en-CA"/>
        </w:rPr>
        <w:t>int svNonZeroFeature[NUM_SUPPORT_VECTORS],</w:t>
      </w:r>
    </w:p>
    <w:p w:rsidR="00490987" w:rsidRPr="00490987" w:rsidRDefault="00490987" w:rsidP="00490987">
      <w:pPr>
        <w:autoSpaceDE w:val="0"/>
        <w:autoSpaceDN w:val="0"/>
        <w:adjustRightInd w:val="0"/>
        <w:rPr>
          <w:b/>
          <w:bCs/>
          <w:lang w:val="en-CA"/>
        </w:rPr>
      </w:pPr>
      <w:r w:rsidRPr="00490987">
        <w:rPr>
          <w:b/>
          <w:bCs/>
          <w:lang w:val="en-CA"/>
        </w:rPr>
        <w:t>int nonZeroFeature[NUM_EXAMPLES],</w:t>
      </w:r>
    </w:p>
    <w:p w:rsidR="00490987" w:rsidRPr="00490987" w:rsidRDefault="00490987" w:rsidP="00490987">
      <w:pPr>
        <w:autoSpaceDE w:val="0"/>
        <w:autoSpaceDN w:val="0"/>
        <w:adjustRightInd w:val="0"/>
        <w:rPr>
          <w:b/>
          <w:bCs/>
          <w:lang w:val="en-CA"/>
        </w:rPr>
      </w:pPr>
      <w:r w:rsidRPr="00490987">
        <w:rPr>
          <w:b/>
          <w:bCs/>
          <w:lang w:val="en-CA"/>
        </w:rPr>
        <w:t>double weight[MAX_FEATURES_READ+1],</w:t>
      </w:r>
    </w:p>
    <w:p w:rsidR="00490987" w:rsidRPr="00490987" w:rsidRDefault="00490987" w:rsidP="00490987">
      <w:pPr>
        <w:autoSpaceDE w:val="0"/>
        <w:autoSpaceDN w:val="0"/>
        <w:adjustRightInd w:val="0"/>
        <w:rPr>
          <w:b/>
          <w:bCs/>
          <w:lang w:val="en-CA"/>
        </w:rPr>
      </w:pPr>
      <w:r w:rsidRPr="00490987">
        <w:rPr>
          <w:b/>
          <w:bCs/>
          <w:lang w:val="en-CA"/>
        </w:rPr>
        <w:t>double output[NUM_EXAMPLES],</w:t>
      </w:r>
    </w:p>
    <w:p w:rsidR="003967DF" w:rsidRPr="003967DF" w:rsidRDefault="00490987" w:rsidP="00490987">
      <w:pPr>
        <w:autoSpaceDE w:val="0"/>
        <w:autoSpaceDN w:val="0"/>
        <w:adjustRightInd w:val="0"/>
        <w:rPr>
          <w:b/>
          <w:bCs/>
          <w:lang w:val="en-CA"/>
        </w:rPr>
      </w:pPr>
      <w:r>
        <w:rPr>
          <w:b/>
          <w:bCs/>
          <w:lang w:val="en-CA"/>
        </w:rPr>
        <w:t xml:space="preserve">int kernelType) </w:t>
      </w:r>
      <w:r w:rsidR="003967DF">
        <w:rPr>
          <w:b/>
          <w:bCs/>
          <w:lang w:val="en-CA"/>
        </w:rPr>
        <w:t>:</w:t>
      </w:r>
    </w:p>
    <w:p w:rsidR="003967DF" w:rsidRDefault="00490987" w:rsidP="003967DF">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3967DF">
        <w:rPr>
          <w:lang w:val="en-CA"/>
        </w:rPr>
        <w:t xml:space="preserve"> </w:t>
      </w:r>
      <w:r w:rsidR="003967DF" w:rsidRPr="003967DF">
        <w:rPr>
          <w:lang w:val="en-CA"/>
        </w:rPr>
        <w:t xml:space="preserve">The function </w:t>
      </w:r>
      <w:r w:rsidR="009F2531">
        <w:rPr>
          <w:lang w:val="en-CA"/>
        </w:rPr>
        <w:t xml:space="preserve">also </w:t>
      </w:r>
      <w:r w:rsidR="003967DF" w:rsidRPr="003967DF">
        <w:rPr>
          <w:lang w:val="en-CA"/>
        </w:rPr>
        <w:t>calculates the output of the support vector machine on each test data. If the output is positive, the class label of the data</w:t>
      </w:r>
      <w:r w:rsidR="003967DF">
        <w:rPr>
          <w:lang w:val="en-CA"/>
        </w:rPr>
        <w:t xml:space="preserve"> </w:t>
      </w:r>
      <w:r w:rsidR="003967DF" w:rsidRPr="003967DF">
        <w:rPr>
          <w:lang w:val="en-CA"/>
        </w:rPr>
        <w:t xml:space="preserve">is </w:t>
      </w:r>
      <w:r w:rsidR="00157901">
        <w:rPr>
          <w:lang w:val="en-CA"/>
        </w:rPr>
        <w:t>+</w:t>
      </w:r>
      <w:r w:rsidR="003967DF" w:rsidRPr="003967DF">
        <w:rPr>
          <w:lang w:val="en-CA"/>
        </w:rPr>
        <w:t>1, else it is -1. The output of the support vector machine for a linear kernel is calculated by means</w:t>
      </w:r>
      <w:r w:rsidR="003967DF">
        <w:rPr>
          <w:lang w:val="en-CA"/>
        </w:rPr>
        <w:t xml:space="preserve"> </w:t>
      </w:r>
      <w:r w:rsidR="003967DF" w:rsidRPr="003967DF">
        <w:rPr>
          <w:lang w:val="en-CA"/>
        </w:rPr>
        <w:t>of the following equation.</w:t>
      </w:r>
    </w:p>
    <w:p w:rsidR="006A2300" w:rsidRPr="003967DF" w:rsidRDefault="006A2300" w:rsidP="003967DF">
      <w:pPr>
        <w:autoSpaceDE w:val="0"/>
        <w:autoSpaceDN w:val="0"/>
        <w:adjustRightInd w:val="0"/>
        <w:jc w:val="both"/>
        <w:rPr>
          <w:lang w:val="en-CA"/>
        </w:rPr>
      </w:pPr>
    </w:p>
    <w:p w:rsidR="003967DF" w:rsidRDefault="009938EF" w:rsidP="003967DF">
      <w:pPr>
        <w:autoSpaceDE w:val="0"/>
        <w:autoSpaceDN w:val="0"/>
        <w:adjustRightInd w:val="0"/>
        <w:jc w:val="both"/>
        <w:rPr>
          <w:b/>
          <w:bCs/>
          <w:lang w:val="en-CA"/>
        </w:rPr>
      </w:pPr>
      <w:r>
        <w:rPr>
          <w:b/>
          <w:bCs/>
          <w:noProof/>
          <w:lang w:val="en-CA" w:eastAsia="zh-TW"/>
        </w:rPr>
        <w:lastRenderedPageBreak/>
        <w:pict>
          <v:shape id="_x0000_s1164" type="#_x0000_t202" style="position:absolute;left:0;text-align:left;margin-left:0;margin-top:.45pt;width:260.6pt;height:18.95pt;z-index:251746816;mso-width-relative:margin;mso-height-relative:margin">
            <v:textbox>
              <w:txbxContent>
                <w:p w:rsidR="004B020C" w:rsidRDefault="004B020C" w:rsidP="003967DF">
                  <w:pPr>
                    <w:autoSpaceDE w:val="0"/>
                    <w:autoSpaceDN w:val="0"/>
                    <w:adjustRightInd w:val="0"/>
                    <w:jc w:val="both"/>
                    <w:rPr>
                      <w:b/>
                      <w:bCs/>
                      <w:lang w:val="en-CA"/>
                    </w:rPr>
                  </w:pPr>
                  <w:r w:rsidRPr="003967DF">
                    <w:rPr>
                      <w:lang w:val="en-CA"/>
                    </w:rPr>
                    <w:t xml:space="preserve">SVM </w:t>
                  </w:r>
                  <w:r>
                    <w:rPr>
                      <w:i/>
                      <w:iCs/>
                      <w:lang w:val="en-CA"/>
                    </w:rPr>
                    <w:t>out</w:t>
                  </w:r>
                  <w:r w:rsidRPr="003967DF">
                    <w:rPr>
                      <w:i/>
                      <w:iCs/>
                      <w:lang w:val="en-CA"/>
                    </w:rPr>
                    <w:t xml:space="preserve">put </w:t>
                  </w:r>
                  <w:r>
                    <w:rPr>
                      <w:lang w:val="en-CA"/>
                    </w:rPr>
                    <w:t xml:space="preserve">= </w:t>
                  </w:r>
                  <w:r w:rsidRPr="003967DF">
                    <w:rPr>
                      <w:bCs/>
                      <w:lang w:val="en-CA"/>
                    </w:rPr>
                    <w:t>w*x + b</w:t>
                  </w:r>
                  <w:r>
                    <w:rPr>
                      <w:bCs/>
                      <w:lang w:val="en-CA"/>
                    </w:rPr>
                    <w:t xml:space="preserve">                                             Eqn 6.1</w:t>
                  </w:r>
                </w:p>
                <w:p w:rsidR="004B020C" w:rsidRDefault="004B020C"/>
              </w:txbxContent>
            </v:textbox>
          </v:shape>
        </w:pict>
      </w:r>
    </w:p>
    <w:p w:rsidR="003967DF" w:rsidRDefault="003967DF" w:rsidP="003967DF">
      <w:pPr>
        <w:autoSpaceDE w:val="0"/>
        <w:autoSpaceDN w:val="0"/>
        <w:adjustRightInd w:val="0"/>
        <w:jc w:val="both"/>
        <w:rPr>
          <w:i/>
          <w:iCs/>
          <w:lang w:val="en-CA"/>
        </w:rPr>
      </w:pPr>
      <w:r w:rsidRPr="003967DF">
        <w:rPr>
          <w:i/>
          <w:iCs/>
          <w:lang w:val="en-CA"/>
        </w:rPr>
        <w:t xml:space="preserve"> </w:t>
      </w:r>
    </w:p>
    <w:p w:rsidR="00544028" w:rsidRDefault="003967DF" w:rsidP="003967DF">
      <w:pPr>
        <w:autoSpaceDE w:val="0"/>
        <w:autoSpaceDN w:val="0"/>
        <w:adjustRightInd w:val="0"/>
        <w:jc w:val="both"/>
        <w:rPr>
          <w:lang w:val="en-CA"/>
        </w:rPr>
      </w:pPr>
      <w:r w:rsidRPr="003967DF">
        <w:rPr>
          <w:lang w:val="en-CA"/>
        </w:rPr>
        <w:t xml:space="preserve">where </w:t>
      </w:r>
      <w:r w:rsidRPr="003967DF">
        <w:rPr>
          <w:b/>
          <w:bCs/>
          <w:lang w:val="en-CA"/>
        </w:rPr>
        <w:t xml:space="preserve">w </w:t>
      </w:r>
      <w:r w:rsidRPr="003967DF">
        <w:rPr>
          <w:lang w:val="en-CA"/>
        </w:rPr>
        <w:t xml:space="preserve">is the weight vector of the SVM and </w:t>
      </w:r>
      <w:r w:rsidRPr="003967DF">
        <w:rPr>
          <w:i/>
          <w:iCs/>
          <w:lang w:val="en-CA"/>
        </w:rPr>
        <w:t xml:space="preserve">b </w:t>
      </w:r>
      <w:r w:rsidRPr="003967DF">
        <w:rPr>
          <w:lang w:val="en-CA"/>
        </w:rPr>
        <w:t>is the threshold.</w:t>
      </w:r>
    </w:p>
    <w:p w:rsidR="003967DF" w:rsidRDefault="003967DF" w:rsidP="003967DF">
      <w:pPr>
        <w:autoSpaceDE w:val="0"/>
        <w:autoSpaceDN w:val="0"/>
        <w:adjustRightInd w:val="0"/>
        <w:jc w:val="both"/>
        <w:rPr>
          <w:lang w:val="en-CA"/>
        </w:rPr>
      </w:pPr>
    </w:p>
    <w:p w:rsidR="003D219B" w:rsidRPr="003D219B" w:rsidRDefault="00474547" w:rsidP="003D219B">
      <w:pPr>
        <w:autoSpaceDE w:val="0"/>
        <w:autoSpaceDN w:val="0"/>
        <w:adjustRightInd w:val="0"/>
        <w:rPr>
          <w:b/>
          <w:bCs/>
          <w:lang w:val="en-CA"/>
        </w:rPr>
      </w:pPr>
      <w:r>
        <w:rPr>
          <w:b/>
          <w:bCs/>
          <w:lang w:val="en-CA"/>
        </w:rPr>
        <w:t>int classifyPoly</w:t>
      </w:r>
      <w:r w:rsidR="003D219B" w:rsidRPr="003D219B">
        <w:rPr>
          <w:b/>
          <w:bCs/>
          <w:lang w:val="en-CA"/>
        </w:rPr>
        <w:t>(Feature example</w:t>
      </w:r>
      <w:r w:rsidR="003D219B">
        <w:rPr>
          <w:b/>
          <w:bCs/>
          <w:lang w:val="en-CA"/>
        </w:rPr>
        <w:t xml:space="preserve"> </w:t>
      </w:r>
      <w:r w:rsidR="003D219B" w:rsidRPr="003D219B">
        <w:rPr>
          <w:b/>
          <w:bCs/>
          <w:lang w:val="en-CA"/>
        </w:rPr>
        <w:t>[NUM_EXAMPLES]</w:t>
      </w:r>
      <w:r w:rsidR="003D219B">
        <w:rPr>
          <w:b/>
          <w:bCs/>
          <w:lang w:val="en-CA"/>
        </w:rPr>
        <w:t xml:space="preserve"> </w:t>
      </w:r>
      <w:r w:rsidR="003D219B" w:rsidRPr="003D219B">
        <w:rPr>
          <w:b/>
          <w:bCs/>
          <w:lang w:val="en-CA"/>
        </w:rPr>
        <w:t>[MAX_NUM_OF_FEATURES_PER_EXAMPLE],</w:t>
      </w:r>
    </w:p>
    <w:p w:rsidR="003D219B" w:rsidRPr="003D219B" w:rsidRDefault="003D219B" w:rsidP="003D219B">
      <w:pPr>
        <w:autoSpaceDE w:val="0"/>
        <w:autoSpaceDN w:val="0"/>
        <w:adjustRightInd w:val="0"/>
        <w:rPr>
          <w:b/>
          <w:bCs/>
          <w:lang w:val="en-CA"/>
        </w:rPr>
      </w:pPr>
      <w:r>
        <w:rPr>
          <w:b/>
          <w:bCs/>
          <w:lang w:val="en-CA"/>
        </w:rPr>
        <w:t xml:space="preserve">Feature </w:t>
      </w:r>
      <w:r w:rsidRPr="003D219B">
        <w:rPr>
          <w:b/>
          <w:bCs/>
          <w:lang w:val="en-CA"/>
        </w:rPr>
        <w:t>sv</w:t>
      </w:r>
      <w:r>
        <w:rPr>
          <w:b/>
          <w:bCs/>
          <w:lang w:val="en-CA"/>
        </w:rPr>
        <w:t xml:space="preserve"> </w:t>
      </w:r>
      <w:r w:rsidRPr="003D219B">
        <w:rPr>
          <w:b/>
          <w:bCs/>
          <w:lang w:val="en-CA"/>
        </w:rPr>
        <w:t>[NUM_SUPPORT_VECTORS]</w:t>
      </w:r>
      <w:r>
        <w:rPr>
          <w:b/>
          <w:bCs/>
          <w:lang w:val="en-CA"/>
        </w:rPr>
        <w:t xml:space="preserve"> </w:t>
      </w:r>
      <w:r w:rsidRPr="003D219B">
        <w:rPr>
          <w:b/>
          <w:bCs/>
          <w:lang w:val="en-CA"/>
        </w:rPr>
        <w:t>[MAX_FEATURES_REQUIRED],</w:t>
      </w:r>
    </w:p>
    <w:p w:rsidR="003D219B" w:rsidRPr="003D219B" w:rsidRDefault="003D219B" w:rsidP="003D219B">
      <w:pPr>
        <w:autoSpaceDE w:val="0"/>
        <w:autoSpaceDN w:val="0"/>
        <w:adjustRightInd w:val="0"/>
        <w:rPr>
          <w:b/>
          <w:bCs/>
          <w:lang w:val="en-CA"/>
        </w:rPr>
      </w:pPr>
      <w:r w:rsidRPr="003D219B">
        <w:rPr>
          <w:b/>
          <w:bCs/>
          <w:lang w:val="en-CA"/>
        </w:rPr>
        <w:t>double  lambda[NUM_SUPPORT_VECTORS],</w:t>
      </w:r>
    </w:p>
    <w:p w:rsidR="003D219B" w:rsidRPr="003D219B" w:rsidRDefault="003D219B" w:rsidP="003D219B">
      <w:pPr>
        <w:autoSpaceDE w:val="0"/>
        <w:autoSpaceDN w:val="0"/>
        <w:adjustRightInd w:val="0"/>
        <w:rPr>
          <w:b/>
          <w:bCs/>
          <w:lang w:val="en-CA"/>
        </w:rPr>
      </w:pPr>
      <w:r w:rsidRPr="003D219B">
        <w:rPr>
          <w:b/>
          <w:bCs/>
          <w:lang w:val="en-CA"/>
        </w:rPr>
        <w:t>int svNonZeroFeature[NUM_SUPPORT_VECTORS],</w:t>
      </w:r>
    </w:p>
    <w:p w:rsidR="003D219B" w:rsidRPr="003D219B" w:rsidRDefault="003D219B" w:rsidP="003D219B">
      <w:pPr>
        <w:autoSpaceDE w:val="0"/>
        <w:autoSpaceDN w:val="0"/>
        <w:adjustRightInd w:val="0"/>
        <w:rPr>
          <w:b/>
          <w:bCs/>
          <w:lang w:val="en-CA"/>
        </w:rPr>
      </w:pPr>
      <w:r w:rsidRPr="003D219B">
        <w:rPr>
          <w:b/>
          <w:bCs/>
          <w:lang w:val="en-CA"/>
        </w:rPr>
        <w:t>int nonZeroFeature[NUM_EXAMPLES],</w:t>
      </w:r>
    </w:p>
    <w:p w:rsidR="003D219B" w:rsidRPr="003D219B" w:rsidRDefault="003D219B" w:rsidP="003D219B">
      <w:pPr>
        <w:autoSpaceDE w:val="0"/>
        <w:autoSpaceDN w:val="0"/>
        <w:adjustRightInd w:val="0"/>
        <w:rPr>
          <w:b/>
          <w:bCs/>
          <w:lang w:val="en-CA"/>
        </w:rPr>
      </w:pPr>
      <w:r w:rsidRPr="003D219B">
        <w:rPr>
          <w:b/>
          <w:bCs/>
          <w:lang w:val="en-CA"/>
        </w:rPr>
        <w:t>double weight[MAX_FEATURES_READ+1],</w:t>
      </w:r>
    </w:p>
    <w:p w:rsidR="003D219B" w:rsidRPr="003D219B" w:rsidRDefault="003D219B" w:rsidP="003D219B">
      <w:pPr>
        <w:autoSpaceDE w:val="0"/>
        <w:autoSpaceDN w:val="0"/>
        <w:adjustRightInd w:val="0"/>
        <w:rPr>
          <w:b/>
          <w:bCs/>
          <w:lang w:val="en-CA"/>
        </w:rPr>
      </w:pPr>
      <w:r w:rsidRPr="003D219B">
        <w:rPr>
          <w:b/>
          <w:bCs/>
          <w:lang w:val="en-CA"/>
        </w:rPr>
        <w:t>double output[NUM_EXAMPLES],</w:t>
      </w:r>
    </w:p>
    <w:p w:rsidR="003967DF" w:rsidRPr="003967DF" w:rsidRDefault="003D219B" w:rsidP="003D219B">
      <w:pPr>
        <w:autoSpaceDE w:val="0"/>
        <w:autoSpaceDN w:val="0"/>
        <w:adjustRightInd w:val="0"/>
        <w:rPr>
          <w:b/>
          <w:bCs/>
          <w:lang w:val="en-CA"/>
        </w:rPr>
      </w:pPr>
      <w:r w:rsidRPr="003D219B">
        <w:rPr>
          <w:b/>
          <w:bCs/>
          <w:lang w:val="en-CA"/>
        </w:rPr>
        <w:t>int kernelType)</w:t>
      </w:r>
      <w:r w:rsidR="003967DF" w:rsidRPr="003967DF">
        <w:rPr>
          <w:b/>
          <w:bCs/>
          <w:lang w:val="en-CA"/>
        </w:rPr>
        <w:t>:</w:t>
      </w:r>
    </w:p>
    <w:p w:rsidR="003967DF" w:rsidRDefault="003F318B" w:rsidP="003967DF">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6A2300">
        <w:rPr>
          <w:lang w:val="en-CA"/>
        </w:rPr>
        <w:t xml:space="preserve"> </w:t>
      </w:r>
      <w:r w:rsidR="003967DF" w:rsidRPr="003967DF">
        <w:rPr>
          <w:lang w:val="en-CA"/>
        </w:rPr>
        <w:t>The function</w:t>
      </w:r>
      <w:r w:rsidR="009426F2">
        <w:rPr>
          <w:lang w:val="en-CA"/>
        </w:rPr>
        <w:t xml:space="preserve"> also </w:t>
      </w:r>
      <w:r w:rsidR="003967DF" w:rsidRPr="003967DF">
        <w:rPr>
          <w:lang w:val="en-CA"/>
        </w:rPr>
        <w:t xml:space="preserve"> calculates the output of the support vector machine on each test data. If the output is positive, the class</w:t>
      </w:r>
      <w:r w:rsidR="006A2300">
        <w:rPr>
          <w:lang w:val="en-CA"/>
        </w:rPr>
        <w:t xml:space="preserve"> </w:t>
      </w:r>
      <w:r w:rsidR="003967DF" w:rsidRPr="003967DF">
        <w:rPr>
          <w:lang w:val="en-CA"/>
        </w:rPr>
        <w:t xml:space="preserve">label of the data is </w:t>
      </w:r>
      <w:r w:rsidR="006E22DD">
        <w:rPr>
          <w:lang w:val="en-CA"/>
        </w:rPr>
        <w:t>+</w:t>
      </w:r>
      <w:r w:rsidR="003967DF" w:rsidRPr="003967DF">
        <w:rPr>
          <w:lang w:val="en-CA"/>
        </w:rPr>
        <w:t xml:space="preserve">1, else it is -1. The output of the support vector machine on a test data </w:t>
      </w:r>
      <w:r w:rsidR="003967DF" w:rsidRPr="003967DF">
        <w:rPr>
          <w:b/>
          <w:bCs/>
          <w:lang w:val="en-CA"/>
        </w:rPr>
        <w:t xml:space="preserve">x </w:t>
      </w:r>
      <w:r w:rsidR="003967DF" w:rsidRPr="003967DF">
        <w:rPr>
          <w:lang w:val="en-CA"/>
        </w:rPr>
        <w:t>for a</w:t>
      </w:r>
      <w:r w:rsidR="006A2300">
        <w:rPr>
          <w:lang w:val="en-CA"/>
        </w:rPr>
        <w:t xml:space="preserve"> </w:t>
      </w:r>
      <w:r w:rsidR="003967DF" w:rsidRPr="003967DF">
        <w:rPr>
          <w:lang w:val="en-CA"/>
        </w:rPr>
        <w:t>polynomial kernel is calculated by means of the following equation.</w:t>
      </w:r>
    </w:p>
    <w:p w:rsidR="006A2300" w:rsidRPr="003967DF" w:rsidRDefault="006A2300" w:rsidP="003967DF">
      <w:pPr>
        <w:autoSpaceDE w:val="0"/>
        <w:autoSpaceDN w:val="0"/>
        <w:adjustRightInd w:val="0"/>
        <w:jc w:val="both"/>
        <w:rPr>
          <w:lang w:val="en-CA"/>
        </w:rPr>
      </w:pPr>
    </w:p>
    <w:p w:rsidR="006A2300" w:rsidRDefault="009938EF" w:rsidP="003967DF">
      <w:pPr>
        <w:autoSpaceDE w:val="0"/>
        <w:autoSpaceDN w:val="0"/>
        <w:adjustRightInd w:val="0"/>
        <w:jc w:val="both"/>
        <w:rPr>
          <w:lang w:val="en-CA"/>
        </w:rPr>
      </w:pPr>
      <w:r>
        <w:rPr>
          <w:noProof/>
          <w:lang w:val="en-CA" w:eastAsia="zh-TW"/>
        </w:rPr>
        <w:pict>
          <v:shape id="_x0000_s1165" type="#_x0000_t202" style="position:absolute;left:0;text-align:left;margin-left:0;margin-top:-.25pt;width:260.6pt;height:19.45pt;z-index:251748864;mso-height-percent:200;mso-height-percent:200;mso-width-relative:margin;mso-height-relative:margin">
            <v:textbox style="mso-fit-shape-to-text:t">
              <w:txbxContent>
                <w:p w:rsidR="004B020C" w:rsidRPr="006A2300" w:rsidRDefault="004B020C" w:rsidP="006A2300">
                  <w:pPr>
                    <w:autoSpaceDE w:val="0"/>
                    <w:autoSpaceDN w:val="0"/>
                    <w:adjustRightInd w:val="0"/>
                    <w:jc w:val="both"/>
                    <w:rPr>
                      <w:iCs/>
                      <w:lang w:val="en-CA"/>
                    </w:rPr>
                  </w:pPr>
                  <w:r w:rsidRPr="003967DF">
                    <w:rPr>
                      <w:lang w:val="en-CA"/>
                    </w:rPr>
                    <w:t xml:space="preserve">SVM </w:t>
                  </w:r>
                  <w:r>
                    <w:rPr>
                      <w:i/>
                      <w:iCs/>
                      <w:lang w:val="en-CA"/>
                    </w:rPr>
                    <w:t xml:space="preserve">output = </w:t>
                  </w:r>
                  <w:r>
                    <w:rPr>
                      <w:iCs/>
                      <w:lang w:val="en-CA"/>
                    </w:rPr>
                    <w:t>∑λ</w:t>
                  </w:r>
                  <w:r>
                    <w:rPr>
                      <w:iCs/>
                      <w:vertAlign w:val="subscript"/>
                      <w:lang w:val="en-CA"/>
                    </w:rPr>
                    <w:t>i</w:t>
                  </w:r>
                  <w:r>
                    <w:rPr>
                      <w:iCs/>
                      <w:lang w:val="en-CA"/>
                    </w:rPr>
                    <w:t>*y</w:t>
                  </w:r>
                  <w:r>
                    <w:rPr>
                      <w:iCs/>
                      <w:vertAlign w:val="subscript"/>
                      <w:lang w:val="en-CA"/>
                    </w:rPr>
                    <w:t>i</w:t>
                  </w:r>
                  <w:r>
                    <w:rPr>
                      <w:iCs/>
                      <w:lang w:val="en-CA"/>
                    </w:rPr>
                    <w:t>(1+x</w:t>
                  </w:r>
                  <w:r>
                    <w:rPr>
                      <w:iCs/>
                      <w:vertAlign w:val="subscript"/>
                      <w:lang w:val="en-CA"/>
                    </w:rPr>
                    <w:t>i</w:t>
                  </w:r>
                  <w:r>
                    <w:rPr>
                      <w:iCs/>
                      <w:lang w:val="en-CA"/>
                    </w:rPr>
                    <w:t>*x)</w:t>
                  </w:r>
                  <w:r>
                    <w:rPr>
                      <w:iCs/>
                      <w:vertAlign w:val="superscript"/>
                      <w:lang w:val="en-CA"/>
                    </w:rPr>
                    <w:t>d</w:t>
                  </w:r>
                  <w:r>
                    <w:rPr>
                      <w:iCs/>
                      <w:lang w:val="en-CA"/>
                    </w:rPr>
                    <w:t xml:space="preserve"> - b                              Eqn 6.2</w:t>
                  </w:r>
                </w:p>
              </w:txbxContent>
            </v:textbox>
          </v:shape>
        </w:pict>
      </w:r>
    </w:p>
    <w:p w:rsidR="006A2300" w:rsidRDefault="006A2300" w:rsidP="003967DF">
      <w:pPr>
        <w:autoSpaceDE w:val="0"/>
        <w:autoSpaceDN w:val="0"/>
        <w:adjustRightInd w:val="0"/>
        <w:jc w:val="both"/>
        <w:rPr>
          <w:lang w:val="en-CA"/>
        </w:rPr>
      </w:pPr>
    </w:p>
    <w:p w:rsidR="006A2300" w:rsidRDefault="006A2300" w:rsidP="003967DF">
      <w:pPr>
        <w:autoSpaceDE w:val="0"/>
        <w:autoSpaceDN w:val="0"/>
        <w:adjustRightInd w:val="0"/>
        <w:jc w:val="both"/>
        <w:rPr>
          <w:lang w:val="en-CA"/>
        </w:rPr>
      </w:pPr>
    </w:p>
    <w:p w:rsidR="006A2300" w:rsidRDefault="00D65F84" w:rsidP="003967DF">
      <w:pPr>
        <w:autoSpaceDE w:val="0"/>
        <w:autoSpaceDN w:val="0"/>
        <w:adjustRightInd w:val="0"/>
        <w:jc w:val="both"/>
        <w:rPr>
          <w:lang w:val="en-CA"/>
        </w:rPr>
      </w:pPr>
      <w:r>
        <w:rPr>
          <w:lang w:val="en-CA"/>
        </w:rPr>
        <w:t>where λ</w:t>
      </w:r>
      <w:r>
        <w:rPr>
          <w:iCs/>
          <w:vertAlign w:val="subscript"/>
          <w:lang w:val="en-CA"/>
        </w:rPr>
        <w:t>i</w:t>
      </w:r>
      <w:r w:rsidR="003967DF" w:rsidRPr="003967DF">
        <w:rPr>
          <w:i/>
          <w:iCs/>
          <w:lang w:val="en-CA"/>
        </w:rPr>
        <w:t xml:space="preserve"> </w:t>
      </w:r>
      <w:r w:rsidR="003967DF" w:rsidRPr="003967DF">
        <w:rPr>
          <w:lang w:val="en-CA"/>
        </w:rPr>
        <w:t xml:space="preserve">is the Lagrange multiplier, </w:t>
      </w:r>
      <w:r w:rsidR="003967DF" w:rsidRPr="003967DF">
        <w:rPr>
          <w:i/>
          <w:iCs/>
          <w:lang w:val="en-CA"/>
        </w:rPr>
        <w:t xml:space="preserve">yi </w:t>
      </w:r>
      <w:r w:rsidR="003967DF" w:rsidRPr="003967DF">
        <w:rPr>
          <w:lang w:val="en-CA"/>
        </w:rPr>
        <w:t xml:space="preserve">is the class label of a support vector </w:t>
      </w:r>
      <w:r w:rsidR="00A23E60">
        <w:rPr>
          <w:bCs/>
          <w:lang w:val="en-CA"/>
        </w:rPr>
        <w:t>x</w:t>
      </w:r>
      <w:r w:rsidR="00A23E60">
        <w:rPr>
          <w:bCs/>
          <w:vertAlign w:val="subscript"/>
          <w:lang w:val="en-CA"/>
        </w:rPr>
        <w:t>i</w:t>
      </w:r>
      <w:r w:rsidR="003967DF" w:rsidRPr="003967DF">
        <w:rPr>
          <w:lang w:val="en-CA"/>
        </w:rPr>
        <w:t xml:space="preserve">, </w:t>
      </w:r>
      <w:r w:rsidR="003967DF" w:rsidRPr="003967DF">
        <w:rPr>
          <w:i/>
          <w:iCs/>
          <w:lang w:val="en-CA"/>
        </w:rPr>
        <w:t xml:space="preserve">n </w:t>
      </w:r>
      <w:r w:rsidR="003967DF" w:rsidRPr="003967DF">
        <w:rPr>
          <w:lang w:val="en-CA"/>
        </w:rPr>
        <w:t>is the number of</w:t>
      </w:r>
      <w:r w:rsidR="006A2300">
        <w:rPr>
          <w:lang w:val="en-CA"/>
        </w:rPr>
        <w:t xml:space="preserve"> </w:t>
      </w:r>
      <w:r w:rsidR="003967DF" w:rsidRPr="003967DF">
        <w:rPr>
          <w:lang w:val="en-CA"/>
        </w:rPr>
        <w:t xml:space="preserve">support vectors and </w:t>
      </w:r>
      <w:r w:rsidR="003967DF" w:rsidRPr="003967DF">
        <w:rPr>
          <w:i/>
          <w:iCs/>
          <w:lang w:val="en-CA"/>
        </w:rPr>
        <w:t xml:space="preserve">b </w:t>
      </w:r>
      <w:r w:rsidR="003967DF" w:rsidRPr="003967DF">
        <w:rPr>
          <w:lang w:val="en-CA"/>
        </w:rPr>
        <w:t xml:space="preserve">is the threshold. </w:t>
      </w:r>
    </w:p>
    <w:p w:rsidR="006C3329" w:rsidRDefault="006C3329" w:rsidP="003967DF">
      <w:pPr>
        <w:autoSpaceDE w:val="0"/>
        <w:autoSpaceDN w:val="0"/>
        <w:adjustRightInd w:val="0"/>
        <w:jc w:val="both"/>
        <w:rPr>
          <w:b/>
          <w:bCs/>
          <w:lang w:val="en-CA"/>
        </w:rPr>
      </w:pPr>
    </w:p>
    <w:p w:rsidR="00160D69" w:rsidRPr="003D219B" w:rsidRDefault="00160D69" w:rsidP="00160D69">
      <w:pPr>
        <w:autoSpaceDE w:val="0"/>
        <w:autoSpaceDN w:val="0"/>
        <w:adjustRightInd w:val="0"/>
        <w:rPr>
          <w:b/>
          <w:bCs/>
          <w:lang w:val="en-CA"/>
        </w:rPr>
      </w:pPr>
      <w:r>
        <w:rPr>
          <w:b/>
          <w:bCs/>
          <w:lang w:val="en-CA"/>
        </w:rPr>
        <w:t>int classifyRbf</w:t>
      </w:r>
      <w:r w:rsidRPr="003D219B">
        <w:rPr>
          <w:b/>
          <w:bCs/>
          <w:lang w:val="en-CA"/>
        </w:rPr>
        <w:t>(Feature example</w:t>
      </w:r>
      <w:r>
        <w:rPr>
          <w:b/>
          <w:bCs/>
          <w:lang w:val="en-CA"/>
        </w:rPr>
        <w:t xml:space="preserve"> </w:t>
      </w:r>
      <w:r w:rsidRPr="003D219B">
        <w:rPr>
          <w:b/>
          <w:bCs/>
          <w:lang w:val="en-CA"/>
        </w:rPr>
        <w:t>[NUM_EXAMPLES]</w:t>
      </w:r>
      <w:r>
        <w:rPr>
          <w:b/>
          <w:bCs/>
          <w:lang w:val="en-CA"/>
        </w:rPr>
        <w:t xml:space="preserve"> </w:t>
      </w:r>
      <w:r w:rsidRPr="003D219B">
        <w:rPr>
          <w:b/>
          <w:bCs/>
          <w:lang w:val="en-CA"/>
        </w:rPr>
        <w:t>[MAX_NUM_OF_FEATURES_PER_EXAMPLE],</w:t>
      </w:r>
    </w:p>
    <w:p w:rsidR="00160D69" w:rsidRPr="003D219B" w:rsidRDefault="00160D69" w:rsidP="00160D69">
      <w:pPr>
        <w:autoSpaceDE w:val="0"/>
        <w:autoSpaceDN w:val="0"/>
        <w:adjustRightInd w:val="0"/>
        <w:rPr>
          <w:b/>
          <w:bCs/>
          <w:lang w:val="en-CA"/>
        </w:rPr>
      </w:pPr>
      <w:r>
        <w:rPr>
          <w:b/>
          <w:bCs/>
          <w:lang w:val="en-CA"/>
        </w:rPr>
        <w:t xml:space="preserve">Feature </w:t>
      </w:r>
      <w:r w:rsidRPr="003D219B">
        <w:rPr>
          <w:b/>
          <w:bCs/>
          <w:lang w:val="en-CA"/>
        </w:rPr>
        <w:t>sv</w:t>
      </w:r>
      <w:r>
        <w:rPr>
          <w:b/>
          <w:bCs/>
          <w:lang w:val="en-CA"/>
        </w:rPr>
        <w:t xml:space="preserve"> </w:t>
      </w:r>
      <w:r w:rsidRPr="003D219B">
        <w:rPr>
          <w:b/>
          <w:bCs/>
          <w:lang w:val="en-CA"/>
        </w:rPr>
        <w:t>[NUM_SUPPORT_VECTORS]</w:t>
      </w:r>
      <w:r>
        <w:rPr>
          <w:b/>
          <w:bCs/>
          <w:lang w:val="en-CA"/>
        </w:rPr>
        <w:t xml:space="preserve"> </w:t>
      </w:r>
      <w:r w:rsidRPr="003D219B">
        <w:rPr>
          <w:b/>
          <w:bCs/>
          <w:lang w:val="en-CA"/>
        </w:rPr>
        <w:t>[MAX_FEATURES_REQUIRED],</w:t>
      </w:r>
    </w:p>
    <w:p w:rsidR="00160D69" w:rsidRPr="003D219B" w:rsidRDefault="00160D69" w:rsidP="00160D69">
      <w:pPr>
        <w:autoSpaceDE w:val="0"/>
        <w:autoSpaceDN w:val="0"/>
        <w:adjustRightInd w:val="0"/>
        <w:rPr>
          <w:b/>
          <w:bCs/>
          <w:lang w:val="en-CA"/>
        </w:rPr>
      </w:pPr>
      <w:r w:rsidRPr="003D219B">
        <w:rPr>
          <w:b/>
          <w:bCs/>
          <w:lang w:val="en-CA"/>
        </w:rPr>
        <w:t>double  lambda[NUM_SUPPORT_VECTORS],</w:t>
      </w:r>
    </w:p>
    <w:p w:rsidR="00160D69" w:rsidRPr="003D219B" w:rsidRDefault="00160D69" w:rsidP="00160D69">
      <w:pPr>
        <w:autoSpaceDE w:val="0"/>
        <w:autoSpaceDN w:val="0"/>
        <w:adjustRightInd w:val="0"/>
        <w:rPr>
          <w:b/>
          <w:bCs/>
          <w:lang w:val="en-CA"/>
        </w:rPr>
      </w:pPr>
      <w:r w:rsidRPr="003D219B">
        <w:rPr>
          <w:b/>
          <w:bCs/>
          <w:lang w:val="en-CA"/>
        </w:rPr>
        <w:t>int svNonZeroFeature[NUM_SUPPORT_VECTORS],</w:t>
      </w:r>
    </w:p>
    <w:p w:rsidR="00160D69" w:rsidRPr="003D219B" w:rsidRDefault="00160D69" w:rsidP="00160D69">
      <w:pPr>
        <w:autoSpaceDE w:val="0"/>
        <w:autoSpaceDN w:val="0"/>
        <w:adjustRightInd w:val="0"/>
        <w:rPr>
          <w:b/>
          <w:bCs/>
          <w:lang w:val="en-CA"/>
        </w:rPr>
      </w:pPr>
      <w:r w:rsidRPr="003D219B">
        <w:rPr>
          <w:b/>
          <w:bCs/>
          <w:lang w:val="en-CA"/>
        </w:rPr>
        <w:t>int nonZeroFeature[NUM_EXAMPLES],</w:t>
      </w:r>
    </w:p>
    <w:p w:rsidR="00160D69" w:rsidRPr="003D219B" w:rsidRDefault="00160D69" w:rsidP="00160D69">
      <w:pPr>
        <w:autoSpaceDE w:val="0"/>
        <w:autoSpaceDN w:val="0"/>
        <w:adjustRightInd w:val="0"/>
        <w:rPr>
          <w:b/>
          <w:bCs/>
          <w:lang w:val="en-CA"/>
        </w:rPr>
      </w:pPr>
      <w:r w:rsidRPr="003D219B">
        <w:rPr>
          <w:b/>
          <w:bCs/>
          <w:lang w:val="en-CA"/>
        </w:rPr>
        <w:t>double weight[MAX_FEATURES_READ+1],</w:t>
      </w:r>
    </w:p>
    <w:p w:rsidR="00160D69" w:rsidRPr="003D219B" w:rsidRDefault="00160D69" w:rsidP="00160D69">
      <w:pPr>
        <w:autoSpaceDE w:val="0"/>
        <w:autoSpaceDN w:val="0"/>
        <w:adjustRightInd w:val="0"/>
        <w:rPr>
          <w:b/>
          <w:bCs/>
          <w:lang w:val="en-CA"/>
        </w:rPr>
      </w:pPr>
      <w:r w:rsidRPr="003D219B">
        <w:rPr>
          <w:b/>
          <w:bCs/>
          <w:lang w:val="en-CA"/>
        </w:rPr>
        <w:t>double output[NUM_EXAMPLES],</w:t>
      </w:r>
    </w:p>
    <w:p w:rsidR="003967DF" w:rsidRPr="006A2300" w:rsidRDefault="00160D69" w:rsidP="00160D69">
      <w:pPr>
        <w:autoSpaceDE w:val="0"/>
        <w:autoSpaceDN w:val="0"/>
        <w:adjustRightInd w:val="0"/>
        <w:jc w:val="both"/>
        <w:rPr>
          <w:lang w:val="en-CA"/>
        </w:rPr>
      </w:pPr>
      <w:r w:rsidRPr="003D219B">
        <w:rPr>
          <w:b/>
          <w:bCs/>
          <w:lang w:val="en-CA"/>
        </w:rPr>
        <w:t>int kernelType)</w:t>
      </w:r>
      <w:r w:rsidR="006A2300">
        <w:rPr>
          <w:b/>
          <w:bCs/>
          <w:lang w:val="en-CA"/>
        </w:rPr>
        <w:t>:</w:t>
      </w:r>
    </w:p>
    <w:p w:rsidR="003967DF" w:rsidRDefault="005C4D07" w:rsidP="00A24450">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6A2300">
        <w:rPr>
          <w:lang w:val="en-CA"/>
        </w:rPr>
        <w:t xml:space="preserve"> </w:t>
      </w:r>
      <w:r w:rsidR="003967DF" w:rsidRPr="003967DF">
        <w:rPr>
          <w:lang w:val="en-CA"/>
        </w:rPr>
        <w:t xml:space="preserve">The function calculates the output of the support vector machine </w:t>
      </w:r>
      <w:r>
        <w:rPr>
          <w:lang w:val="en-CA"/>
        </w:rPr>
        <w:t>on each test data</w:t>
      </w:r>
      <w:r w:rsidR="003967DF" w:rsidRPr="003967DF">
        <w:rPr>
          <w:lang w:val="en-CA"/>
        </w:rPr>
        <w:t>. If the output is positive, the class label</w:t>
      </w:r>
      <w:r w:rsidR="005B3596">
        <w:rPr>
          <w:lang w:val="en-CA"/>
        </w:rPr>
        <w:t xml:space="preserve"> </w:t>
      </w:r>
      <w:r w:rsidR="003967DF" w:rsidRPr="003967DF">
        <w:rPr>
          <w:lang w:val="en-CA"/>
        </w:rPr>
        <w:t xml:space="preserve">of the data is </w:t>
      </w:r>
      <w:r w:rsidR="006B6CFB">
        <w:rPr>
          <w:lang w:val="en-CA"/>
        </w:rPr>
        <w:t>+</w:t>
      </w:r>
      <w:r w:rsidR="003967DF" w:rsidRPr="003967DF">
        <w:rPr>
          <w:lang w:val="en-CA"/>
        </w:rPr>
        <w:t xml:space="preserve">1, else it is -1. The output of the support vector machine on a test data </w:t>
      </w:r>
      <w:r w:rsidR="003967DF" w:rsidRPr="003967DF">
        <w:rPr>
          <w:b/>
          <w:bCs/>
          <w:lang w:val="en-CA"/>
        </w:rPr>
        <w:t xml:space="preserve">x </w:t>
      </w:r>
      <w:r w:rsidR="003967DF" w:rsidRPr="003967DF">
        <w:rPr>
          <w:lang w:val="en-CA"/>
        </w:rPr>
        <w:t>for a radial</w:t>
      </w:r>
      <w:r w:rsidR="00A24450">
        <w:rPr>
          <w:lang w:val="en-CA"/>
        </w:rPr>
        <w:t xml:space="preserve"> </w:t>
      </w:r>
      <w:r w:rsidR="003967DF" w:rsidRPr="003967DF">
        <w:rPr>
          <w:lang w:val="en-CA"/>
        </w:rPr>
        <w:t>basis function kernel is calculated by means of the following equation.</w:t>
      </w:r>
    </w:p>
    <w:p w:rsidR="00A24450" w:rsidRDefault="009938EF" w:rsidP="003967DF">
      <w:pPr>
        <w:autoSpaceDE w:val="0"/>
        <w:autoSpaceDN w:val="0"/>
        <w:adjustRightInd w:val="0"/>
        <w:jc w:val="both"/>
        <w:rPr>
          <w:lang w:val="en-CA"/>
        </w:rPr>
      </w:pPr>
      <w:r>
        <w:rPr>
          <w:noProof/>
          <w:lang w:val="en-CA" w:eastAsia="zh-TW"/>
        </w:rPr>
        <w:pict>
          <v:shape id="_x0000_s1167" type="#_x0000_t202" style="position:absolute;left:0;text-align:left;margin-left:2.2pt;margin-top:4.75pt;width:253.4pt;height:24.35pt;z-index:251750912;mso-width-relative:margin;mso-height-relative:margin">
            <v:textbox>
              <w:txbxContent>
                <w:p w:rsidR="004B020C" w:rsidRPr="006A2300" w:rsidRDefault="004B020C" w:rsidP="00A24450">
                  <w:pPr>
                    <w:autoSpaceDE w:val="0"/>
                    <w:autoSpaceDN w:val="0"/>
                    <w:adjustRightInd w:val="0"/>
                    <w:rPr>
                      <w:iCs/>
                      <w:lang w:val="en-CA"/>
                    </w:rPr>
                  </w:pPr>
                  <w:r>
                    <w:rPr>
                      <w:lang w:val="en-CA"/>
                    </w:rPr>
                    <w:t xml:space="preserve">SVM </w:t>
                  </w:r>
                  <w:r>
                    <w:rPr>
                      <w:i/>
                      <w:iCs/>
                      <w:lang w:val="en-CA"/>
                    </w:rPr>
                    <w:t xml:space="preserve">output = </w:t>
                  </w:r>
                  <w:r>
                    <w:rPr>
                      <w:iCs/>
                      <w:lang w:val="en-CA"/>
                    </w:rPr>
                    <w:t>∑λ</w:t>
                  </w:r>
                  <w:r>
                    <w:rPr>
                      <w:iCs/>
                      <w:vertAlign w:val="subscript"/>
                      <w:lang w:val="en-CA"/>
                    </w:rPr>
                    <w:t>i</w:t>
                  </w:r>
                  <w:r>
                    <w:rPr>
                      <w:iCs/>
                      <w:lang w:val="en-CA"/>
                    </w:rPr>
                    <w:t>*y</w:t>
                  </w:r>
                  <w:r>
                    <w:rPr>
                      <w:iCs/>
                      <w:vertAlign w:val="subscript"/>
                      <w:lang w:val="en-CA"/>
                    </w:rPr>
                    <w:t>i</w:t>
                  </w:r>
                  <w:r>
                    <w:rPr>
                      <w:iCs/>
                      <w:lang w:val="en-CA"/>
                    </w:rPr>
                    <w:t>*exp(-|x</w:t>
                  </w:r>
                  <w:r>
                    <w:rPr>
                      <w:iCs/>
                      <w:vertAlign w:val="subscript"/>
                      <w:lang w:val="en-CA"/>
                    </w:rPr>
                    <w:t>i</w:t>
                  </w:r>
                  <w:r>
                    <w:rPr>
                      <w:iCs/>
                      <w:lang w:val="en-CA"/>
                    </w:rPr>
                    <w:t>-x|</w:t>
                  </w:r>
                  <w:r>
                    <w:rPr>
                      <w:iCs/>
                      <w:vertAlign w:val="superscript"/>
                      <w:lang w:val="en-CA"/>
                    </w:rPr>
                    <w:t>2</w:t>
                  </w:r>
                  <w:r>
                    <w:rPr>
                      <w:iCs/>
                      <w:lang w:val="en-CA"/>
                    </w:rPr>
                    <w:t>/(2*σ</w:t>
                  </w:r>
                  <w:r>
                    <w:rPr>
                      <w:iCs/>
                      <w:vertAlign w:val="superscript"/>
                      <w:lang w:val="en-CA"/>
                    </w:rPr>
                    <w:t>2</w:t>
                  </w:r>
                  <w:r>
                    <w:rPr>
                      <w:iCs/>
                      <w:lang w:val="en-CA"/>
                    </w:rPr>
                    <w:t>))-b           Eqn 6.3</w:t>
                  </w:r>
                </w:p>
                <w:p w:rsidR="004B020C" w:rsidRDefault="004B020C"/>
              </w:txbxContent>
            </v:textbox>
          </v:shape>
        </w:pict>
      </w:r>
    </w:p>
    <w:p w:rsidR="00A24450" w:rsidRDefault="00A24450" w:rsidP="003967DF">
      <w:pPr>
        <w:autoSpaceDE w:val="0"/>
        <w:autoSpaceDN w:val="0"/>
        <w:adjustRightInd w:val="0"/>
        <w:jc w:val="both"/>
        <w:rPr>
          <w:lang w:val="en-CA"/>
        </w:rPr>
      </w:pPr>
    </w:p>
    <w:p w:rsidR="00A24450" w:rsidRDefault="00A24450" w:rsidP="003967DF">
      <w:pPr>
        <w:autoSpaceDE w:val="0"/>
        <w:autoSpaceDN w:val="0"/>
        <w:adjustRightInd w:val="0"/>
        <w:jc w:val="both"/>
        <w:rPr>
          <w:lang w:val="en-CA"/>
        </w:rPr>
      </w:pPr>
    </w:p>
    <w:p w:rsidR="00A24450" w:rsidRPr="00A24450" w:rsidRDefault="00A24450" w:rsidP="003967DF">
      <w:pPr>
        <w:autoSpaceDE w:val="0"/>
        <w:autoSpaceDN w:val="0"/>
        <w:adjustRightInd w:val="0"/>
        <w:jc w:val="both"/>
        <w:rPr>
          <w:lang w:val="en-CA"/>
        </w:rPr>
      </w:pPr>
      <w:r>
        <w:rPr>
          <w:lang w:val="en-CA"/>
        </w:rPr>
        <w:t>where λ</w:t>
      </w:r>
      <w:r>
        <w:rPr>
          <w:vertAlign w:val="subscript"/>
          <w:lang w:val="en-CA"/>
        </w:rPr>
        <w:t xml:space="preserve">i </w:t>
      </w:r>
      <w:r>
        <w:rPr>
          <w:lang w:val="en-CA"/>
        </w:rPr>
        <w:t>is the Lagrange multiplier, y</w:t>
      </w:r>
      <w:r>
        <w:rPr>
          <w:vertAlign w:val="subscript"/>
          <w:lang w:val="en-CA"/>
        </w:rPr>
        <w:t>i</w:t>
      </w:r>
      <w:r>
        <w:rPr>
          <w:lang w:val="en-CA"/>
        </w:rPr>
        <w:t xml:space="preserve"> is the class label of a support vector x</w:t>
      </w:r>
      <w:r>
        <w:rPr>
          <w:vertAlign w:val="subscript"/>
          <w:lang w:val="en-CA"/>
        </w:rPr>
        <w:t>i</w:t>
      </w:r>
      <w:r>
        <w:rPr>
          <w:lang w:val="en-CA"/>
        </w:rPr>
        <w:t>, n is the number of support vectors and b is the threshold.</w:t>
      </w:r>
    </w:p>
    <w:p w:rsidR="00A24450" w:rsidRDefault="00A24450" w:rsidP="003967DF">
      <w:pPr>
        <w:autoSpaceDE w:val="0"/>
        <w:autoSpaceDN w:val="0"/>
        <w:adjustRightInd w:val="0"/>
        <w:jc w:val="both"/>
        <w:rPr>
          <w:lang w:val="en-CA"/>
        </w:rPr>
      </w:pPr>
    </w:p>
    <w:p w:rsidR="00E27BB5" w:rsidRDefault="00E27BB5" w:rsidP="003967DF">
      <w:pPr>
        <w:autoSpaceDE w:val="0"/>
        <w:autoSpaceDN w:val="0"/>
        <w:adjustRightInd w:val="0"/>
        <w:jc w:val="both"/>
        <w:rPr>
          <w:lang w:val="en-CA"/>
        </w:rPr>
      </w:pPr>
      <w:r>
        <w:rPr>
          <w:lang w:val="en-CA"/>
        </w:rPr>
        <w:t>The next  section goes on to describe research (both past and present) conducted in the field of efficient hardware implementations for the SMO algorithm.</w:t>
      </w:r>
    </w:p>
    <w:p w:rsidR="00E27BB5" w:rsidRDefault="00E27BB5" w:rsidP="003967DF">
      <w:pPr>
        <w:autoSpaceDE w:val="0"/>
        <w:autoSpaceDN w:val="0"/>
        <w:adjustRightInd w:val="0"/>
        <w:jc w:val="both"/>
        <w:rPr>
          <w:lang w:val="en-CA"/>
        </w:rPr>
      </w:pPr>
    </w:p>
    <w:p w:rsidR="00E27BB5" w:rsidRDefault="00E27BB5" w:rsidP="003967DF">
      <w:pPr>
        <w:autoSpaceDE w:val="0"/>
        <w:autoSpaceDN w:val="0"/>
        <w:adjustRightInd w:val="0"/>
        <w:jc w:val="both"/>
        <w:rPr>
          <w:lang w:val="en-CA"/>
        </w:rPr>
      </w:pPr>
      <w:r>
        <w:rPr>
          <w:lang w:val="en-CA"/>
        </w:rPr>
        <w:t xml:space="preserve">VII. HARDWARE IMPLEMENTATIONS OF THE SMO   </w:t>
      </w:r>
    </w:p>
    <w:p w:rsidR="00E27BB5" w:rsidRDefault="00E27BB5" w:rsidP="003967DF">
      <w:pPr>
        <w:autoSpaceDE w:val="0"/>
        <w:autoSpaceDN w:val="0"/>
        <w:adjustRightInd w:val="0"/>
        <w:jc w:val="both"/>
        <w:rPr>
          <w:lang w:val="en-CA"/>
        </w:rPr>
      </w:pPr>
      <w:r>
        <w:rPr>
          <w:lang w:val="en-CA"/>
        </w:rPr>
        <w:t xml:space="preserve">                                    ALGORITHM</w:t>
      </w:r>
    </w:p>
    <w:p w:rsidR="00B834FA" w:rsidRDefault="000A02DB" w:rsidP="00B834FA">
      <w:pPr>
        <w:autoSpaceDE w:val="0"/>
        <w:autoSpaceDN w:val="0"/>
        <w:adjustRightInd w:val="0"/>
        <w:jc w:val="both"/>
      </w:pPr>
      <w:r>
        <w:rPr>
          <w:lang w:val="en-CA"/>
        </w:rPr>
        <w:t xml:space="preserve">Anguita et al [4] proposed a VLSI friendly training algorithm, based on which a </w:t>
      </w:r>
      <w:r w:rsidR="002D5506">
        <w:rPr>
          <w:lang w:val="en-CA"/>
        </w:rPr>
        <w:t xml:space="preserve">digital architecture was presented and implemented on an FPGA. Wee and Lee [5] proposed a concurrent architecture for training SVM's based on the kernel Adatron algorithm. Unfortunately, </w:t>
      </w:r>
      <w:r w:rsidR="00BC672C">
        <w:rPr>
          <w:lang w:val="en-CA"/>
        </w:rPr>
        <w:t xml:space="preserve"> </w:t>
      </w:r>
      <w:r w:rsidR="00A23E60">
        <w:t xml:space="preserve">both </w:t>
      </w:r>
      <w:r w:rsidR="00BC672C">
        <w:t xml:space="preserve">the serial and fully parallel architectures are difficult to scale, and thus a trade-off between performance and hardware costs is not possible, making these architectures less suitable to be used in embedded </w:t>
      </w:r>
      <w:r w:rsidR="00BC672C">
        <w:lastRenderedPageBreak/>
        <w:t xml:space="preserve">systems, where scalability is an important concern. To address this problem, Cao et.al [6] propose a parallel and scalable architecture, the main features of which include mapping the error cache updating task to multiple units in parallel, and adjusting the number of processing units based on the memory requirements. Their architecture is based on the modifications proposed by Keerthi [7] to Platt's SMO implementation. They have conducted experiments which show that if the input vector dimensions are not large enough, the computation of the Lagrange </w:t>
      </w:r>
      <w:r w:rsidR="00E56E61">
        <w:t>multipliers (Eqns</w:t>
      </w:r>
      <w:r w:rsidR="00B834FA">
        <w:t>.</w:t>
      </w:r>
      <w:r w:rsidR="00E56E61">
        <w:t xml:space="preserve"> 4.7, 4.8 and 4.9) can become a bottleneck. They have therefore chosen to parallelize them in order to train the SVM efficiently.</w:t>
      </w:r>
      <w:r w:rsidR="00AB24EE">
        <w:t xml:space="preserve"> Analyzing Eqns</w:t>
      </w:r>
      <w:r w:rsidR="00B834FA">
        <w:t>.</w:t>
      </w:r>
      <w:r w:rsidR="00AB24EE">
        <w:t xml:space="preserve"> 4</w:t>
      </w:r>
      <w:r w:rsidR="00B834FA">
        <w:t>.</w:t>
      </w:r>
      <w:r w:rsidR="00AB24EE">
        <w:t xml:space="preserve">10-4.12 reveal that each error element is updated independently with one training sample at a time. This allows for the partition of all training examples into smaller subsets and updating the smaller subsets of the error cache accordingly. This will reduce the processing time in parallel hardware almost linearly. Partitioning the array also allows for updating the local values of b simultaneously. </w:t>
      </w:r>
    </w:p>
    <w:p w:rsidR="00693E9C" w:rsidRDefault="00B834FA" w:rsidP="00B834FA">
      <w:pPr>
        <w:autoSpaceDE w:val="0"/>
        <w:autoSpaceDN w:val="0"/>
        <w:adjustRightInd w:val="0"/>
        <w:jc w:val="both"/>
      </w:pPr>
      <w:r>
        <w:t>Hence, based on the above analysis, the task of calculating the Lagrange multipliers was mapped to hardware. It is characterized by one Lagrange multiplier optimizer (LMO) and multiple error cache updating units (ECU), all being connected to the cache unit controller (CUC). To support parallel processing, each ECU has its own memory units, holding a portion of training samples. Operation phases of this architecture include device configuration, training data loading, SVM training, and outputting of the result. The global FSM corresponding to the above is shown in Fig 7.1.</w:t>
      </w:r>
    </w:p>
    <w:p w:rsidR="00BC672C" w:rsidRDefault="00693E9C" w:rsidP="00B834FA">
      <w:pPr>
        <w:autoSpaceDE w:val="0"/>
        <w:autoSpaceDN w:val="0"/>
        <w:adjustRightInd w:val="0"/>
        <w:jc w:val="both"/>
      </w:pPr>
      <w:r>
        <w:t xml:space="preserve">The LMO controls the entire process of training. It updates the Lagrange multiplier and checks the KKT conditions at each iteration step. The associated training samples are input by CUC. Because the Gaussian kernel evaluator is incorporated in this architecture, a lookup table (LUT) is contained in this module for exponential operations. </w:t>
      </w:r>
      <w:r w:rsidR="00AB24EE">
        <w:t xml:space="preserve"> </w:t>
      </w:r>
    </w:p>
    <w:p w:rsidR="00693E9C" w:rsidRDefault="00693E9C" w:rsidP="00B834FA">
      <w:pPr>
        <w:autoSpaceDE w:val="0"/>
        <w:autoSpaceDN w:val="0"/>
        <w:adjustRightInd w:val="0"/>
        <w:jc w:val="both"/>
      </w:pPr>
    </w:p>
    <w:p w:rsidR="002E0C92" w:rsidRDefault="002E0C92" w:rsidP="00B834FA">
      <w:pPr>
        <w:autoSpaceDE w:val="0"/>
        <w:autoSpaceDN w:val="0"/>
        <w:adjustRightInd w:val="0"/>
        <w:jc w:val="both"/>
      </w:pPr>
      <w:r>
        <w:t>ECU is the basic parallel processing unit of this architecture. The most important design consideration of this module is memory organization. To improve the processing performance, the memory unit of each ECU is divided into two blocks to support parallel memory accessing. Before SVM training, the input patterns of training samples should be stored into the ECUs, each holding a different portion of the input patterns x</w:t>
      </w:r>
      <w:r>
        <w:rPr>
          <w:vertAlign w:val="subscript"/>
        </w:rPr>
        <w:t>j</w:t>
      </w:r>
      <w:r>
        <w:t>, j=1,2,...,L, where L is the number of training samples in the current ECU. At each iteration, the correct indices are loaded from the corresponding ECUs by CUC and then stored to all ECUs concurrently before updating e</w:t>
      </w:r>
      <w:r>
        <w:rPr>
          <w:vertAlign w:val="subscript"/>
        </w:rPr>
        <w:t>j</w:t>
      </w:r>
      <w:r>
        <w:t>, j=1,2,...,L. The indices should be stored in a different memory block other than the one that holds x</w:t>
      </w:r>
      <w:r>
        <w:rPr>
          <w:vertAlign w:val="subscript"/>
        </w:rPr>
        <w:t>j</w:t>
      </w:r>
      <w:r>
        <w:t xml:space="preserve"> to support concurrent memory accessing. With this design, the ECU is able to perform a multiply-accumulate (MAC) operation in a single clock cycle, and the loading and storing of the indices can be pipelined.</w:t>
      </w:r>
    </w:p>
    <w:p w:rsidR="002E0C92" w:rsidRDefault="002E0C92" w:rsidP="00B834FA">
      <w:pPr>
        <w:autoSpaceDE w:val="0"/>
        <w:autoSpaceDN w:val="0"/>
        <w:adjustRightInd w:val="0"/>
        <w:jc w:val="both"/>
      </w:pPr>
    </w:p>
    <w:p w:rsidR="00CF111E" w:rsidRDefault="008D7520" w:rsidP="00B834FA">
      <w:pPr>
        <w:autoSpaceDE w:val="0"/>
        <w:autoSpaceDN w:val="0"/>
        <w:adjustRightInd w:val="0"/>
        <w:jc w:val="both"/>
      </w:pPr>
      <w:r>
        <w:t xml:space="preserve">           </w:t>
      </w:r>
      <w:r>
        <w:rPr>
          <w:noProof/>
          <w:lang w:val="en-CA" w:eastAsia="en-CA"/>
        </w:rPr>
        <w:drawing>
          <wp:inline distT="0" distB="0" distL="0" distR="0">
            <wp:extent cx="2495550" cy="19335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495550" cy="1933575"/>
                    </a:xfrm>
                    <a:prstGeom prst="rect">
                      <a:avLst/>
                    </a:prstGeom>
                    <a:noFill/>
                    <a:ln w="9525">
                      <a:noFill/>
                      <a:miter lim="800000"/>
                      <a:headEnd/>
                      <a:tailEnd/>
                    </a:ln>
                  </pic:spPr>
                </pic:pic>
              </a:graphicData>
            </a:graphic>
          </wp:inline>
        </w:drawing>
      </w:r>
    </w:p>
    <w:p w:rsidR="00CF111E" w:rsidRDefault="00CF111E" w:rsidP="00B834FA">
      <w:pPr>
        <w:autoSpaceDE w:val="0"/>
        <w:autoSpaceDN w:val="0"/>
        <w:adjustRightInd w:val="0"/>
        <w:jc w:val="both"/>
      </w:pPr>
    </w:p>
    <w:p w:rsidR="00CF111E" w:rsidRPr="008D7520" w:rsidRDefault="008D7520" w:rsidP="00B834FA">
      <w:pPr>
        <w:autoSpaceDE w:val="0"/>
        <w:autoSpaceDN w:val="0"/>
        <w:adjustRightInd w:val="0"/>
        <w:jc w:val="both"/>
        <w:rPr>
          <w:b/>
        </w:rPr>
      </w:pPr>
      <w:r w:rsidRPr="008D7520">
        <w:rPr>
          <w:b/>
        </w:rPr>
        <w:t>Fig 7.1  Global finite state machine of Cao et. al's architecture</w:t>
      </w:r>
    </w:p>
    <w:p w:rsidR="00B67937" w:rsidRDefault="00B67937" w:rsidP="00B834FA">
      <w:pPr>
        <w:autoSpaceDE w:val="0"/>
        <w:autoSpaceDN w:val="0"/>
        <w:adjustRightInd w:val="0"/>
        <w:jc w:val="both"/>
      </w:pPr>
      <w:r>
        <w:lastRenderedPageBreak/>
        <w:t>CUC manages the data transfer among different modules. After all ECUs finish their updating tasks in the current iteration step, the CUC determines the final indices by merging the partial results achieved in each ECU. These values are then passed to the LMO module to start the next iteration step. The interconnection between CUC and ECUs is based on a bus-like structure with broadcasting ability. The CUC is the only master device on the bus, while all ECUs act as slave devices, and thus no arbiter is needed for the bus, making it simple, efficient, and easy to extend.</w:t>
      </w:r>
    </w:p>
    <w:p w:rsidR="00B67937" w:rsidRDefault="008D7520" w:rsidP="00B834FA">
      <w:pPr>
        <w:autoSpaceDE w:val="0"/>
        <w:autoSpaceDN w:val="0"/>
        <w:adjustRightInd w:val="0"/>
        <w:jc w:val="both"/>
      </w:pPr>
      <w:r>
        <w:t xml:space="preserve">See </w:t>
      </w:r>
      <w:r w:rsidR="007A66EB">
        <w:t xml:space="preserve">Fig A.1 in </w:t>
      </w:r>
      <w:r>
        <w:t>Appendix A for a diagram showing the scalable training architecture described above.</w:t>
      </w:r>
    </w:p>
    <w:p w:rsidR="00CD3732" w:rsidRDefault="00CD3732" w:rsidP="00B834FA">
      <w:pPr>
        <w:autoSpaceDE w:val="0"/>
        <w:autoSpaceDN w:val="0"/>
        <w:adjustRightInd w:val="0"/>
        <w:jc w:val="both"/>
      </w:pPr>
    </w:p>
    <w:p w:rsidR="00F35174" w:rsidRDefault="00F35174" w:rsidP="00B834FA">
      <w:pPr>
        <w:autoSpaceDE w:val="0"/>
        <w:autoSpaceDN w:val="0"/>
        <w:adjustRightInd w:val="0"/>
        <w:jc w:val="both"/>
      </w:pPr>
      <w:r>
        <w:t xml:space="preserve">Another system for training has been proposed by Patel et al. [8].  They recognize that a larger sub-problem size (&gt; 2) not only reduces the number of iterations on an average, but also requires computing more kernel columns at each iteration, which is beneficial for the system, having a co-processor to compute kernel entries. Extending the sub-problem involves major changes in two steps of SMO: </w:t>
      </w:r>
    </w:p>
    <w:p w:rsidR="00F35174" w:rsidRDefault="00F35174" w:rsidP="00B834FA">
      <w:pPr>
        <w:autoSpaceDE w:val="0"/>
        <w:autoSpaceDN w:val="0"/>
        <w:adjustRightInd w:val="0"/>
        <w:jc w:val="both"/>
      </w:pPr>
      <w:r>
        <w:t xml:space="preserve">• </w:t>
      </w:r>
      <w:r w:rsidRPr="00F35174">
        <w:rPr>
          <w:i/>
        </w:rPr>
        <w:t>Extending working set selection</w:t>
      </w:r>
      <w:r>
        <w:t xml:space="preserve">: They use an extended variant of first order derivative based heuristics, which they refer to as Maximal Violating Quad (MVQ) to select a larger working set at each iteration. </w:t>
      </w:r>
    </w:p>
    <w:p w:rsidR="00CD3732" w:rsidRDefault="00F35174" w:rsidP="00B834FA">
      <w:pPr>
        <w:autoSpaceDE w:val="0"/>
        <w:autoSpaceDN w:val="0"/>
        <w:adjustRightInd w:val="0"/>
        <w:jc w:val="both"/>
      </w:pPr>
      <w:r>
        <w:t xml:space="preserve">• </w:t>
      </w:r>
      <w:r w:rsidRPr="00F35174">
        <w:rPr>
          <w:i/>
        </w:rPr>
        <w:t>Solving the extended sub-problem</w:t>
      </w:r>
      <w:r>
        <w:t xml:space="preserve">: For </w:t>
      </w:r>
      <w:r w:rsidR="00DC5F0A">
        <w:t>a 4 multiplier sub-problem, using</w:t>
      </w:r>
      <w:r>
        <w:t xml:space="preserve"> a Gaussian (RBF) kernel matrix of size 4 × 4 requires evaluation of 6 kernel entries. The host solves the 4-multipliers sub-problem using SMO and the co-processor computes the kernel columns.</w:t>
      </w:r>
    </w:p>
    <w:p w:rsidR="00F35174" w:rsidRDefault="00F35174" w:rsidP="00B834FA">
      <w:pPr>
        <w:autoSpaceDE w:val="0"/>
        <w:autoSpaceDN w:val="0"/>
        <w:adjustRightInd w:val="0"/>
        <w:jc w:val="both"/>
      </w:pPr>
    </w:p>
    <w:p w:rsidR="00F35174" w:rsidRDefault="00F35174" w:rsidP="00B834FA">
      <w:pPr>
        <w:autoSpaceDE w:val="0"/>
        <w:autoSpaceDN w:val="0"/>
        <w:adjustRightInd w:val="0"/>
        <w:jc w:val="both"/>
      </w:pPr>
      <w:r>
        <w:t xml:space="preserve">In spite of parallel computation of multiple kernel entries in the co-processor, fetching kernel entries from a local cache on the host is much faster. They propose changing the size of the working set dynamically, depending on availability of kernel columns in the cache. This utilizes the reduction in iterations offered by using the larger working set as well as the higher probability of availability of only two columns in cache. Their co-processor architecture (see </w:t>
      </w:r>
      <w:r w:rsidR="0065345C">
        <w:t>Fig A.2 in Appendix A) consists of the following units:</w:t>
      </w:r>
    </w:p>
    <w:p w:rsidR="0065345C" w:rsidRPr="003350C6" w:rsidRDefault="003350C6" w:rsidP="00B834FA">
      <w:pPr>
        <w:autoSpaceDE w:val="0"/>
        <w:autoSpaceDN w:val="0"/>
        <w:adjustRightInd w:val="0"/>
        <w:jc w:val="both"/>
        <w:rPr>
          <w:b/>
        </w:rPr>
      </w:pPr>
      <w:r w:rsidRPr="003350C6">
        <w:rPr>
          <w:b/>
        </w:rPr>
        <w:t xml:space="preserve">1. </w:t>
      </w:r>
      <w:r w:rsidR="00B15F81">
        <w:rPr>
          <w:b/>
        </w:rPr>
        <w:t>Sparse vector streaming:</w:t>
      </w:r>
    </w:p>
    <w:p w:rsidR="003350C6" w:rsidRDefault="003350C6" w:rsidP="00B834FA">
      <w:pPr>
        <w:autoSpaceDE w:val="0"/>
        <w:autoSpaceDN w:val="0"/>
        <w:adjustRightInd w:val="0"/>
        <w:jc w:val="both"/>
      </w:pPr>
      <w:r>
        <w:t>They</w:t>
      </w:r>
      <w:r w:rsidR="0065345C">
        <w:t xml:space="preserve"> use the DDR3 controller provided by Xilinx Memory Interface Generator. Vector addresses in DDR3 are read from the Vector Translation Lookaside Buffer (TLB), filled by the host. Vector Stream Controller (VSC) continuously issues read commands to DDR3 controller and the corresponding mapping to the control buffer. Vectors i,</w:t>
      </w:r>
      <w:r>
        <w:t xml:space="preserve"> </w:t>
      </w:r>
      <w:r w:rsidR="0065345C">
        <w:t>j,</w:t>
      </w:r>
      <w:r>
        <w:t xml:space="preserve"> </w:t>
      </w:r>
      <w:r w:rsidR="0065345C">
        <w:t>k and l</w:t>
      </w:r>
      <w:r>
        <w:t xml:space="preserve"> (input indices)</w:t>
      </w:r>
      <w:r w:rsidR="0065345C">
        <w:t xml:space="preserve">, which are read at the beginning of the computation, are mapped into column Feature Stream Engines (FSE) memory. The training set is read batch-wise by VSC, from which each vector is mapped one-to-one to a particular row FSE memory along the column. FSEs serve the function of streaming these vectors to the particular KPU in the grid. </w:t>
      </w:r>
    </w:p>
    <w:p w:rsidR="003350C6" w:rsidRDefault="003350C6" w:rsidP="00B834FA">
      <w:pPr>
        <w:autoSpaceDE w:val="0"/>
        <w:autoSpaceDN w:val="0"/>
        <w:adjustRightInd w:val="0"/>
        <w:jc w:val="both"/>
      </w:pPr>
      <w:r w:rsidRPr="003350C6">
        <w:rPr>
          <w:b/>
        </w:rPr>
        <w:t>2</w:t>
      </w:r>
      <w:r w:rsidR="0065345C" w:rsidRPr="003350C6">
        <w:rPr>
          <w:b/>
        </w:rPr>
        <w:t>. Kernel Processing Unit</w:t>
      </w:r>
      <w:r w:rsidR="00B15F81">
        <w:t>:</w:t>
      </w:r>
    </w:p>
    <w:p w:rsidR="0065345C" w:rsidRDefault="0065345C" w:rsidP="00B834FA">
      <w:pPr>
        <w:autoSpaceDE w:val="0"/>
        <w:autoSpaceDN w:val="0"/>
        <w:adjustRightInd w:val="0"/>
        <w:jc w:val="both"/>
      </w:pPr>
      <w:r>
        <w:t>The Kernel Processing Unit (KPU) evaluat</w:t>
      </w:r>
      <w:r w:rsidR="003350C6">
        <w:t>es the Gaussian kernel function (see Sec</w:t>
      </w:r>
      <w:r w:rsidR="00843ED0">
        <w:t>.</w:t>
      </w:r>
      <w:r w:rsidR="003350C6">
        <w:t xml:space="preserve"> III). Inputs x</w:t>
      </w:r>
      <w:r w:rsidR="003350C6">
        <w:rPr>
          <w:vertAlign w:val="subscript"/>
        </w:rPr>
        <w:t>i</w:t>
      </w:r>
      <w:r w:rsidR="003350C6">
        <w:t xml:space="preserve"> and x</w:t>
      </w:r>
      <w:r>
        <w:t xml:space="preserve"> are sparse vectors streamed by the corresponding row and column FSEs into the KPU input buffers. The KPU</w:t>
      </w:r>
      <w:r w:rsidR="003350C6">
        <w:t>'</w:t>
      </w:r>
      <w:r>
        <w:t xml:space="preserve">s finish computation after an arbitrary number of cycles, which is </w:t>
      </w:r>
      <w:r w:rsidR="003350C6">
        <w:t>signaled</w:t>
      </w:r>
      <w:r>
        <w:t xml:space="preserve"> individually using </w:t>
      </w:r>
      <w:r w:rsidRPr="003350C6">
        <w:rPr>
          <w:i/>
        </w:rPr>
        <w:t>done</w:t>
      </w:r>
      <w:r>
        <w:t>. The KPU result write controller writes the computed kernel entries into the kernel results buffer on receiving done from the KPU grid. The datapath has a 29-stage pipeline latency and uses</w:t>
      </w:r>
      <w:r w:rsidR="004A321D">
        <w:t xml:space="preserve"> arithmetic cores from FloPoCo[9</w:t>
      </w:r>
      <w:r>
        <w:t>] operating at a frequency of 200 MHz.</w:t>
      </w:r>
    </w:p>
    <w:p w:rsidR="00F35174" w:rsidRDefault="00F35174" w:rsidP="00B834FA">
      <w:pPr>
        <w:autoSpaceDE w:val="0"/>
        <w:autoSpaceDN w:val="0"/>
        <w:adjustRightInd w:val="0"/>
        <w:jc w:val="both"/>
      </w:pPr>
    </w:p>
    <w:p w:rsidR="00F35174" w:rsidRDefault="003A7B86" w:rsidP="00B834FA">
      <w:pPr>
        <w:autoSpaceDE w:val="0"/>
        <w:autoSpaceDN w:val="0"/>
        <w:adjustRightInd w:val="0"/>
        <w:jc w:val="both"/>
      </w:pPr>
      <w:r>
        <w:t xml:space="preserve">In the case of SVM classification, numerous articles can be found on how it can be sped up via parallelization using GPU's. However, very few, if any, architectures exist that serve as </w:t>
      </w:r>
      <w:r>
        <w:lastRenderedPageBreak/>
        <w:t xml:space="preserve">custom accelerators for the same.  </w:t>
      </w:r>
      <w:r w:rsidR="0098753B">
        <w:t xml:space="preserve">Mahmoodi et. al [10] propose a system of performing classification using linear and </w:t>
      </w:r>
      <w:r w:rsidR="00882605">
        <w:t xml:space="preserve">non-linear SVM's on FPGA's. The training is conducted offline via software, and classification is done in hardware. </w:t>
      </w:r>
      <w:r w:rsidR="00A0078A">
        <w:t>In this research maximum frequency of 202.840 MHz in linear classification, and classification accuracy of 98.67% in nonlinear one has been achieved. The parameters which are extracted from offline training are used for testing on hardware. In order to realize designed architecture and desired results, three different classes of data related to Persian handwritten digits are used for training and testing samples of the SVM. 800 data from each class (total 2400 samples) are provided. From each class of data, 600 samples have been used for training and 200 samples for testing. The data has feature vector dimension of 7 and 24, which have been extracted by using the geometric moments approach. LibSVM [11] is used for offline training and testing</w:t>
      </w:r>
      <w:r w:rsidR="002D3635">
        <w:t>.</w:t>
      </w:r>
      <w:r w:rsidR="00A0078A">
        <w:t xml:space="preserve"> </w:t>
      </w:r>
    </w:p>
    <w:p w:rsidR="00C3241C" w:rsidRDefault="00C3241C" w:rsidP="00B834FA">
      <w:pPr>
        <w:autoSpaceDE w:val="0"/>
        <w:autoSpaceDN w:val="0"/>
        <w:adjustRightInd w:val="0"/>
        <w:jc w:val="both"/>
      </w:pPr>
      <w:r>
        <w:t xml:space="preserve">Experiments with the linear kernel show that by changing the parameter </w:t>
      </w:r>
      <w:r>
        <w:rPr>
          <w:i/>
          <w:iCs/>
        </w:rPr>
        <w:t>C</w:t>
      </w:r>
      <w:r>
        <w:t>, the class</w:t>
      </w:r>
      <w:r w:rsidR="0057365E">
        <w:t xml:space="preserve">ification error rate will </w:t>
      </w:r>
      <w:r>
        <w:t xml:space="preserve">change too (see Fig 7.2). For the Gaussian RBF kernel (see Sec. III), the error does not depend on C, but on γ instead. Choosing appropriate </w:t>
      </w:r>
      <w:r w:rsidR="0091546A">
        <w:rPr>
          <w:iCs/>
        </w:rPr>
        <w:t>γ</w:t>
      </w:r>
      <w:r>
        <w:rPr>
          <w:i/>
          <w:iCs/>
        </w:rPr>
        <w:t xml:space="preserve"> </w:t>
      </w:r>
      <w:r w:rsidR="0018371A">
        <w:t xml:space="preserve">value is very important </w:t>
      </w:r>
      <w:r w:rsidR="005B35FA">
        <w:t>in order</w:t>
      </w:r>
      <w:r>
        <w:t xml:space="preserve"> to find the optimal classification error rate. Exact formulation doesn’t exist to calculate an appropriate value of </w:t>
      </w:r>
      <w:r w:rsidR="0091546A">
        <w:rPr>
          <w:iCs/>
        </w:rPr>
        <w:t>γ</w:t>
      </w:r>
      <w:r w:rsidR="0091546A">
        <w:t>, and often trial</w:t>
      </w:r>
      <w:r>
        <w:t xml:space="preserve"> and error method</w:t>
      </w:r>
      <w:r w:rsidR="0091546A">
        <w:t>s are</w:t>
      </w:r>
      <w:r>
        <w:t xml:space="preserve"> used to get that</w:t>
      </w:r>
      <w:r w:rsidR="0091546A">
        <w:t xml:space="preserve"> (see Fig 7.3 for results of changing γ on the error rate)</w:t>
      </w:r>
      <w:r>
        <w:t>.</w:t>
      </w:r>
      <w:r w:rsidR="0091546A">
        <w:t xml:space="preserve"> They have attempted to merge dot products of the Lagrange multiplier (α) and the output (y) into a single vector before multiplying with the support vector matrix and the input matrix x.</w:t>
      </w:r>
    </w:p>
    <w:p w:rsidR="00B67937" w:rsidRDefault="00B67937" w:rsidP="00B834FA">
      <w:pPr>
        <w:autoSpaceDE w:val="0"/>
        <w:autoSpaceDN w:val="0"/>
        <w:adjustRightInd w:val="0"/>
        <w:jc w:val="both"/>
      </w:pPr>
    </w:p>
    <w:p w:rsidR="00B67937" w:rsidRDefault="00B67937" w:rsidP="00B834FA">
      <w:pPr>
        <w:autoSpaceDE w:val="0"/>
        <w:autoSpaceDN w:val="0"/>
        <w:adjustRightInd w:val="0"/>
        <w:jc w:val="both"/>
      </w:pPr>
    </w:p>
    <w:p w:rsidR="00C3241C" w:rsidRDefault="00C3241C" w:rsidP="00B834FA">
      <w:pPr>
        <w:autoSpaceDE w:val="0"/>
        <w:autoSpaceDN w:val="0"/>
        <w:adjustRightInd w:val="0"/>
        <w:jc w:val="both"/>
      </w:pPr>
      <w:r>
        <w:rPr>
          <w:noProof/>
          <w:lang w:val="en-CA" w:eastAsia="en-CA"/>
        </w:rPr>
        <w:drawing>
          <wp:inline distT="0" distB="0" distL="0" distR="0">
            <wp:extent cx="3181350" cy="2085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181350" cy="2085975"/>
                    </a:xfrm>
                    <a:prstGeom prst="rect">
                      <a:avLst/>
                    </a:prstGeom>
                    <a:noFill/>
                    <a:ln w="9525">
                      <a:noFill/>
                      <a:miter lim="800000"/>
                      <a:headEnd/>
                      <a:tailEnd/>
                    </a:ln>
                  </pic:spPr>
                </pic:pic>
              </a:graphicData>
            </a:graphic>
          </wp:inline>
        </w:drawing>
      </w:r>
    </w:p>
    <w:p w:rsidR="00C3241C" w:rsidRDefault="00C3241C" w:rsidP="00B834FA">
      <w:pPr>
        <w:autoSpaceDE w:val="0"/>
        <w:autoSpaceDN w:val="0"/>
        <w:adjustRightInd w:val="0"/>
        <w:jc w:val="both"/>
      </w:pPr>
    </w:p>
    <w:p w:rsidR="00C3241C" w:rsidRDefault="00C3241C" w:rsidP="00C3241C">
      <w:pPr>
        <w:autoSpaceDE w:val="0"/>
        <w:autoSpaceDN w:val="0"/>
        <w:adjustRightInd w:val="0"/>
        <w:jc w:val="both"/>
        <w:rPr>
          <w:b/>
          <w:bCs/>
        </w:rPr>
      </w:pPr>
      <w:r w:rsidRPr="00C3241C">
        <w:rPr>
          <w:b/>
        </w:rPr>
        <w:t xml:space="preserve">Fig 7.2 </w:t>
      </w:r>
      <w:r w:rsidRPr="00C3241C">
        <w:rPr>
          <w:b/>
          <w:bCs/>
        </w:rPr>
        <w:t>Diagram curve of linear SVM classification error rate versus changing parameter C.</w:t>
      </w:r>
    </w:p>
    <w:p w:rsidR="00C3241C" w:rsidRDefault="00C3241C" w:rsidP="00C3241C">
      <w:pPr>
        <w:autoSpaceDE w:val="0"/>
        <w:autoSpaceDN w:val="0"/>
        <w:adjustRightInd w:val="0"/>
        <w:jc w:val="both"/>
        <w:rPr>
          <w:b/>
          <w:bCs/>
        </w:rPr>
      </w:pPr>
    </w:p>
    <w:p w:rsidR="0091546A" w:rsidRDefault="0091546A" w:rsidP="00C3241C">
      <w:pPr>
        <w:autoSpaceDE w:val="0"/>
        <w:autoSpaceDN w:val="0"/>
        <w:adjustRightInd w:val="0"/>
      </w:pPr>
      <w:r>
        <w:rPr>
          <w:noProof/>
          <w:lang w:val="en-CA" w:eastAsia="en-CA"/>
        </w:rPr>
        <w:drawing>
          <wp:inline distT="0" distB="0" distL="0" distR="0">
            <wp:extent cx="3200400" cy="2009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200400" cy="2009775"/>
                    </a:xfrm>
                    <a:prstGeom prst="rect">
                      <a:avLst/>
                    </a:prstGeom>
                    <a:noFill/>
                    <a:ln w="9525">
                      <a:noFill/>
                      <a:miter lim="800000"/>
                      <a:headEnd/>
                      <a:tailEnd/>
                    </a:ln>
                  </pic:spPr>
                </pic:pic>
              </a:graphicData>
            </a:graphic>
          </wp:inline>
        </w:drawing>
      </w:r>
    </w:p>
    <w:p w:rsidR="0091546A" w:rsidRDefault="0091546A" w:rsidP="00C3241C">
      <w:pPr>
        <w:autoSpaceDE w:val="0"/>
        <w:autoSpaceDN w:val="0"/>
        <w:adjustRightInd w:val="0"/>
      </w:pPr>
    </w:p>
    <w:p w:rsidR="0091546A" w:rsidRDefault="0091546A" w:rsidP="0091546A">
      <w:pPr>
        <w:autoSpaceDE w:val="0"/>
        <w:autoSpaceDN w:val="0"/>
        <w:adjustRightInd w:val="0"/>
        <w:jc w:val="both"/>
        <w:rPr>
          <w:b/>
          <w:bCs/>
        </w:rPr>
      </w:pPr>
      <w:r>
        <w:rPr>
          <w:b/>
        </w:rPr>
        <w:t>Fig 7.3</w:t>
      </w:r>
      <w:r w:rsidRPr="00C3241C">
        <w:rPr>
          <w:b/>
        </w:rPr>
        <w:t xml:space="preserve"> </w:t>
      </w:r>
      <w:r w:rsidRPr="00C3241C">
        <w:rPr>
          <w:b/>
          <w:bCs/>
        </w:rPr>
        <w:t xml:space="preserve">Diagram curve of </w:t>
      </w:r>
      <w:r>
        <w:rPr>
          <w:b/>
          <w:bCs/>
        </w:rPr>
        <w:t>non-</w:t>
      </w:r>
      <w:r w:rsidRPr="00C3241C">
        <w:rPr>
          <w:b/>
          <w:bCs/>
        </w:rPr>
        <w:t xml:space="preserve">linear SVM classification error </w:t>
      </w:r>
      <w:r>
        <w:rPr>
          <w:b/>
          <w:bCs/>
        </w:rPr>
        <w:t>rate versus changing parameter γ</w:t>
      </w:r>
      <w:r w:rsidRPr="00C3241C">
        <w:rPr>
          <w:b/>
          <w:bCs/>
        </w:rPr>
        <w:t>.</w:t>
      </w:r>
    </w:p>
    <w:p w:rsidR="00AB2A48" w:rsidRDefault="00AB2A48" w:rsidP="00AB2A48">
      <w:pPr>
        <w:pStyle w:val="Default"/>
        <w:ind w:firstLine="200"/>
        <w:jc w:val="both"/>
        <w:rPr>
          <w:color w:val="auto"/>
          <w:sz w:val="20"/>
          <w:szCs w:val="20"/>
          <w:lang w:val="en-US"/>
        </w:rPr>
      </w:pPr>
    </w:p>
    <w:p w:rsidR="00AB2A48" w:rsidRPr="004263DD" w:rsidRDefault="00AB2A48" w:rsidP="004263DD">
      <w:pPr>
        <w:pStyle w:val="Default"/>
        <w:jc w:val="both"/>
        <w:rPr>
          <w:sz w:val="20"/>
          <w:szCs w:val="20"/>
        </w:rPr>
      </w:pPr>
      <w:r>
        <w:rPr>
          <w:sz w:val="20"/>
          <w:szCs w:val="20"/>
        </w:rPr>
        <w:t xml:space="preserve">To design hardware architecture of above function, a combination of series and parallel methods have been used. </w:t>
      </w:r>
      <w:r w:rsidR="00A35163">
        <w:rPr>
          <w:sz w:val="20"/>
          <w:szCs w:val="20"/>
        </w:rPr>
        <w:t xml:space="preserve">Fig A.3 in </w:t>
      </w:r>
      <w:r w:rsidR="00A35163">
        <w:rPr>
          <w:sz w:val="20"/>
          <w:szCs w:val="20"/>
        </w:rPr>
        <w:lastRenderedPageBreak/>
        <w:t xml:space="preserve">Appendix A shows the block architecture for 3-class </w:t>
      </w:r>
      <w:r w:rsidR="00253BD0">
        <w:rPr>
          <w:sz w:val="20"/>
          <w:szCs w:val="20"/>
        </w:rPr>
        <w:t xml:space="preserve">SVM classification. </w:t>
      </w:r>
      <w:r w:rsidR="00A35163">
        <w:rPr>
          <w:bCs/>
          <w:sz w:val="20"/>
          <w:szCs w:val="20"/>
        </w:rPr>
        <w:t>Fig A.4</w:t>
      </w:r>
      <w:r w:rsidR="00346DB7">
        <w:rPr>
          <w:bCs/>
          <w:sz w:val="20"/>
          <w:szCs w:val="20"/>
        </w:rPr>
        <w:t xml:space="preserve"> in Appendix</w:t>
      </w:r>
      <w:r>
        <w:rPr>
          <w:b/>
          <w:bCs/>
          <w:sz w:val="20"/>
          <w:szCs w:val="20"/>
        </w:rPr>
        <w:t xml:space="preserve"> </w:t>
      </w:r>
      <w:r w:rsidR="00346DB7" w:rsidRPr="006F4332">
        <w:rPr>
          <w:bCs/>
          <w:sz w:val="20"/>
          <w:szCs w:val="20"/>
        </w:rPr>
        <w:t>A</w:t>
      </w:r>
      <w:r w:rsidR="00346DB7">
        <w:rPr>
          <w:b/>
          <w:bCs/>
          <w:sz w:val="20"/>
          <w:szCs w:val="20"/>
        </w:rPr>
        <w:t xml:space="preserve"> </w:t>
      </w:r>
      <w:r>
        <w:rPr>
          <w:sz w:val="20"/>
          <w:szCs w:val="20"/>
        </w:rPr>
        <w:t>shows part of designed archi</w:t>
      </w:r>
      <w:r w:rsidR="00346DB7">
        <w:rPr>
          <w:sz w:val="20"/>
          <w:szCs w:val="20"/>
        </w:rPr>
        <w:t>tecture</w:t>
      </w:r>
      <w:r w:rsidR="00253BD0">
        <w:rPr>
          <w:sz w:val="20"/>
          <w:szCs w:val="20"/>
        </w:rPr>
        <w:t xml:space="preserve"> for linear SVM</w:t>
      </w:r>
      <w:r w:rsidR="00B159D5">
        <w:rPr>
          <w:sz w:val="20"/>
          <w:szCs w:val="20"/>
        </w:rPr>
        <w:t xml:space="preserve">, and </w:t>
      </w:r>
      <w:r w:rsidR="00E6786D">
        <w:rPr>
          <w:sz w:val="20"/>
          <w:szCs w:val="20"/>
        </w:rPr>
        <w:t xml:space="preserve">Fig </w:t>
      </w:r>
      <w:r w:rsidR="00B159D5">
        <w:rPr>
          <w:sz w:val="20"/>
          <w:szCs w:val="20"/>
        </w:rPr>
        <w:t>A.5 shows the same for non-linear SVM</w:t>
      </w:r>
      <w:r w:rsidR="00346DB7">
        <w:rPr>
          <w:sz w:val="20"/>
          <w:szCs w:val="20"/>
        </w:rPr>
        <w:t xml:space="preserve">. </w:t>
      </w:r>
      <w:r>
        <w:rPr>
          <w:sz w:val="20"/>
          <w:szCs w:val="20"/>
        </w:rPr>
        <w:t xml:space="preserve">Each array of rows of matrix </w:t>
      </w:r>
      <w:r>
        <w:rPr>
          <w:i/>
          <w:iCs/>
          <w:sz w:val="20"/>
          <w:szCs w:val="20"/>
        </w:rPr>
        <w:t xml:space="preserve">SV </w:t>
      </w:r>
      <w:r>
        <w:rPr>
          <w:sz w:val="20"/>
          <w:szCs w:val="20"/>
        </w:rPr>
        <w:t xml:space="preserve">is located in </w:t>
      </w:r>
      <w:r>
        <w:rPr>
          <w:i/>
          <w:iCs/>
          <w:sz w:val="20"/>
          <w:szCs w:val="20"/>
        </w:rPr>
        <w:t xml:space="preserve">SV ROM </w:t>
      </w:r>
      <w:r>
        <w:rPr>
          <w:sz w:val="20"/>
          <w:szCs w:val="20"/>
        </w:rPr>
        <w:t xml:space="preserve">1 to </w:t>
      </w:r>
      <w:r>
        <w:rPr>
          <w:i/>
          <w:iCs/>
          <w:sz w:val="20"/>
          <w:szCs w:val="20"/>
        </w:rPr>
        <w:t xml:space="preserve">SV ROM </w:t>
      </w:r>
      <w:r>
        <w:rPr>
          <w:sz w:val="20"/>
          <w:szCs w:val="20"/>
        </w:rPr>
        <w:t>7 outputs, which</w:t>
      </w:r>
      <w:r w:rsidR="006F4332">
        <w:rPr>
          <w:sz w:val="20"/>
          <w:szCs w:val="20"/>
        </w:rPr>
        <w:t xml:space="preserve"> is indexed</w:t>
      </w:r>
      <w:r>
        <w:rPr>
          <w:sz w:val="20"/>
          <w:szCs w:val="20"/>
        </w:rPr>
        <w:t xml:space="preserve"> by counter1. Test data are in blocks </w:t>
      </w:r>
      <w:r>
        <w:rPr>
          <w:i/>
          <w:iCs/>
          <w:sz w:val="20"/>
          <w:szCs w:val="20"/>
        </w:rPr>
        <w:t>X_Test ROM</w:t>
      </w:r>
      <w:r>
        <w:rPr>
          <w:sz w:val="20"/>
          <w:szCs w:val="20"/>
        </w:rPr>
        <w:t xml:space="preserve">1 to </w:t>
      </w:r>
      <w:r>
        <w:rPr>
          <w:i/>
          <w:iCs/>
          <w:sz w:val="20"/>
          <w:szCs w:val="20"/>
        </w:rPr>
        <w:t xml:space="preserve">X_Test ROM </w:t>
      </w:r>
      <w:r w:rsidR="007B2DD2">
        <w:rPr>
          <w:sz w:val="20"/>
          <w:szCs w:val="20"/>
        </w:rPr>
        <w:t>7 addressed</w:t>
      </w:r>
      <w:r>
        <w:rPr>
          <w:sz w:val="20"/>
          <w:szCs w:val="20"/>
        </w:rPr>
        <w:t xml:space="preserve"> by </w:t>
      </w:r>
      <w:r>
        <w:rPr>
          <w:i/>
          <w:iCs/>
          <w:sz w:val="20"/>
          <w:szCs w:val="20"/>
        </w:rPr>
        <w:t xml:space="preserve">Counter </w:t>
      </w:r>
      <w:r>
        <w:rPr>
          <w:sz w:val="20"/>
          <w:szCs w:val="20"/>
        </w:rPr>
        <w:t xml:space="preserve">2 with a period of 70 (as the number of support vectors of </w:t>
      </w:r>
      <w:r>
        <w:rPr>
          <w:i/>
          <w:iCs/>
          <w:sz w:val="20"/>
          <w:szCs w:val="20"/>
        </w:rPr>
        <w:t>Class</w:t>
      </w:r>
      <w:r>
        <w:rPr>
          <w:sz w:val="20"/>
          <w:szCs w:val="20"/>
        </w:rPr>
        <w:t xml:space="preserve">1 &amp; 2). </w:t>
      </w:r>
      <w:r w:rsidRPr="004263DD">
        <w:rPr>
          <w:sz w:val="20"/>
          <w:szCs w:val="20"/>
        </w:rPr>
        <w:t xml:space="preserve">Vector of </w:t>
      </w:r>
      <w:r w:rsidRPr="004263DD">
        <w:rPr>
          <w:bCs/>
          <w:iCs/>
          <w:sz w:val="20"/>
          <w:szCs w:val="20"/>
        </w:rPr>
        <w:t xml:space="preserve">yα </w:t>
      </w:r>
      <w:r w:rsidR="007B2DD2">
        <w:rPr>
          <w:bCs/>
          <w:iCs/>
          <w:sz w:val="20"/>
          <w:szCs w:val="20"/>
        </w:rPr>
        <w:t xml:space="preserve">is </w:t>
      </w:r>
      <w:r w:rsidRPr="004263DD">
        <w:rPr>
          <w:sz w:val="20"/>
          <w:szCs w:val="20"/>
        </w:rPr>
        <w:t xml:space="preserve">located in </w:t>
      </w:r>
      <w:r w:rsidRPr="004263DD">
        <w:rPr>
          <w:i/>
          <w:iCs/>
          <w:sz w:val="20"/>
          <w:szCs w:val="20"/>
        </w:rPr>
        <w:t xml:space="preserve">YAlpha ROM </w:t>
      </w:r>
      <w:r w:rsidR="007B2DD2">
        <w:rPr>
          <w:sz w:val="20"/>
          <w:szCs w:val="20"/>
        </w:rPr>
        <w:t>whose</w:t>
      </w:r>
      <w:r w:rsidRPr="004263DD">
        <w:rPr>
          <w:sz w:val="20"/>
          <w:szCs w:val="20"/>
        </w:rPr>
        <w:t xml:space="preserve"> counter is the same as </w:t>
      </w:r>
      <w:r w:rsidRPr="004263DD">
        <w:rPr>
          <w:i/>
          <w:iCs/>
          <w:sz w:val="20"/>
          <w:szCs w:val="20"/>
        </w:rPr>
        <w:t>SV ROM</w:t>
      </w:r>
      <w:r w:rsidRPr="004263DD">
        <w:rPr>
          <w:sz w:val="20"/>
          <w:szCs w:val="20"/>
        </w:rPr>
        <w:t xml:space="preserve">s. Blocks of </w:t>
      </w:r>
      <w:r w:rsidRPr="004263DD">
        <w:rPr>
          <w:i/>
          <w:iCs/>
          <w:sz w:val="20"/>
          <w:szCs w:val="20"/>
        </w:rPr>
        <w:t>Mult</w:t>
      </w:r>
      <w:r w:rsidRPr="004263DD">
        <w:rPr>
          <w:sz w:val="20"/>
          <w:szCs w:val="20"/>
        </w:rPr>
        <w:t xml:space="preserve">1 to </w:t>
      </w:r>
      <w:r w:rsidRPr="004263DD">
        <w:rPr>
          <w:i/>
          <w:iCs/>
          <w:sz w:val="20"/>
          <w:szCs w:val="20"/>
        </w:rPr>
        <w:t>Mult</w:t>
      </w:r>
      <w:r w:rsidRPr="004263DD">
        <w:rPr>
          <w:sz w:val="20"/>
          <w:szCs w:val="20"/>
        </w:rPr>
        <w:t xml:space="preserve">7 and </w:t>
      </w:r>
      <w:r w:rsidRPr="004263DD">
        <w:rPr>
          <w:i/>
          <w:iCs/>
          <w:sz w:val="20"/>
          <w:szCs w:val="20"/>
        </w:rPr>
        <w:t>Addsub</w:t>
      </w:r>
      <w:r w:rsidRPr="004263DD">
        <w:rPr>
          <w:sz w:val="20"/>
          <w:szCs w:val="20"/>
        </w:rPr>
        <w:t xml:space="preserve">1 to </w:t>
      </w:r>
      <w:r w:rsidRPr="004263DD">
        <w:rPr>
          <w:i/>
          <w:iCs/>
          <w:sz w:val="20"/>
          <w:szCs w:val="20"/>
        </w:rPr>
        <w:t>Addsub</w:t>
      </w:r>
      <w:r w:rsidRPr="004263DD">
        <w:rPr>
          <w:sz w:val="20"/>
          <w:szCs w:val="20"/>
        </w:rPr>
        <w:t>6 perform inner product between test data and support vectors; t</w:t>
      </w:r>
      <w:r w:rsidR="00346DB7" w:rsidRPr="004263DD">
        <w:rPr>
          <w:sz w:val="20"/>
          <w:szCs w:val="20"/>
        </w:rPr>
        <w:t>his result is multiplied by cor</w:t>
      </w:r>
      <w:r w:rsidRPr="004263DD">
        <w:rPr>
          <w:sz w:val="20"/>
          <w:szCs w:val="20"/>
        </w:rPr>
        <w:t xml:space="preserve">responding array of </w:t>
      </w:r>
      <w:r w:rsidRPr="004263DD">
        <w:rPr>
          <w:bCs/>
          <w:iCs/>
          <w:sz w:val="20"/>
          <w:szCs w:val="20"/>
        </w:rPr>
        <w:t>yα</w:t>
      </w:r>
      <w:r w:rsidRPr="004263DD">
        <w:rPr>
          <w:b/>
          <w:bCs/>
          <w:i/>
          <w:iCs/>
          <w:sz w:val="20"/>
          <w:szCs w:val="20"/>
        </w:rPr>
        <w:t xml:space="preserve"> </w:t>
      </w:r>
      <w:r w:rsidRPr="004263DD">
        <w:rPr>
          <w:sz w:val="20"/>
          <w:szCs w:val="20"/>
        </w:rPr>
        <w:t xml:space="preserve">vector in </w:t>
      </w:r>
      <w:r w:rsidRPr="004263DD">
        <w:rPr>
          <w:i/>
          <w:iCs/>
          <w:sz w:val="20"/>
          <w:szCs w:val="20"/>
        </w:rPr>
        <w:t>Mult</w:t>
      </w:r>
      <w:r w:rsidR="007B2DD2">
        <w:rPr>
          <w:sz w:val="20"/>
          <w:szCs w:val="20"/>
        </w:rPr>
        <w:t>9. The remaining operations are sum of the</w:t>
      </w:r>
      <w:r w:rsidRPr="004263DD">
        <w:rPr>
          <w:sz w:val="20"/>
          <w:szCs w:val="20"/>
        </w:rPr>
        <w:t>s</w:t>
      </w:r>
      <w:r w:rsidR="007B2DD2">
        <w:rPr>
          <w:sz w:val="20"/>
          <w:szCs w:val="20"/>
        </w:rPr>
        <w:t>e</w:t>
      </w:r>
      <w:r w:rsidRPr="004263DD">
        <w:rPr>
          <w:sz w:val="20"/>
          <w:szCs w:val="20"/>
        </w:rPr>
        <w:t xml:space="preserve"> values, that is done serially by </w:t>
      </w:r>
      <w:r w:rsidRPr="004263DD">
        <w:rPr>
          <w:i/>
          <w:iCs/>
          <w:sz w:val="20"/>
          <w:szCs w:val="20"/>
        </w:rPr>
        <w:t xml:space="preserve">Accumulator </w:t>
      </w:r>
      <w:r w:rsidRPr="004263DD">
        <w:rPr>
          <w:sz w:val="20"/>
          <w:szCs w:val="20"/>
        </w:rPr>
        <w:t xml:space="preserve">and </w:t>
      </w:r>
      <w:r w:rsidRPr="004263DD">
        <w:rPr>
          <w:i/>
          <w:iCs/>
          <w:sz w:val="20"/>
          <w:szCs w:val="20"/>
        </w:rPr>
        <w:t xml:space="preserve">+b </w:t>
      </w:r>
      <w:r w:rsidRPr="004263DD">
        <w:rPr>
          <w:sz w:val="20"/>
          <w:szCs w:val="20"/>
        </w:rPr>
        <w:t>blocks.</w:t>
      </w:r>
    </w:p>
    <w:p w:rsidR="00346DB7" w:rsidRDefault="00346DB7" w:rsidP="00346DB7">
      <w:pPr>
        <w:autoSpaceDE w:val="0"/>
        <w:autoSpaceDN w:val="0"/>
        <w:adjustRightInd w:val="0"/>
        <w:jc w:val="both"/>
      </w:pPr>
    </w:p>
    <w:p w:rsidR="00D92B7F" w:rsidRDefault="00D92B7F" w:rsidP="00D92B7F">
      <w:pPr>
        <w:autoSpaceDE w:val="0"/>
        <w:autoSpaceDN w:val="0"/>
        <w:adjustRightInd w:val="0"/>
        <w:jc w:val="both"/>
      </w:pPr>
      <w:r>
        <w:t>The next section goes on to describe the architecture and methodology chosen for synthesis.</w:t>
      </w:r>
    </w:p>
    <w:p w:rsidR="00D92B7F" w:rsidRDefault="00D92B7F" w:rsidP="00D92B7F">
      <w:pPr>
        <w:autoSpaceDE w:val="0"/>
        <w:autoSpaceDN w:val="0"/>
        <w:adjustRightInd w:val="0"/>
      </w:pPr>
    </w:p>
    <w:p w:rsidR="006D14E2" w:rsidRDefault="00D92B7F" w:rsidP="00D92B7F">
      <w:pPr>
        <w:autoSpaceDE w:val="0"/>
        <w:autoSpaceDN w:val="0"/>
        <w:adjustRightInd w:val="0"/>
      </w:pPr>
      <w:r>
        <w:t xml:space="preserve">   VIII. </w:t>
      </w:r>
      <w:r w:rsidR="006D14E2">
        <w:t xml:space="preserve"> ARCHITECTURE AND METHODOLOGY </w:t>
      </w:r>
      <w:r>
        <w:t>CHOSEN</w:t>
      </w:r>
    </w:p>
    <w:p w:rsidR="006D14E2" w:rsidRDefault="006D14E2" w:rsidP="004A6E04">
      <w:pPr>
        <w:autoSpaceDE w:val="0"/>
        <w:autoSpaceDN w:val="0"/>
        <w:adjustRightInd w:val="0"/>
        <w:jc w:val="both"/>
      </w:pPr>
      <w:r>
        <w:t>The tool chosen for synthesis was Vivado (2015.1) and Vivado</w:t>
      </w:r>
      <w:r w:rsidR="005515AC">
        <w:t xml:space="preserve"> HLS (2015.1) from Xilinx. T</w:t>
      </w:r>
      <w:r>
        <w:t>he Vivado suite of tools is useful for converting high-level (C/C++/Syste</w:t>
      </w:r>
      <w:r w:rsidR="005515AC">
        <w:t>mC) code into RTL and synthesizing</w:t>
      </w:r>
      <w:r>
        <w:t xml:space="preserve"> the latter using a particular technology library for FPGA's.  The methodology </w:t>
      </w:r>
      <w:r w:rsidR="005B0707">
        <w:t xml:space="preserve">used </w:t>
      </w:r>
      <w:r>
        <w:t>for conversion is as follows:</w:t>
      </w:r>
    </w:p>
    <w:p w:rsidR="006D14E2" w:rsidRDefault="006D14E2" w:rsidP="006D14E2">
      <w:pPr>
        <w:autoSpaceDE w:val="0"/>
        <w:autoSpaceDN w:val="0"/>
        <w:adjustRightInd w:val="0"/>
      </w:pPr>
    </w:p>
    <w:p w:rsidR="006D14E2" w:rsidRDefault="006D14E2" w:rsidP="004A6E04">
      <w:pPr>
        <w:pStyle w:val="ListParagraph"/>
        <w:numPr>
          <w:ilvl w:val="0"/>
          <w:numId w:val="17"/>
        </w:numPr>
        <w:autoSpaceDE w:val="0"/>
        <w:autoSpaceDN w:val="0"/>
        <w:adjustRightInd w:val="0"/>
        <w:jc w:val="both"/>
      </w:pPr>
      <w:r>
        <w:t>Write and test high-level code outside the Vivado environment.</w:t>
      </w:r>
    </w:p>
    <w:p w:rsidR="006D14E2" w:rsidRDefault="006D14E2" w:rsidP="004A6E04">
      <w:pPr>
        <w:pStyle w:val="ListParagraph"/>
        <w:numPr>
          <w:ilvl w:val="0"/>
          <w:numId w:val="17"/>
        </w:numPr>
        <w:autoSpaceDE w:val="0"/>
        <w:autoSpaceDN w:val="0"/>
        <w:adjustRightInd w:val="0"/>
        <w:jc w:val="both"/>
      </w:pPr>
      <w:r>
        <w:t>Synthesize the high-level code into a gate-level netlist by specifying the device and the board.</w:t>
      </w:r>
    </w:p>
    <w:p w:rsidR="006D14E2" w:rsidRDefault="006D14E2" w:rsidP="004A6E04">
      <w:pPr>
        <w:pStyle w:val="ListParagraph"/>
        <w:numPr>
          <w:ilvl w:val="0"/>
          <w:numId w:val="17"/>
        </w:numPr>
        <w:autoSpaceDE w:val="0"/>
        <w:autoSpaceDN w:val="0"/>
        <w:adjustRightInd w:val="0"/>
        <w:jc w:val="both"/>
      </w:pPr>
      <w:r>
        <w:t xml:space="preserve">Do C/RTL co-simulation  and ensure that hardware performance matches that of software </w:t>
      </w:r>
      <w:r w:rsidR="004A6E04">
        <w:t>.</w:t>
      </w:r>
    </w:p>
    <w:p w:rsidR="004A6E04" w:rsidRDefault="004A6E04" w:rsidP="004A6E04">
      <w:pPr>
        <w:pStyle w:val="ListParagraph"/>
        <w:numPr>
          <w:ilvl w:val="0"/>
          <w:numId w:val="17"/>
        </w:numPr>
        <w:autoSpaceDE w:val="0"/>
        <w:autoSpaceDN w:val="0"/>
        <w:adjustRightInd w:val="0"/>
        <w:jc w:val="both"/>
      </w:pPr>
      <w:r>
        <w:t>Export RTL with the necessary interfaces for integration with the appropriate processor in the Vivado environment.</w:t>
      </w:r>
    </w:p>
    <w:p w:rsidR="004A6E04" w:rsidRDefault="004A6E04" w:rsidP="004A6E04">
      <w:pPr>
        <w:pStyle w:val="ListParagraph"/>
        <w:numPr>
          <w:ilvl w:val="0"/>
          <w:numId w:val="17"/>
        </w:numPr>
        <w:autoSpaceDE w:val="0"/>
        <w:autoSpaceDN w:val="0"/>
        <w:adjustRightInd w:val="0"/>
        <w:jc w:val="both"/>
      </w:pPr>
      <w:r>
        <w:t>Download and test on the board if available.</w:t>
      </w:r>
    </w:p>
    <w:p w:rsidR="004A6E04" w:rsidRDefault="004A6E04" w:rsidP="004A6E04">
      <w:pPr>
        <w:autoSpaceDE w:val="0"/>
        <w:autoSpaceDN w:val="0"/>
        <w:adjustRightInd w:val="0"/>
        <w:jc w:val="both"/>
      </w:pPr>
    </w:p>
    <w:p w:rsidR="004A6E04" w:rsidRDefault="004A6E04" w:rsidP="004A6E04">
      <w:pPr>
        <w:autoSpaceDE w:val="0"/>
        <w:autoSpaceDN w:val="0"/>
        <w:adjustRightInd w:val="0"/>
        <w:jc w:val="both"/>
      </w:pPr>
      <w:r>
        <w:t>While all of these would be possible in the ideal case,  there are certain issues with the Vivado tool suite that do not allow a user to synthesize highly complex and compute-intensive algorithms in a scalable and dynamic fashion. They are outlined below</w:t>
      </w:r>
      <w:r w:rsidR="00CA1D12">
        <w:t>,</w:t>
      </w:r>
      <w:r w:rsidR="00CD437E">
        <w:t xml:space="preserve"> and are a result of experiments conducted with algorithms of varying complexity</w:t>
      </w:r>
      <w:r>
        <w:t>:</w:t>
      </w:r>
    </w:p>
    <w:p w:rsidR="004A6E04" w:rsidRDefault="004A6E04" w:rsidP="004A6E04">
      <w:pPr>
        <w:pStyle w:val="ListParagraph"/>
        <w:numPr>
          <w:ilvl w:val="0"/>
          <w:numId w:val="18"/>
        </w:numPr>
        <w:autoSpaceDE w:val="0"/>
        <w:autoSpaceDN w:val="0"/>
        <w:adjustRightInd w:val="0"/>
        <w:jc w:val="both"/>
      </w:pPr>
      <w:r>
        <w:t>Need to specify the sizes of the input and output at function interfaces for those functions that lie in the synthesis path.</w:t>
      </w:r>
    </w:p>
    <w:p w:rsidR="004A6E04" w:rsidRDefault="004A6E04" w:rsidP="004A6E04">
      <w:pPr>
        <w:pStyle w:val="ListParagraph"/>
        <w:numPr>
          <w:ilvl w:val="0"/>
          <w:numId w:val="18"/>
        </w:numPr>
        <w:autoSpaceDE w:val="0"/>
        <w:autoSpaceDN w:val="0"/>
        <w:adjustRightInd w:val="0"/>
        <w:jc w:val="both"/>
      </w:pPr>
      <w:r>
        <w:t>Inability to synthesize library functions such as malloc()</w:t>
      </w:r>
      <w:r w:rsidR="008336D1">
        <w:t>, pow()</w:t>
      </w:r>
      <w:r>
        <w:t>, and file I/O functions such as printf(), sscanf() etc.</w:t>
      </w:r>
    </w:p>
    <w:p w:rsidR="004A6E04" w:rsidRDefault="004A6E04" w:rsidP="004A6E04">
      <w:pPr>
        <w:pStyle w:val="ListParagraph"/>
        <w:numPr>
          <w:ilvl w:val="0"/>
          <w:numId w:val="18"/>
        </w:numPr>
        <w:autoSpaceDE w:val="0"/>
        <w:autoSpaceDN w:val="0"/>
        <w:adjustRightInd w:val="0"/>
        <w:jc w:val="both"/>
      </w:pPr>
      <w:r>
        <w:t>Inability to update global variables properly (All variables that are updated within a function need to be local to that function).</w:t>
      </w:r>
    </w:p>
    <w:p w:rsidR="004A6E04" w:rsidRDefault="004A6E04" w:rsidP="004A6E04">
      <w:pPr>
        <w:pStyle w:val="ListParagraph"/>
        <w:numPr>
          <w:ilvl w:val="0"/>
          <w:numId w:val="18"/>
        </w:numPr>
        <w:autoSpaceDE w:val="0"/>
        <w:autoSpaceDN w:val="0"/>
        <w:adjustRightInd w:val="0"/>
        <w:jc w:val="both"/>
      </w:pPr>
      <w:r>
        <w:t xml:space="preserve">Loop limits must not exceed 2000 iterations. </w:t>
      </w:r>
    </w:p>
    <w:p w:rsidR="004A6E04" w:rsidRDefault="004A6E04" w:rsidP="004A6E04">
      <w:pPr>
        <w:pStyle w:val="ListParagraph"/>
        <w:numPr>
          <w:ilvl w:val="0"/>
          <w:numId w:val="18"/>
        </w:numPr>
        <w:autoSpaceDE w:val="0"/>
        <w:autoSpaceDN w:val="0"/>
        <w:adjustRightInd w:val="0"/>
        <w:jc w:val="both"/>
      </w:pPr>
      <w:r>
        <w:t>Lack of sufficient resources on boards available under Vivado HLS.</w:t>
      </w:r>
    </w:p>
    <w:p w:rsidR="004A6E04" w:rsidRDefault="004A6E04" w:rsidP="004A6E04">
      <w:pPr>
        <w:pStyle w:val="ListParagraph"/>
        <w:numPr>
          <w:ilvl w:val="0"/>
          <w:numId w:val="18"/>
        </w:numPr>
        <w:autoSpaceDE w:val="0"/>
        <w:autoSpaceDN w:val="0"/>
        <w:adjustRightInd w:val="0"/>
        <w:jc w:val="both"/>
      </w:pPr>
      <w:r>
        <w:t xml:space="preserve">Input and output sizes must be limited. </w:t>
      </w:r>
      <w:r w:rsidR="00EB414C">
        <w:t xml:space="preserve"> Board resource limits and clock timings are violated if they exceed a certain size, and it varies from application to application.</w:t>
      </w:r>
    </w:p>
    <w:p w:rsidR="0009286F" w:rsidRDefault="0009286F" w:rsidP="004A6E04">
      <w:pPr>
        <w:pStyle w:val="ListParagraph"/>
        <w:numPr>
          <w:ilvl w:val="0"/>
          <w:numId w:val="18"/>
        </w:numPr>
        <w:autoSpaceDE w:val="0"/>
        <w:autoSpaceDN w:val="0"/>
        <w:adjustRightInd w:val="0"/>
        <w:jc w:val="both"/>
      </w:pPr>
      <w:r>
        <w:t>Need to specify loop bounds for loops in code that does not lie in the critical path for synthesis</w:t>
      </w:r>
      <w:r w:rsidR="00D25DBA">
        <w:t xml:space="preserve"> (for latency calculations)</w:t>
      </w:r>
      <w:r>
        <w:t>.</w:t>
      </w:r>
    </w:p>
    <w:p w:rsidR="00EB414C" w:rsidRDefault="00EB414C" w:rsidP="004A6E04">
      <w:pPr>
        <w:pStyle w:val="ListParagraph"/>
        <w:numPr>
          <w:ilvl w:val="0"/>
          <w:numId w:val="18"/>
        </w:numPr>
        <w:autoSpaceDE w:val="0"/>
        <w:autoSpaceDN w:val="0"/>
        <w:adjustRightInd w:val="0"/>
        <w:jc w:val="both"/>
      </w:pPr>
      <w:r>
        <w:t>Recursive functions are not supported.</w:t>
      </w:r>
    </w:p>
    <w:p w:rsidR="00EB414C" w:rsidRDefault="00EB414C" w:rsidP="004A6E04">
      <w:pPr>
        <w:pStyle w:val="ListParagraph"/>
        <w:numPr>
          <w:ilvl w:val="0"/>
          <w:numId w:val="18"/>
        </w:numPr>
        <w:autoSpaceDE w:val="0"/>
        <w:autoSpaceDN w:val="0"/>
        <w:adjustRightInd w:val="0"/>
        <w:jc w:val="both"/>
      </w:pPr>
      <w:r>
        <w:t>Classes and templates are not completely supported.</w:t>
      </w:r>
    </w:p>
    <w:p w:rsidR="00EB414C" w:rsidRDefault="00EB414C" w:rsidP="004A6E04">
      <w:pPr>
        <w:pStyle w:val="ListParagraph"/>
        <w:numPr>
          <w:ilvl w:val="0"/>
          <w:numId w:val="18"/>
        </w:numPr>
        <w:autoSpaceDE w:val="0"/>
        <w:autoSpaceDN w:val="0"/>
        <w:adjustRightInd w:val="0"/>
        <w:jc w:val="both"/>
      </w:pPr>
      <w:r>
        <w:t>Need to use specialized hardware for floating point operations to obta</w:t>
      </w:r>
      <w:r w:rsidR="00695786">
        <w:t>in reasonable accuracy (within 24</w:t>
      </w:r>
      <w:r>
        <w:t>% for the SMO classification code above).</w:t>
      </w:r>
    </w:p>
    <w:p w:rsidR="00EB414C" w:rsidRDefault="007130B2" w:rsidP="004A6E04">
      <w:pPr>
        <w:pStyle w:val="ListParagraph"/>
        <w:numPr>
          <w:ilvl w:val="0"/>
          <w:numId w:val="18"/>
        </w:numPr>
        <w:autoSpaceDE w:val="0"/>
        <w:autoSpaceDN w:val="0"/>
        <w:adjustRightInd w:val="0"/>
        <w:jc w:val="both"/>
      </w:pPr>
      <w:r>
        <w:lastRenderedPageBreak/>
        <w:t>Inability of the tool to inform the user about</w:t>
      </w:r>
      <w:r w:rsidR="00EB414C">
        <w:t xml:space="preserve"> the type of logic which a particular piece of code maps to. This often leads to cases wherein the co-simulation feature runs for hours and never finishes.</w:t>
      </w:r>
    </w:p>
    <w:p w:rsidR="00EB414C" w:rsidRDefault="00EB414C" w:rsidP="004A6E04">
      <w:pPr>
        <w:pStyle w:val="ListParagraph"/>
        <w:numPr>
          <w:ilvl w:val="0"/>
          <w:numId w:val="18"/>
        </w:numPr>
        <w:autoSpaceDE w:val="0"/>
        <w:autoSpaceDN w:val="0"/>
        <w:adjustRightInd w:val="0"/>
        <w:jc w:val="both"/>
      </w:pPr>
      <w:r>
        <w:t>Segmentation faults if</w:t>
      </w:r>
      <w:r w:rsidR="0049092E">
        <w:t xml:space="preserve"> the improper interface type is </w:t>
      </w:r>
      <w:r>
        <w:t>specified during RTL export.</w:t>
      </w:r>
    </w:p>
    <w:p w:rsidR="00A874E1" w:rsidRDefault="00E6293A" w:rsidP="004A6E04">
      <w:pPr>
        <w:pStyle w:val="ListParagraph"/>
        <w:numPr>
          <w:ilvl w:val="0"/>
          <w:numId w:val="18"/>
        </w:numPr>
        <w:autoSpaceDE w:val="0"/>
        <w:autoSpaceDN w:val="0"/>
        <w:adjustRightInd w:val="0"/>
        <w:jc w:val="both"/>
      </w:pPr>
      <w:r>
        <w:t xml:space="preserve">Generation of test vectors (in the </w:t>
      </w:r>
      <w:r w:rsidRPr="00E6293A">
        <w:rPr>
          <w:i/>
        </w:rPr>
        <w:t>cosim_tv.exe</w:t>
      </w:r>
      <w:r>
        <w:t xml:space="preserve"> file) for every input combination in the design. While this may exercise the design thoroughly, any stuck-at faults or X propagation issues that are encountered in this process cannot be traced back to the high-level code, since these result from the logical behaviour of the RTL synthesized by the tool. The re</w:t>
      </w:r>
      <w:r w:rsidR="00A874E1">
        <w:t>sultant effect is that co-simulation can hang sometimes and never finish.</w:t>
      </w:r>
    </w:p>
    <w:p w:rsidR="00E6293A" w:rsidRDefault="00A874E1" w:rsidP="004A6E04">
      <w:pPr>
        <w:pStyle w:val="ListParagraph"/>
        <w:numPr>
          <w:ilvl w:val="0"/>
          <w:numId w:val="18"/>
        </w:numPr>
        <w:autoSpaceDE w:val="0"/>
        <w:autoSpaceDN w:val="0"/>
        <w:adjustRightInd w:val="0"/>
        <w:jc w:val="both"/>
      </w:pPr>
      <w:r>
        <w:t xml:space="preserve">Vector-less activity propagation is run during bitstream generation when the IP is integrated with the Zynq 7000 SOC. This results in a </w:t>
      </w:r>
      <w:r w:rsidRPr="00A874E1">
        <w:rPr>
          <w:i/>
        </w:rPr>
        <w:t>low</w:t>
      </w:r>
      <w:r>
        <w:t xml:space="preserve"> </w:t>
      </w:r>
      <w:r w:rsidRPr="00A874E1">
        <w:rPr>
          <w:i/>
        </w:rPr>
        <w:t>confidence</w:t>
      </w:r>
      <w:r>
        <w:t xml:space="preserve">  level when the design is tested on the board. The tool requires the user to in</w:t>
      </w:r>
      <w:r w:rsidR="004C4CC7">
        <w:t xml:space="preserve">put a SAIF file or a VCD file for </w:t>
      </w:r>
      <w:r>
        <w:t xml:space="preserve">dynamic power estimation using Primetime. Only then can the user achieve a </w:t>
      </w:r>
      <w:r w:rsidRPr="00A874E1">
        <w:rPr>
          <w:i/>
        </w:rPr>
        <w:t>high confidence</w:t>
      </w:r>
      <w:r>
        <w:t xml:space="preserve">  level on their design.</w:t>
      </w:r>
    </w:p>
    <w:p w:rsidR="00A874E1" w:rsidRDefault="00A874E1" w:rsidP="00A874E1">
      <w:pPr>
        <w:pStyle w:val="ListParagraph"/>
        <w:autoSpaceDE w:val="0"/>
        <w:autoSpaceDN w:val="0"/>
        <w:adjustRightInd w:val="0"/>
        <w:jc w:val="both"/>
      </w:pPr>
    </w:p>
    <w:p w:rsidR="007F2898" w:rsidRDefault="008336D1" w:rsidP="007F2898">
      <w:pPr>
        <w:pStyle w:val="ListParagraph"/>
        <w:autoSpaceDE w:val="0"/>
        <w:autoSpaceDN w:val="0"/>
        <w:adjustRightInd w:val="0"/>
        <w:ind w:left="0"/>
        <w:jc w:val="both"/>
      </w:pPr>
      <w:r>
        <w:t xml:space="preserve">In light of the issues above,  it was decided that the classification portion of SVM would be synthesized using Vivado, and that the training would be conducted offline. The Zedboard Zynq Evaluation and Development Kit was chosen in order to prototype and test the design.  The device chosen was </w:t>
      </w:r>
      <w:r w:rsidRPr="008336D1">
        <w:t>xc7z020clg484-1</w:t>
      </w:r>
      <w:r>
        <w:t xml:space="preserve">. Further information about the same can be found here [12]. The feature callout for the Zedboard is shown in Appendix B. </w:t>
      </w:r>
      <w:r w:rsidR="00D87C90">
        <w:t xml:space="preserve"> The default clock period was 10 ns</w:t>
      </w:r>
      <w:r w:rsidR="00EF242B">
        <w:t xml:space="preserve">, with a default uncertainty of 1.25 ns. </w:t>
      </w:r>
      <w:r w:rsidR="00D87C90">
        <w:t xml:space="preserve">Using the methodology for conversion as described previously, three different kernels (linear, polynomial and radial basis function) were implemented and tested on the board. The training data consisted of words which referred to articles related to corporate acquisitions in </w:t>
      </w:r>
      <w:r w:rsidR="00D87C90" w:rsidRPr="00BE0763">
        <w:rPr>
          <w:i/>
        </w:rPr>
        <w:t>Reuters</w:t>
      </w:r>
      <w:r w:rsidR="00D87C90">
        <w:t xml:space="preserve"> articles. A model for each kernel was developed using </w:t>
      </w:r>
      <w:r w:rsidR="00D87C90" w:rsidRPr="00D87C90">
        <w:rPr>
          <w:i/>
        </w:rPr>
        <w:t>smotrain</w:t>
      </w:r>
      <w:r w:rsidR="00D87C90">
        <w:t xml:space="preserve">, and this was then used along with test data by </w:t>
      </w:r>
      <w:r w:rsidR="00D87C90" w:rsidRPr="00D87C90">
        <w:rPr>
          <w:i/>
        </w:rPr>
        <w:t>smosynth</w:t>
      </w:r>
      <w:r w:rsidR="00D87C90">
        <w:t xml:space="preserve"> (which was the synthesized version of </w:t>
      </w:r>
      <w:r w:rsidR="006D4FC8">
        <w:rPr>
          <w:i/>
        </w:rPr>
        <w:t>smoC</w:t>
      </w:r>
      <w:r w:rsidR="00D87C90" w:rsidRPr="00D87C90">
        <w:rPr>
          <w:i/>
        </w:rPr>
        <w:t>lassify</w:t>
      </w:r>
      <w:r w:rsidR="00D87C90">
        <w:t xml:space="preserve">) in order to predict as to which words were likely to belong to the same category as described above. </w:t>
      </w:r>
      <w:r w:rsidR="007F2898">
        <w:t>A multi-class classification system similar to Fig A.3 in Appendix A was used, with +1 indicating a positive example and -1 a negative example. The architecture chosen was one which was similar to Fig A.1 and Fig A.5 in Appendix A, with separate comp</w:t>
      </w:r>
      <w:r w:rsidR="00D80912">
        <w:t xml:space="preserve">ute units being assigned to </w:t>
      </w:r>
      <w:r w:rsidR="007F2898">
        <w:t>all inputs</w:t>
      </w:r>
      <w:r w:rsidR="00D80912">
        <w:t xml:space="preserve"> when sharing of resources was not possible</w:t>
      </w:r>
      <w:r w:rsidR="007F2898">
        <w:t>, and the dot products implemented via sparse vector encoding as in Fig 5.1. The synthesis and test results are elaborated upon in the next section.</w:t>
      </w:r>
    </w:p>
    <w:p w:rsidR="008336D1" w:rsidRDefault="007F2898" w:rsidP="008336D1">
      <w:pPr>
        <w:pStyle w:val="ListParagraph"/>
        <w:autoSpaceDE w:val="0"/>
        <w:autoSpaceDN w:val="0"/>
        <w:adjustRightInd w:val="0"/>
        <w:jc w:val="both"/>
      </w:pPr>
      <w:r>
        <w:t xml:space="preserve"> </w:t>
      </w:r>
    </w:p>
    <w:p w:rsidR="00CA1D12" w:rsidRDefault="00CA1D12" w:rsidP="008336D1">
      <w:pPr>
        <w:pStyle w:val="ListParagraph"/>
        <w:autoSpaceDE w:val="0"/>
        <w:autoSpaceDN w:val="0"/>
        <w:adjustRightInd w:val="0"/>
        <w:jc w:val="both"/>
      </w:pPr>
      <w:r>
        <w:t xml:space="preserve">           IX. SYNTHESIS RESULTS</w:t>
      </w:r>
    </w:p>
    <w:p w:rsidR="00CF08A6" w:rsidRDefault="00CF08A6" w:rsidP="008336D1">
      <w:pPr>
        <w:pStyle w:val="ListParagraph"/>
        <w:autoSpaceDE w:val="0"/>
        <w:autoSpaceDN w:val="0"/>
        <w:adjustRightInd w:val="0"/>
        <w:jc w:val="both"/>
      </w:pPr>
    </w:p>
    <w:p w:rsidR="007D3AD6" w:rsidRDefault="007D3AD6" w:rsidP="00CA1D12">
      <w:pPr>
        <w:pStyle w:val="ListParagraph"/>
        <w:autoSpaceDE w:val="0"/>
        <w:autoSpaceDN w:val="0"/>
        <w:adjustRightInd w:val="0"/>
        <w:ind w:left="0"/>
        <w:jc w:val="both"/>
      </w:pPr>
      <w:r>
        <w:t>Three different solutions were developed, one for each type of kernel function. These solutions were a result of different synthesis techniques (via incremental application of directives within the tool) being applied to each kernel,  and have been optimized to the full extent while keeping in mind the tool limitations described in the previous section. They are outlined below:</w:t>
      </w:r>
    </w:p>
    <w:p w:rsidR="007D3AD6" w:rsidRDefault="007D3AD6" w:rsidP="007D3AD6">
      <w:pPr>
        <w:pStyle w:val="ListParagraph"/>
        <w:autoSpaceDE w:val="0"/>
        <w:autoSpaceDN w:val="0"/>
        <w:adjustRightInd w:val="0"/>
        <w:ind w:left="0"/>
        <w:jc w:val="both"/>
      </w:pPr>
      <w:r>
        <w:t xml:space="preserve">1. </w:t>
      </w:r>
      <w:r w:rsidRPr="00903A56">
        <w:rPr>
          <w:b/>
        </w:rPr>
        <w:t>Solution 1</w:t>
      </w:r>
      <w:r>
        <w:t>:</w:t>
      </w:r>
    </w:p>
    <w:p w:rsidR="007D3AD6" w:rsidRDefault="0009286F" w:rsidP="007D3AD6">
      <w:pPr>
        <w:pStyle w:val="ListParagraph"/>
        <w:autoSpaceDE w:val="0"/>
        <w:autoSpaceDN w:val="0"/>
        <w:adjustRightInd w:val="0"/>
        <w:ind w:left="0"/>
        <w:jc w:val="both"/>
      </w:pPr>
      <w:r>
        <w:t xml:space="preserve">In solution 1, the critical path of the design is from </w:t>
      </w:r>
      <w:r w:rsidRPr="0009286F">
        <w:rPr>
          <w:i/>
        </w:rPr>
        <w:t>synth_top</w:t>
      </w:r>
      <w:r>
        <w:t xml:space="preserve"> to </w:t>
      </w:r>
      <w:r w:rsidRPr="0009286F">
        <w:rPr>
          <w:i/>
        </w:rPr>
        <w:t>classifyLinear</w:t>
      </w:r>
      <w:r w:rsidR="007D3AD6">
        <w:t>.</w:t>
      </w:r>
      <w:r>
        <w:t xml:space="preserve"> Hence, we use the </w:t>
      </w:r>
      <w:r w:rsidRPr="00393CA1">
        <w:rPr>
          <w:i/>
        </w:rPr>
        <w:t>'loop_tripcount'</w:t>
      </w:r>
      <w:r>
        <w:t xml:space="preserve"> directive to specify the minimum and maximum iterations of the loops in the design. The </w:t>
      </w:r>
      <w:r w:rsidRPr="0009286F">
        <w:rPr>
          <w:i/>
        </w:rPr>
        <w:t>'pipeline'</w:t>
      </w:r>
      <w:r>
        <w:t xml:space="preserve"> directive is also used on the same loops in order to reduce the overall latency. The result of applying the above is that the latency is now </w:t>
      </w:r>
      <w:r w:rsidRPr="0009286F">
        <w:rPr>
          <w:i/>
        </w:rPr>
        <w:t>loop_body_latency</w:t>
      </w:r>
      <w:r>
        <w:t xml:space="preserve"> + </w:t>
      </w:r>
      <w:r w:rsidRPr="0009286F">
        <w:rPr>
          <w:i/>
        </w:rPr>
        <w:t>loop_iteration_count</w:t>
      </w:r>
      <w:r>
        <w:t xml:space="preserve">, instead of being </w:t>
      </w:r>
      <w:r w:rsidRPr="0009286F">
        <w:rPr>
          <w:i/>
        </w:rPr>
        <w:t>loop_body_latency * loop_iteration_count.</w:t>
      </w:r>
      <w:r>
        <w:t xml:space="preserve"> The </w:t>
      </w:r>
      <w:r w:rsidRPr="0009286F">
        <w:rPr>
          <w:i/>
        </w:rPr>
        <w:t>'loop_tripcount'</w:t>
      </w:r>
      <w:r w:rsidR="00EF242B">
        <w:t xml:space="preserve"> directive has</w:t>
      </w:r>
      <w:r>
        <w:t xml:space="preserve"> also been applied to the while loop in </w:t>
      </w:r>
      <w:r w:rsidRPr="0009286F">
        <w:rPr>
          <w:i/>
        </w:rPr>
        <w:t>wtDotProduct</w:t>
      </w:r>
      <w:r>
        <w:t xml:space="preserve">, which computes the </w:t>
      </w:r>
      <w:r>
        <w:lastRenderedPageBreak/>
        <w:t>dot product for sparse input vectors. The same function has been inlined as well using the HLS '</w:t>
      </w:r>
      <w:r w:rsidRPr="0009286F">
        <w:rPr>
          <w:i/>
        </w:rPr>
        <w:t>inline</w:t>
      </w:r>
      <w:r>
        <w:t>'  directive, and automatic inlining has been disabled.</w:t>
      </w:r>
      <w:r w:rsidR="00C841F7">
        <w:t xml:space="preserve"> Hence, resource utilization increases, as Vivado attempts to reduce the initiation interval (i.e the interval required to process successive inputs) by utilizing more resources. </w:t>
      </w:r>
      <w:r w:rsidR="007D3AD6">
        <w:t>A screenshot of the directives used, along with the performance and utilization estimates from the sy</w:t>
      </w:r>
      <w:r w:rsidR="00B95EB6">
        <w:t>nthesis</w:t>
      </w:r>
      <w:r w:rsidR="00DC0AB3">
        <w:t xml:space="preserve"> </w:t>
      </w:r>
      <w:r w:rsidR="00B95EB6">
        <w:t xml:space="preserve">phase </w:t>
      </w:r>
      <w:r w:rsidR="00DC0AB3">
        <w:t>are</w:t>
      </w:r>
      <w:r>
        <w:t xml:space="preserve"> shown in Appendix</w:t>
      </w:r>
      <w:r w:rsidR="00C841F7">
        <w:t xml:space="preserve"> C.</w:t>
      </w:r>
    </w:p>
    <w:p w:rsidR="00C841F7" w:rsidRDefault="007D3AD6" w:rsidP="00C841F7">
      <w:pPr>
        <w:spacing w:before="79"/>
        <w:ind w:right="255"/>
        <w:jc w:val="both"/>
      </w:pPr>
      <w:r>
        <w:t xml:space="preserve">2. </w:t>
      </w:r>
      <w:r w:rsidRPr="00903A56">
        <w:rPr>
          <w:b/>
        </w:rPr>
        <w:t xml:space="preserve">Solution </w:t>
      </w:r>
      <w:r>
        <w:rPr>
          <w:b/>
        </w:rPr>
        <w:t>2</w:t>
      </w:r>
      <w:r>
        <w:t>:</w:t>
      </w:r>
    </w:p>
    <w:p w:rsidR="00EF242B" w:rsidRDefault="00C841F7" w:rsidP="00EF242B">
      <w:pPr>
        <w:spacing w:before="79"/>
        <w:ind w:right="255" w:hanging="117"/>
        <w:jc w:val="both"/>
      </w:pPr>
      <w:r>
        <w:t xml:space="preserve">   </w:t>
      </w:r>
      <w:r w:rsidR="007D3AD6">
        <w:t xml:space="preserve">In solution 2,  the </w:t>
      </w:r>
      <w:r w:rsidR="007D3AD6" w:rsidRPr="00393CA1">
        <w:rPr>
          <w:i/>
        </w:rPr>
        <w:t>'loop_tripcount'</w:t>
      </w:r>
      <w:r>
        <w:t xml:space="preserve"> directive wa</w:t>
      </w:r>
      <w:r w:rsidR="007D3AD6">
        <w:t>s used along with the '</w:t>
      </w:r>
      <w:r w:rsidR="007D3AD6" w:rsidRPr="00393CA1">
        <w:rPr>
          <w:i/>
        </w:rPr>
        <w:t>pipeline</w:t>
      </w:r>
      <w:r w:rsidR="007D3AD6">
        <w:t>' directive.</w:t>
      </w:r>
      <w:r>
        <w:t xml:space="preserve"> These directives were applied to the inner-most loops</w:t>
      </w:r>
      <w:r w:rsidR="00DC0AB3">
        <w:t xml:space="preserve"> on the critical path (</w:t>
      </w:r>
      <w:r w:rsidR="00DC0AB3" w:rsidRPr="00DC0AB3">
        <w:rPr>
          <w:i/>
        </w:rPr>
        <w:t>synth_top</w:t>
      </w:r>
      <w:r w:rsidR="00DC0AB3">
        <w:t xml:space="preserve"> -&gt; </w:t>
      </w:r>
      <w:r w:rsidR="00DC0AB3" w:rsidRPr="00DC0AB3">
        <w:rPr>
          <w:i/>
        </w:rPr>
        <w:t>classifyPoly</w:t>
      </w:r>
      <w:r w:rsidR="00DC0AB3">
        <w:t>)</w:t>
      </w:r>
      <w:r>
        <w:t xml:space="preserve"> </w:t>
      </w:r>
      <w:r w:rsidR="007D3AD6">
        <w:t xml:space="preserve"> </w:t>
      </w:r>
      <w:r w:rsidR="00DC0AB3">
        <w:t>Although the '</w:t>
      </w:r>
      <w:r w:rsidR="00DC0AB3" w:rsidRPr="00DC0AB3">
        <w:rPr>
          <w:i/>
        </w:rPr>
        <w:t>pipeline</w:t>
      </w:r>
      <w:r w:rsidR="00DC0AB3">
        <w:t>' directive could have been applied to the outermost for loop in '</w:t>
      </w:r>
      <w:r w:rsidR="00DC0AB3" w:rsidRPr="004A3BFE">
        <w:rPr>
          <w:i/>
        </w:rPr>
        <w:t>classifyPoly</w:t>
      </w:r>
      <w:r w:rsidR="00DC0AB3">
        <w:t>', doing so resulted in resource utilization far exceeding the limits for the Zedboard. It also resulted in a timing violation since the clock period now went up to 10.71 ns from 10 ns, making the design slower. Hence, the initialization portion of the output was moved into a separate for loop (</w:t>
      </w:r>
      <w:r w:rsidR="00DC0AB3" w:rsidRPr="00DC0AB3">
        <w:rPr>
          <w:i/>
        </w:rPr>
        <w:t>POLY_INIT_FOR_LOOP</w:t>
      </w:r>
      <w:r w:rsidR="00DC0AB3">
        <w:t>), and this along with the inner for loop (</w:t>
      </w:r>
      <w:r w:rsidR="00DC0AB3" w:rsidRPr="00DC0AB3">
        <w:rPr>
          <w:i/>
        </w:rPr>
        <w:t>POLY_INNER_FOR_LOOP</w:t>
      </w:r>
      <w:r w:rsidR="00DC0AB3">
        <w:t xml:space="preserve">) was pipelined. Hence, this meant that the critical path of the design was now changed, as a pipelined version of </w:t>
      </w:r>
      <w:r w:rsidR="00DC0AB3" w:rsidRPr="00DC0AB3">
        <w:rPr>
          <w:i/>
        </w:rPr>
        <w:t>POLY_INNER_FOR_LOOP</w:t>
      </w:r>
      <w:r w:rsidR="00DC0AB3">
        <w:t xml:space="preserve"> was now available for every instance of the outer for loop (</w:t>
      </w:r>
      <w:r w:rsidR="00DC0AB3" w:rsidRPr="00DC0AB3">
        <w:rPr>
          <w:i/>
        </w:rPr>
        <w:t>POLY_OUTER_FOR_LOOP</w:t>
      </w:r>
      <w:r w:rsidR="009C56A1">
        <w:t>), meaning that the inner</w:t>
      </w:r>
      <w:r w:rsidR="00DC0AB3">
        <w:t xml:space="preserve"> loop iter</w:t>
      </w:r>
      <w:r w:rsidR="009C56A1">
        <w:t>ations could execute concurrently</w:t>
      </w:r>
      <w:r w:rsidR="00DC0AB3">
        <w:t>. This also resulted in register retiming being performed on the critical path, and clock period went down from 10.71 ns to 8.23 ns</w:t>
      </w:r>
      <w:r w:rsidR="00737B23">
        <w:t xml:space="preserve"> while the resource utilization did not change at this stage</w:t>
      </w:r>
      <w:r w:rsidR="00DC0AB3">
        <w:t>.</w:t>
      </w:r>
      <w:r w:rsidR="00EF242B">
        <w:t xml:space="preserve"> The </w:t>
      </w:r>
      <w:r w:rsidR="00EF242B" w:rsidRPr="0009286F">
        <w:rPr>
          <w:i/>
        </w:rPr>
        <w:t>'loop_tripcount'</w:t>
      </w:r>
      <w:r w:rsidR="00EF242B">
        <w:t xml:space="preserve"> directive had also been applied to the while loop in </w:t>
      </w:r>
      <w:r w:rsidR="00EF242B">
        <w:rPr>
          <w:i/>
        </w:rPr>
        <w:t>d</w:t>
      </w:r>
      <w:r w:rsidR="00EF242B" w:rsidRPr="0009286F">
        <w:rPr>
          <w:i/>
        </w:rPr>
        <w:t>otProduct</w:t>
      </w:r>
      <w:r w:rsidR="00EF242B">
        <w:t>, which computed the dot product for sparse input vectors for the non-linear case. The same function has been inlined as well using the HLS '</w:t>
      </w:r>
      <w:r w:rsidR="00EF242B" w:rsidRPr="0009286F">
        <w:rPr>
          <w:i/>
        </w:rPr>
        <w:t>inline</w:t>
      </w:r>
      <w:r w:rsidR="00EF242B">
        <w:t xml:space="preserve">'  directive, and automatic inlining has been disabled. Hence, resource utilization increased, as Vivado attempted to reduce the initiation interval (i.e the interval required to process successive inputs) by utilizing more resources. </w:t>
      </w:r>
      <w:r w:rsidR="00DC0AB3">
        <w:t xml:space="preserve"> </w:t>
      </w:r>
      <w:r w:rsidR="007D3AD6">
        <w:t>A screenshot of the directives used, along with the performance and utilization estimates from the synth</w:t>
      </w:r>
      <w:r w:rsidR="00B95EB6">
        <w:t>esis</w:t>
      </w:r>
      <w:r w:rsidR="00DC0AB3">
        <w:t xml:space="preserve"> phase are shown in Appendix D</w:t>
      </w:r>
      <w:r w:rsidR="007D3AD6">
        <w:t>.</w:t>
      </w:r>
    </w:p>
    <w:p w:rsidR="00DC0AB3" w:rsidRDefault="00EF242B" w:rsidP="00EF242B">
      <w:pPr>
        <w:spacing w:before="79"/>
        <w:ind w:right="255" w:hanging="117"/>
        <w:jc w:val="both"/>
      </w:pPr>
      <w:r>
        <w:t xml:space="preserve">  </w:t>
      </w:r>
      <w:r w:rsidR="007D3AD6">
        <w:t xml:space="preserve">3. </w:t>
      </w:r>
      <w:r w:rsidR="007D3AD6" w:rsidRPr="00903A56">
        <w:rPr>
          <w:b/>
        </w:rPr>
        <w:t xml:space="preserve">Solution </w:t>
      </w:r>
      <w:r w:rsidR="007D3AD6">
        <w:rPr>
          <w:b/>
        </w:rPr>
        <w:t>3</w:t>
      </w:r>
      <w:r w:rsidR="007D3AD6">
        <w:t>:</w:t>
      </w:r>
    </w:p>
    <w:p w:rsidR="001C0373" w:rsidRDefault="00EF242B" w:rsidP="00EF242B">
      <w:pPr>
        <w:spacing w:before="79"/>
        <w:ind w:right="255" w:hanging="117"/>
        <w:jc w:val="both"/>
      </w:pPr>
      <w:r>
        <w:t xml:space="preserve">  </w:t>
      </w:r>
      <w:r w:rsidR="004A3BFE">
        <w:t xml:space="preserve">In </w:t>
      </w:r>
      <w:r>
        <w:t>solution 3, a similar strategy was employed as in solution 2, and was applied to a different critical path (</w:t>
      </w:r>
      <w:r w:rsidRPr="00EF242B">
        <w:rPr>
          <w:i/>
        </w:rPr>
        <w:t>synth_top</w:t>
      </w:r>
      <w:r>
        <w:t>-&gt;</w:t>
      </w:r>
      <w:r w:rsidRPr="00EF242B">
        <w:rPr>
          <w:i/>
        </w:rPr>
        <w:t>classifyRbf</w:t>
      </w:r>
      <w:r>
        <w:t xml:space="preserve">) . Here too, the clock period increased </w:t>
      </w:r>
      <w:r w:rsidR="007053AD">
        <w:t>from 10 ns to 10.71 ns</w:t>
      </w:r>
      <w:r w:rsidR="00EB2034">
        <w:t>,</w:t>
      </w:r>
      <w:r w:rsidR="007053AD">
        <w:t xml:space="preserve"> when the</w:t>
      </w:r>
      <w:r w:rsidR="00EB2034">
        <w:t xml:space="preserve"> outer loop was pipelined</w:t>
      </w:r>
      <w:r>
        <w:t xml:space="preserve"> and initializations were performed with the same. Employing a similar directive application strategy as in solution 2 resulted in the final clock period being 9.40 ns. The </w:t>
      </w:r>
      <w:r w:rsidRPr="001C0373">
        <w:rPr>
          <w:i/>
        </w:rPr>
        <w:t>dotProduct</w:t>
      </w:r>
      <w:r>
        <w:t xml:space="preserve"> function was inlined in this case as well, resulting in increased resource utilization. </w:t>
      </w:r>
      <w:r w:rsidR="001C0373">
        <w:t xml:space="preserve">In addition, it was found that the co-simulation of the design ran for hours without finishing, and </w:t>
      </w:r>
      <w:r w:rsidR="00B87368">
        <w:t xml:space="preserve">on </w:t>
      </w:r>
      <w:r w:rsidR="001C0373">
        <w:t xml:space="preserve">examining the waveforms, it was found that the results of the pipeline were not being flushed before the next input came in. Hence, in this case, the </w:t>
      </w:r>
      <w:r w:rsidR="001C0373" w:rsidRPr="001C0373">
        <w:rPr>
          <w:i/>
        </w:rPr>
        <w:t>'pipeline</w:t>
      </w:r>
      <w:r w:rsidR="001C0373">
        <w:t xml:space="preserve">' directive was employed with the </w:t>
      </w:r>
      <w:r w:rsidR="001C0373" w:rsidRPr="001C0373">
        <w:rPr>
          <w:i/>
        </w:rPr>
        <w:t>'-enable_flush</w:t>
      </w:r>
      <w:r w:rsidR="001C0373">
        <w:t xml:space="preserve">' option to force the pipeline to flush at every stage.  </w:t>
      </w:r>
      <w:r>
        <w:t>A screenshot of the directives used, along with the performance and utilization estimates from the synth</w:t>
      </w:r>
      <w:r w:rsidR="00B95EB6">
        <w:t xml:space="preserve">esis </w:t>
      </w:r>
      <w:r>
        <w:t>phase are shown in Appendix E.</w:t>
      </w:r>
    </w:p>
    <w:p w:rsidR="00B364A5" w:rsidRDefault="001C0373" w:rsidP="007E7297">
      <w:pPr>
        <w:spacing w:before="79"/>
        <w:ind w:right="255"/>
        <w:jc w:val="both"/>
      </w:pPr>
      <w:r>
        <w:t xml:space="preserve">Also note that in all three cases, the number of support vectors required  were different (37 in the linear case, 50 in the polynomial case, and 17 in the radial basis function case). The number of calls to the </w:t>
      </w:r>
      <w:r w:rsidR="008C3661">
        <w:t>product functions were 3x</w:t>
      </w:r>
      <w:r w:rsidR="00A70529">
        <w:t xml:space="preserve"> in the radial basis function case, in comparison to the polynomial and linear case. Without proper application of </w:t>
      </w:r>
      <w:r w:rsidR="00A70529">
        <w:lastRenderedPageBreak/>
        <w:t>directives, the resource usage would have shot up by a factor of 3x for the same. However,  the effects of proper synthesis techniques are clearly visible, as the maximum usage has shot up by only 1.65x in the worst case (see Appendix F), indicating that the designs are highly optimized versions. The best case clock frequency is 121.5 MHz, while the worst-case clock frequency is 106.38 MHz, which are still well above the minimum clock frequency supported by the board (100 MHz).</w:t>
      </w:r>
      <w:r w:rsidR="006C13AA">
        <w:t xml:space="preserve"> Also, in all the solutions listed above,  the '</w:t>
      </w:r>
      <w:r w:rsidR="006C13AA" w:rsidRPr="00707C55">
        <w:rPr>
          <w:i/>
        </w:rPr>
        <w:t>dataflow</w:t>
      </w:r>
      <w:r w:rsidR="006C13AA">
        <w:t xml:space="preserve">' directive is applied to the top-level </w:t>
      </w:r>
      <w:r w:rsidR="006C13AA">
        <w:rPr>
          <w:i/>
        </w:rPr>
        <w:t>'synth_top</w:t>
      </w:r>
      <w:r w:rsidR="006C13AA" w:rsidRPr="00707C55">
        <w:rPr>
          <w:i/>
        </w:rPr>
        <w:t>'</w:t>
      </w:r>
      <w:r w:rsidR="006C13AA">
        <w:t xml:space="preserve"> function, along with the directives listed in that solution.  Performing the above optimization results in the insertion of FIFO's between functions to ensure the next function can begin operation before the </w:t>
      </w:r>
      <w:r w:rsidR="006C13AA">
        <w:rPr>
          <w:i/>
        </w:rPr>
        <w:t>'synth</w:t>
      </w:r>
      <w:r w:rsidR="006C13AA" w:rsidRPr="00707C55">
        <w:rPr>
          <w:i/>
        </w:rPr>
        <w:t>_</w:t>
      </w:r>
      <w:r w:rsidR="006C13AA">
        <w:rPr>
          <w:i/>
        </w:rPr>
        <w:t>top</w:t>
      </w:r>
      <w:r w:rsidR="006C13AA">
        <w:t>' has finished. Since all of the memory accesses in the design are fully sequential in nature, the use of FIFO's is justified. In addition, the use of the '</w:t>
      </w:r>
      <w:r w:rsidR="006C13AA" w:rsidRPr="00A22BEC">
        <w:rPr>
          <w:i/>
        </w:rPr>
        <w:t>dataflow</w:t>
      </w:r>
      <w:r w:rsidR="006C13AA">
        <w:t xml:space="preserve">' directive results in reduced utilization of FF's and LUT's, with the exception of additional DSP48E's. The latter result from the tool mapping all Multiply-Add-Accumulate (MAC) operations for floating-point numbers to the DSP48E units. The LUT's and FF's are used as memory elements for looking up indices or values for the arguments passed to the dot product function invocations   </w:t>
      </w:r>
    </w:p>
    <w:p w:rsidR="002E6E24" w:rsidRDefault="007E7297" w:rsidP="007E7297">
      <w:pPr>
        <w:spacing w:before="79"/>
        <w:ind w:right="255"/>
        <w:jc w:val="both"/>
      </w:pPr>
      <w:r>
        <w:t xml:space="preserve">It was found that the design was bandwidth-limited due to the use of dual-port RAM's. </w:t>
      </w:r>
      <w:r w:rsidRPr="007E7297">
        <w:t xml:space="preserve">Hence, the </w:t>
      </w:r>
      <w:r w:rsidRPr="006A7B05">
        <w:rPr>
          <w:i/>
        </w:rPr>
        <w:t>'array_partition'</w:t>
      </w:r>
      <w:r w:rsidRPr="007E7297">
        <w:t xml:space="preserve"> directive was used to </w:t>
      </w:r>
      <w:r w:rsidRPr="007E7297">
        <w:rPr>
          <w:color w:val="000000"/>
          <w:shd w:val="clear" w:color="auto" w:fill="FFFFFF"/>
        </w:rPr>
        <w:t>split the example and support vector memories into multiple smaller ones. This is useful to increase the potential for parallel access. If</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type</w:t>
      </w:r>
      <w:r w:rsidRPr="007E7297">
        <w:rPr>
          <w:rStyle w:val="apple-converted-space"/>
          <w:rFonts w:eastAsiaTheme="majorEastAsia"/>
          <w:color w:val="000000"/>
          <w:shd w:val="clear" w:color="auto" w:fill="FFFFFF"/>
        </w:rPr>
        <w:t> </w:t>
      </w:r>
      <w:r w:rsidRPr="007E7297">
        <w:rPr>
          <w:color w:val="000000"/>
          <w:shd w:val="clear" w:color="auto" w:fill="FFFFFF"/>
        </w:rPr>
        <w:t>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block</w:t>
      </w:r>
      <w:r w:rsidRPr="007E7297">
        <w:rPr>
          <w:rStyle w:val="apple-converted-space"/>
          <w:rFonts w:eastAsiaTheme="majorEastAsia"/>
          <w:color w:val="000000"/>
          <w:shd w:val="clear" w:color="auto" w:fill="FFFFFF"/>
        </w:rPr>
        <w:t> </w:t>
      </w:r>
      <w:r w:rsidRPr="007E7297">
        <w:rPr>
          <w:color w:val="000000"/>
          <w:shd w:val="clear" w:color="auto" w:fill="FFFFFF"/>
        </w:rPr>
        <w:t>then the source array will split into chunks. If it 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cyclic</w:t>
      </w:r>
      <w:r>
        <w:rPr>
          <w:rStyle w:val="HTMLTypewriter"/>
          <w:rFonts w:ascii="Times New Roman" w:eastAsiaTheme="majorEastAsia" w:hAnsi="Times New Roman" w:cs="Times New Roman"/>
          <w:i/>
          <w:color w:val="000000"/>
          <w:shd w:val="clear" w:color="auto" w:fill="FFFFFF"/>
        </w:rPr>
        <w:t>,</w:t>
      </w:r>
      <w:r w:rsidRPr="007E7297">
        <w:rPr>
          <w:rStyle w:val="apple-converted-space"/>
          <w:rFonts w:eastAsiaTheme="majorEastAsia"/>
          <w:color w:val="000000"/>
          <w:shd w:val="clear" w:color="auto" w:fill="FFFFFF"/>
        </w:rPr>
        <w:t> </w:t>
      </w:r>
      <w:r w:rsidRPr="007E7297">
        <w:rPr>
          <w:color w:val="000000"/>
          <w:shd w:val="clear" w:color="auto" w:fill="FFFFFF"/>
        </w:rPr>
        <w:t>then the elements will be interleaved into the destination arrays. In both cases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factor</w:t>
      </w:r>
      <w:r w:rsidRPr="007E7297">
        <w:rPr>
          <w:rStyle w:val="apple-converted-space"/>
          <w:rFonts w:eastAsiaTheme="majorEastAsia"/>
          <w:color w:val="000000"/>
          <w:shd w:val="clear" w:color="auto" w:fill="FFFFFF"/>
        </w:rPr>
        <w:t> </w:t>
      </w:r>
      <w:r w:rsidRPr="007E7297">
        <w:rPr>
          <w:color w:val="000000"/>
          <w:shd w:val="clear" w:color="auto" w:fill="FFFFFF"/>
        </w:rPr>
        <w:t>is the number of smaller arrays to create. If</w:t>
      </w:r>
      <w:r>
        <w:rPr>
          <w:color w:val="000000"/>
          <w:shd w:val="clear" w:color="auto" w:fill="FFFFFF"/>
        </w:rPr>
        <w:t xml:space="preserve"> </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type</w:t>
      </w:r>
      <w:r w:rsidRPr="007E7297">
        <w:rPr>
          <w:rStyle w:val="apple-converted-space"/>
          <w:rFonts w:eastAsiaTheme="majorEastAsia"/>
          <w:color w:val="000000"/>
          <w:shd w:val="clear" w:color="auto" w:fill="FFFFFF"/>
        </w:rPr>
        <w:t> </w:t>
      </w:r>
      <w:r w:rsidRPr="007E7297">
        <w:rPr>
          <w:color w:val="000000"/>
          <w:shd w:val="clear" w:color="auto" w:fill="FFFFFF"/>
        </w:rPr>
        <w:t>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complete</w:t>
      </w:r>
      <w:r w:rsidRPr="007E7297">
        <w:rPr>
          <w:rStyle w:val="apple-converted-space"/>
          <w:rFonts w:eastAsiaTheme="majorEastAsia"/>
          <w:color w:val="000000"/>
          <w:shd w:val="clear" w:color="auto" w:fill="FFFFFF"/>
        </w:rPr>
        <w:t> </w:t>
      </w:r>
      <w:r w:rsidRPr="007E7297">
        <w:rPr>
          <w:color w:val="000000"/>
          <w:shd w:val="clear" w:color="auto" w:fill="FFFFFF"/>
        </w:rPr>
        <w:t>then</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factor</w:t>
      </w:r>
      <w:r w:rsidRPr="007E7297">
        <w:rPr>
          <w:rStyle w:val="apple-converted-space"/>
          <w:rFonts w:eastAsiaTheme="majorEastAsia"/>
          <w:color w:val="000000"/>
          <w:shd w:val="clear" w:color="auto" w:fill="FFFFFF"/>
        </w:rPr>
        <w:t> </w:t>
      </w:r>
      <w:r w:rsidRPr="007E7297">
        <w:rPr>
          <w:color w:val="000000"/>
          <w:shd w:val="clear" w:color="auto" w:fill="FFFFFF"/>
        </w:rPr>
        <w:t>is ignored and the array is totally split into component registers,</w:t>
      </w:r>
      <w:r>
        <w:rPr>
          <w:color w:val="000000"/>
          <w:shd w:val="clear" w:color="auto" w:fill="FFFFFF"/>
        </w:rPr>
        <w:t xml:space="preserve"> thereby not using any BRAM's</w:t>
      </w:r>
      <w:r w:rsidRPr="007E7297">
        <w:rPr>
          <w:color w:val="000000"/>
          <w:shd w:val="clear" w:color="auto" w:fill="FFFFFF"/>
        </w:rPr>
        <w:t>.</w:t>
      </w:r>
      <w:r>
        <w:rPr>
          <w:color w:val="000000"/>
          <w:shd w:val="clear" w:color="auto" w:fill="FFFFFF"/>
        </w:rPr>
        <w:t xml:space="preserve"> </w:t>
      </w:r>
      <w:r w:rsidR="000A2EF7">
        <w:rPr>
          <w:color w:val="000000"/>
          <w:shd w:val="clear" w:color="auto" w:fill="FFFFFF"/>
        </w:rPr>
        <w:t>Since the BRAM resources on the board were limited, and since the minimum clock period constraint needed to be met, the '</w:t>
      </w:r>
      <w:r w:rsidR="000A2EF7" w:rsidRPr="000A2EF7">
        <w:rPr>
          <w:i/>
          <w:color w:val="000000"/>
          <w:shd w:val="clear" w:color="auto" w:fill="FFFFFF"/>
        </w:rPr>
        <w:t>cyclic</w:t>
      </w:r>
      <w:r w:rsidR="000A2EF7">
        <w:rPr>
          <w:color w:val="000000"/>
          <w:shd w:val="clear" w:color="auto" w:fill="FFFFFF"/>
        </w:rPr>
        <w:t>' option was chosen with a factor of 4 in all cases.</w:t>
      </w:r>
      <w:r w:rsidR="002E6E24">
        <w:rPr>
          <w:color w:val="000000"/>
          <w:shd w:val="clear" w:color="auto" w:fill="FFFFFF"/>
        </w:rPr>
        <w:t xml:space="preserve"> </w:t>
      </w:r>
      <w:r w:rsidR="006C13AA" w:rsidRPr="007E7297">
        <w:t>A screenshot of the directives used at the top-level is shown in Appendix F.</w:t>
      </w:r>
      <w:r w:rsidR="00A70529" w:rsidRPr="007E7297">
        <w:t xml:space="preserve">  </w:t>
      </w:r>
    </w:p>
    <w:p w:rsidR="001C0373" w:rsidRPr="002E6E24" w:rsidRDefault="00C46D42" w:rsidP="007E7297">
      <w:pPr>
        <w:spacing w:before="79"/>
        <w:ind w:right="255"/>
        <w:jc w:val="both"/>
        <w:rPr>
          <w:color w:val="000000"/>
          <w:shd w:val="clear" w:color="auto" w:fill="FFFFFF"/>
        </w:rPr>
      </w:pPr>
      <w:r>
        <w:t xml:space="preserve">Since we added the </w:t>
      </w:r>
      <w:r w:rsidRPr="00C46D42">
        <w:rPr>
          <w:i/>
        </w:rPr>
        <w:t>-DHW_COSIM</w:t>
      </w:r>
      <w:r>
        <w:rPr>
          <w:i/>
        </w:rPr>
        <w:t xml:space="preserve"> </w:t>
      </w:r>
      <w:r>
        <w:t xml:space="preserve">flag to our testbench, Vivado understands that we would like to run C/RTL co-simulation. Hence, we run the same from Vivado with the simulator language set to Verilog. The C/RTL simulation passes in all cases, albeit it runs for very long and produces huge log files. They have been removed in the final </w:t>
      </w:r>
      <w:r w:rsidR="00226151">
        <w:t>package due to size constraints and can be reproduced easily.</w:t>
      </w:r>
      <w:r w:rsidR="00BC4459">
        <w:t xml:space="preserve"> Appendix G compares the clock period and resource utilization for all three kernels.</w:t>
      </w:r>
    </w:p>
    <w:p w:rsidR="001D04E9" w:rsidRDefault="001D04E9" w:rsidP="007E7297">
      <w:pPr>
        <w:autoSpaceDE w:val="0"/>
        <w:autoSpaceDN w:val="0"/>
        <w:adjustRightInd w:val="0"/>
        <w:jc w:val="both"/>
      </w:pPr>
    </w:p>
    <w:p w:rsidR="001D04E9" w:rsidRDefault="001D04E9" w:rsidP="001D04E9">
      <w:pPr>
        <w:autoSpaceDE w:val="0"/>
        <w:autoSpaceDN w:val="0"/>
        <w:adjustRightInd w:val="0"/>
      </w:pPr>
      <w:r>
        <w:t>The next section goes on to describe the system setup for testing on the board, and comparison of the results of the same with software.</w:t>
      </w:r>
    </w:p>
    <w:p w:rsidR="001D04E9" w:rsidRDefault="001D04E9" w:rsidP="001D04E9">
      <w:pPr>
        <w:autoSpaceDE w:val="0"/>
        <w:autoSpaceDN w:val="0"/>
        <w:adjustRightInd w:val="0"/>
      </w:pPr>
    </w:p>
    <w:p w:rsidR="001D04E9" w:rsidRDefault="001D04E9" w:rsidP="001D04E9">
      <w:pPr>
        <w:autoSpaceDE w:val="0"/>
        <w:autoSpaceDN w:val="0"/>
        <w:adjustRightInd w:val="0"/>
      </w:pPr>
      <w:r>
        <w:t xml:space="preserve">        X. INTEGRATION WITH THE ZYNQ 7000 SOC </w:t>
      </w:r>
    </w:p>
    <w:p w:rsidR="001D04E9" w:rsidRDefault="001D04E9" w:rsidP="001D04E9">
      <w:pPr>
        <w:autoSpaceDE w:val="0"/>
        <w:autoSpaceDN w:val="0"/>
        <w:adjustRightInd w:val="0"/>
      </w:pPr>
    </w:p>
    <w:p w:rsidR="001A36BA" w:rsidRDefault="00B10BE1" w:rsidP="005A214D">
      <w:pPr>
        <w:autoSpaceDE w:val="0"/>
        <w:autoSpaceDN w:val="0"/>
        <w:adjustRightInd w:val="0"/>
        <w:jc w:val="both"/>
      </w:pPr>
      <w:r>
        <w:t>In order to integrate with the Zynq 7000 SOC system,  the IP needs to be exported as an IP-XACT adapter. This involves the addition of  '</w:t>
      </w:r>
      <w:r w:rsidRPr="00B10BE1">
        <w:rPr>
          <w:i/>
        </w:rPr>
        <w:t>RESOURCE</w:t>
      </w:r>
      <w:r>
        <w:t>' directives to create AXI4LiteS adapters in order to create the IP-XACT adapter.  The setup for testing consists of 2 GPIO's (</w:t>
      </w:r>
      <w:r w:rsidRPr="00B10BE1">
        <w:rPr>
          <w:i/>
        </w:rPr>
        <w:t>start_comp</w:t>
      </w:r>
      <w:r>
        <w:t xml:space="preserve"> and </w:t>
      </w:r>
      <w:r w:rsidRPr="00B10BE1">
        <w:rPr>
          <w:i/>
        </w:rPr>
        <w:t>finish_comp</w:t>
      </w:r>
      <w:r>
        <w:t>). The former consists of  a single switch (</w:t>
      </w:r>
      <w:r w:rsidRPr="00B10BE1">
        <w:rPr>
          <w:i/>
        </w:rPr>
        <w:t>SW[0]</w:t>
      </w:r>
      <w:r>
        <w:t xml:space="preserve">) which signals the start of computation. When this is done, the data from the model file is loaded into </w:t>
      </w:r>
      <w:r w:rsidR="005A214D">
        <w:t xml:space="preserve"> the local memory </w:t>
      </w:r>
      <w:r w:rsidR="00303CA2">
        <w:t>banks of the SOC (see Appendix H</w:t>
      </w:r>
      <w:r w:rsidR="005A214D">
        <w:t xml:space="preserve"> for the block diagram). The same is done for the test data. Using the DMA controller, the data is then transferred from the memory to the CPU (one of the ARM Cortex A9 cores in the APU). This is then split into the appropriate segments (as indicated in the </w:t>
      </w:r>
      <w:r w:rsidR="005A214D" w:rsidRPr="005A214D">
        <w:rPr>
          <w:i/>
        </w:rPr>
        <w:lastRenderedPageBreak/>
        <w:t>'array_partition</w:t>
      </w:r>
      <w:r w:rsidR="005A214D">
        <w:t>' directive above) and offloaded onto the SVM classification IP (</w:t>
      </w:r>
      <w:r w:rsidR="005A214D" w:rsidRPr="005A214D">
        <w:rPr>
          <w:i/>
        </w:rPr>
        <w:t>synth_top</w:t>
      </w:r>
      <w:r w:rsidR="005A214D">
        <w:t xml:space="preserve">). The latter functions as a custom accelerator for classification. Once done, the results are sent back to the CPU and written to a file on disk. One of the LED's on board is also lit up to indicate completion. This is then compared to the reference results on disk and the accuracy is measured.  The test program is written using the Xilinx SDK, and the software interface to the IP is provided via the drivers created for the IP in the Export RTL stage. In the entire process, the CPU acts as the master, while the IP acts as a slave.  Hence, the </w:t>
      </w:r>
      <w:r w:rsidR="005A214D" w:rsidRPr="005A214D">
        <w:rPr>
          <w:i/>
        </w:rPr>
        <w:t>s_axilite</w:t>
      </w:r>
      <w:r w:rsidR="005A214D">
        <w:t xml:space="preserve"> interface </w:t>
      </w:r>
      <w:r w:rsidR="007130B2">
        <w:t xml:space="preserve">is used to represent the AXI4Lite slave interface and is applied to all input and output ports </w:t>
      </w:r>
      <w:r w:rsidR="00241730">
        <w:t xml:space="preserve">of the IP </w:t>
      </w:r>
      <w:r w:rsidR="007130B2">
        <w:t xml:space="preserve">at the top-level, as well as the return value. The return value maps to the signal </w:t>
      </w:r>
      <w:r w:rsidR="007130B2" w:rsidRPr="007130B2">
        <w:rPr>
          <w:i/>
        </w:rPr>
        <w:t>'ap_return'</w:t>
      </w:r>
      <w:r w:rsidR="007130B2">
        <w:t xml:space="preserve">.  The </w:t>
      </w:r>
      <w:r w:rsidR="007130B2" w:rsidRPr="000B0073">
        <w:rPr>
          <w:i/>
        </w:rPr>
        <w:t>'ap_start</w:t>
      </w:r>
      <w:r w:rsidR="007130B2">
        <w:t xml:space="preserve">' signal indicates the start of computation, the </w:t>
      </w:r>
      <w:r w:rsidR="007130B2" w:rsidRPr="007130B2">
        <w:rPr>
          <w:i/>
        </w:rPr>
        <w:t>'ap_stop</w:t>
      </w:r>
      <w:r w:rsidR="007130B2">
        <w:t xml:space="preserve">' signal indicates when the computation is complete, and </w:t>
      </w:r>
      <w:r w:rsidR="007130B2" w:rsidRPr="007130B2">
        <w:rPr>
          <w:i/>
        </w:rPr>
        <w:t>'ap_idle</w:t>
      </w:r>
      <w:r w:rsidR="007130B2">
        <w:t xml:space="preserve">' indicates when the IP is in idle mode. The CPU, by default, has the </w:t>
      </w:r>
      <w:r w:rsidR="007130B2" w:rsidRPr="007130B2">
        <w:rPr>
          <w:i/>
        </w:rPr>
        <w:t>'m_axi'</w:t>
      </w:r>
      <w:r w:rsidR="007130B2">
        <w:t xml:space="preserve"> interface enabled , which allows it to control our IP. </w:t>
      </w:r>
      <w:r w:rsidR="001A36BA">
        <w:t xml:space="preserve"> The comparison of software with hardware is shown below for all three kernels</w:t>
      </w:r>
      <w:r w:rsidR="0088577B">
        <w:t xml:space="preserve"> (assuming 100% software accuracy)</w:t>
      </w:r>
      <w:r w:rsidR="001A36BA">
        <w:t xml:space="preserve">: </w:t>
      </w:r>
    </w:p>
    <w:p w:rsidR="001A36BA" w:rsidRDefault="001A36BA" w:rsidP="005A214D">
      <w:pPr>
        <w:autoSpaceDE w:val="0"/>
        <w:autoSpaceDN w:val="0"/>
        <w:adjustRightInd w:val="0"/>
        <w:jc w:val="both"/>
      </w:pPr>
    </w:p>
    <w:p w:rsidR="001A01C0" w:rsidRDefault="001A01C0" w:rsidP="005A214D">
      <w:pPr>
        <w:autoSpaceDE w:val="0"/>
        <w:autoSpaceDN w:val="0"/>
        <w:adjustRightInd w:val="0"/>
        <w:jc w:val="both"/>
        <w:rPr>
          <w:b/>
        </w:rPr>
      </w:pPr>
      <w:r>
        <w:t xml:space="preserve">  </w:t>
      </w:r>
      <w:r w:rsidRPr="001A01C0">
        <w:rPr>
          <w:b/>
        </w:rPr>
        <w:t xml:space="preserve">Table 10.1 Comparison of hardware/software performance </w:t>
      </w:r>
      <w:r>
        <w:rPr>
          <w:b/>
        </w:rPr>
        <w:t xml:space="preserve"> </w:t>
      </w:r>
    </w:p>
    <w:p w:rsidR="001A01C0" w:rsidRPr="001A01C0" w:rsidRDefault="001A01C0" w:rsidP="005A214D">
      <w:pPr>
        <w:autoSpaceDE w:val="0"/>
        <w:autoSpaceDN w:val="0"/>
        <w:adjustRightInd w:val="0"/>
        <w:jc w:val="both"/>
        <w:rPr>
          <w:b/>
        </w:rPr>
      </w:pPr>
      <w:r>
        <w:rPr>
          <w:b/>
        </w:rPr>
        <w:t xml:space="preserve">                                       </w:t>
      </w:r>
      <w:r w:rsidRPr="001A01C0">
        <w:rPr>
          <w:b/>
        </w:rPr>
        <w:t xml:space="preserve">of </w:t>
      </w:r>
      <w:r>
        <w:rPr>
          <w:b/>
        </w:rPr>
        <w:t xml:space="preserve"> all </w:t>
      </w:r>
      <w:r w:rsidRPr="001A01C0">
        <w:rPr>
          <w:b/>
        </w:rPr>
        <w:t>three kernels</w:t>
      </w:r>
    </w:p>
    <w:tbl>
      <w:tblPr>
        <w:tblStyle w:val="TableGrid"/>
        <w:tblW w:w="0" w:type="auto"/>
        <w:tblLook w:val="04A0"/>
      </w:tblPr>
      <w:tblGrid>
        <w:gridCol w:w="1762"/>
        <w:gridCol w:w="1762"/>
        <w:gridCol w:w="1762"/>
      </w:tblGrid>
      <w:tr w:rsidR="005C0B05" w:rsidTr="005C0B05">
        <w:tc>
          <w:tcPr>
            <w:tcW w:w="1762" w:type="dxa"/>
          </w:tcPr>
          <w:p w:rsidR="005C0B05" w:rsidRDefault="005C0B05" w:rsidP="00AA45E3">
            <w:pPr>
              <w:autoSpaceDE w:val="0"/>
              <w:autoSpaceDN w:val="0"/>
              <w:adjustRightInd w:val="0"/>
              <w:jc w:val="center"/>
            </w:pPr>
            <w:r>
              <w:t>Kernel</w:t>
            </w:r>
          </w:p>
        </w:tc>
        <w:tc>
          <w:tcPr>
            <w:tcW w:w="1762" w:type="dxa"/>
          </w:tcPr>
          <w:p w:rsidR="005C0B05" w:rsidRDefault="005C0B05" w:rsidP="00AA45E3">
            <w:pPr>
              <w:autoSpaceDE w:val="0"/>
              <w:autoSpaceDN w:val="0"/>
              <w:adjustRightInd w:val="0"/>
              <w:jc w:val="center"/>
            </w:pPr>
            <w:r>
              <w:t>Hardware accuracy (%)</w:t>
            </w:r>
          </w:p>
        </w:tc>
        <w:tc>
          <w:tcPr>
            <w:tcW w:w="1762" w:type="dxa"/>
          </w:tcPr>
          <w:p w:rsidR="005C0B05" w:rsidRDefault="005C0B05" w:rsidP="00AA45E3">
            <w:pPr>
              <w:autoSpaceDE w:val="0"/>
              <w:autoSpaceDN w:val="0"/>
              <w:adjustRightInd w:val="0"/>
              <w:jc w:val="center"/>
            </w:pPr>
            <w:r>
              <w:t>% difference from software</w:t>
            </w:r>
          </w:p>
        </w:tc>
      </w:tr>
      <w:tr w:rsidR="005C0B05" w:rsidTr="005C0B05">
        <w:tc>
          <w:tcPr>
            <w:tcW w:w="1762" w:type="dxa"/>
          </w:tcPr>
          <w:p w:rsidR="005C0B05" w:rsidRDefault="005C0B05" w:rsidP="00AA45E3">
            <w:pPr>
              <w:autoSpaceDE w:val="0"/>
              <w:autoSpaceDN w:val="0"/>
              <w:adjustRightInd w:val="0"/>
              <w:jc w:val="center"/>
            </w:pPr>
            <w:r>
              <w:t>Linear</w:t>
            </w:r>
          </w:p>
        </w:tc>
        <w:tc>
          <w:tcPr>
            <w:tcW w:w="1762" w:type="dxa"/>
          </w:tcPr>
          <w:p w:rsidR="005C0B05" w:rsidRDefault="005C0B05" w:rsidP="00AA45E3">
            <w:pPr>
              <w:autoSpaceDE w:val="0"/>
              <w:autoSpaceDN w:val="0"/>
              <w:adjustRightInd w:val="0"/>
              <w:jc w:val="center"/>
            </w:pPr>
            <w:r>
              <w:t>84.616</w:t>
            </w:r>
          </w:p>
        </w:tc>
        <w:tc>
          <w:tcPr>
            <w:tcW w:w="1762" w:type="dxa"/>
          </w:tcPr>
          <w:p w:rsidR="005C0B05" w:rsidRDefault="005C0B05" w:rsidP="00AA45E3">
            <w:pPr>
              <w:autoSpaceDE w:val="0"/>
              <w:autoSpaceDN w:val="0"/>
              <w:adjustRightInd w:val="0"/>
              <w:jc w:val="center"/>
            </w:pPr>
            <w:r>
              <w:t>15.384</w:t>
            </w:r>
          </w:p>
        </w:tc>
      </w:tr>
      <w:tr w:rsidR="005C0B05" w:rsidTr="005C0B05">
        <w:tc>
          <w:tcPr>
            <w:tcW w:w="1762" w:type="dxa"/>
          </w:tcPr>
          <w:p w:rsidR="005C0B05" w:rsidRDefault="005C0B05" w:rsidP="00AA45E3">
            <w:pPr>
              <w:autoSpaceDE w:val="0"/>
              <w:autoSpaceDN w:val="0"/>
              <w:adjustRightInd w:val="0"/>
              <w:jc w:val="center"/>
            </w:pPr>
            <w:r>
              <w:t>Polynomial</w:t>
            </w:r>
          </w:p>
        </w:tc>
        <w:tc>
          <w:tcPr>
            <w:tcW w:w="1762" w:type="dxa"/>
          </w:tcPr>
          <w:p w:rsidR="005C0B05" w:rsidRDefault="005C0B05" w:rsidP="00AA45E3">
            <w:pPr>
              <w:autoSpaceDE w:val="0"/>
              <w:autoSpaceDN w:val="0"/>
              <w:adjustRightInd w:val="0"/>
              <w:jc w:val="center"/>
            </w:pPr>
            <w:r>
              <w:t>75.066</w:t>
            </w:r>
          </w:p>
        </w:tc>
        <w:tc>
          <w:tcPr>
            <w:tcW w:w="1762" w:type="dxa"/>
          </w:tcPr>
          <w:p w:rsidR="005C0B05" w:rsidRDefault="005C0B05" w:rsidP="00AA45E3">
            <w:pPr>
              <w:autoSpaceDE w:val="0"/>
              <w:autoSpaceDN w:val="0"/>
              <w:adjustRightInd w:val="0"/>
              <w:jc w:val="center"/>
            </w:pPr>
            <w:r>
              <w:t>24.934</w:t>
            </w:r>
          </w:p>
        </w:tc>
      </w:tr>
      <w:tr w:rsidR="005C0B05" w:rsidTr="005C0B05">
        <w:tc>
          <w:tcPr>
            <w:tcW w:w="1762" w:type="dxa"/>
          </w:tcPr>
          <w:p w:rsidR="005C0B05" w:rsidRDefault="005C0B05" w:rsidP="00AA45E3">
            <w:pPr>
              <w:autoSpaceDE w:val="0"/>
              <w:autoSpaceDN w:val="0"/>
              <w:adjustRightInd w:val="0"/>
              <w:jc w:val="center"/>
            </w:pPr>
            <w:r>
              <w:t>Radial basis function</w:t>
            </w:r>
          </w:p>
        </w:tc>
        <w:tc>
          <w:tcPr>
            <w:tcW w:w="1762" w:type="dxa"/>
          </w:tcPr>
          <w:p w:rsidR="005C0B05" w:rsidRDefault="005C0B05" w:rsidP="00AA45E3">
            <w:pPr>
              <w:autoSpaceDE w:val="0"/>
              <w:autoSpaceDN w:val="0"/>
              <w:adjustRightInd w:val="0"/>
              <w:jc w:val="center"/>
            </w:pPr>
            <w:r>
              <w:t>99.583</w:t>
            </w:r>
          </w:p>
        </w:tc>
        <w:tc>
          <w:tcPr>
            <w:tcW w:w="1762" w:type="dxa"/>
          </w:tcPr>
          <w:p w:rsidR="005C0B05" w:rsidRDefault="005C0B05" w:rsidP="00AA45E3">
            <w:pPr>
              <w:autoSpaceDE w:val="0"/>
              <w:autoSpaceDN w:val="0"/>
              <w:adjustRightInd w:val="0"/>
              <w:jc w:val="center"/>
            </w:pPr>
            <w:r>
              <w:t>0.417</w:t>
            </w:r>
          </w:p>
        </w:tc>
      </w:tr>
    </w:tbl>
    <w:p w:rsidR="0088577B" w:rsidRDefault="0088577B" w:rsidP="005A214D">
      <w:pPr>
        <w:autoSpaceDE w:val="0"/>
        <w:autoSpaceDN w:val="0"/>
        <w:adjustRightInd w:val="0"/>
        <w:jc w:val="both"/>
      </w:pPr>
    </w:p>
    <w:p w:rsidR="00061CBC" w:rsidRDefault="004C5FA9" w:rsidP="005A214D">
      <w:pPr>
        <w:autoSpaceDE w:val="0"/>
        <w:autoSpaceDN w:val="0"/>
        <w:adjustRightInd w:val="0"/>
        <w:jc w:val="both"/>
      </w:pPr>
      <w:r>
        <w:t>As can be seen, the RBF kernel has the best accuracy (99.583%) followed by the linear kernel (84.616 %), and then the polynomial kernel (75.066%). The choice of a particular kernel depends on the accuracy required, and the latter can often vary from application to application. For example, a linear kernel will work well for text-based data, while the polynomial or RBF kernel will work better for image-based data.</w:t>
      </w:r>
      <w:r w:rsidR="00061CBC">
        <w:t xml:space="preserve"> </w:t>
      </w:r>
    </w:p>
    <w:p w:rsidR="00EB63B5" w:rsidRDefault="008401B4" w:rsidP="005A214D">
      <w:pPr>
        <w:autoSpaceDE w:val="0"/>
        <w:autoSpaceDN w:val="0"/>
        <w:adjustRightInd w:val="0"/>
        <w:jc w:val="both"/>
      </w:pPr>
      <w:r>
        <w:t>Appendix I</w:t>
      </w:r>
      <w:r w:rsidR="00427844">
        <w:t xml:space="preserve"> lists the constraints used during placement and bitstream generation. </w:t>
      </w:r>
      <w:r w:rsidR="00EB63B5">
        <w:t xml:space="preserve">Appendix J contains a snapshot of the project report and the bitstream generation report for all three kernels, while Appendix K contains a block </w:t>
      </w:r>
      <w:r w:rsidR="00E94A05">
        <w:t>diagram of the entire system</w:t>
      </w:r>
      <w:r w:rsidR="006B1FF1">
        <w:t>, and the synthesized</w:t>
      </w:r>
      <w:r w:rsidR="00E94A05">
        <w:t xml:space="preserve"> and</w:t>
      </w:r>
      <w:r w:rsidR="00EB63B5">
        <w:t xml:space="preserve"> the implemented</w:t>
      </w:r>
      <w:r w:rsidR="00E94A05">
        <w:t xml:space="preserve"> design</w:t>
      </w:r>
      <w:r w:rsidR="006B1FF1">
        <w:t>s</w:t>
      </w:r>
      <w:r w:rsidR="002B654C">
        <w:t xml:space="preserve"> for all three kernels</w:t>
      </w:r>
      <w:r w:rsidR="00EB63B5">
        <w:t>.</w:t>
      </w:r>
    </w:p>
    <w:p w:rsidR="001D04E9" w:rsidRDefault="001D04E9" w:rsidP="005A214D">
      <w:pPr>
        <w:autoSpaceDE w:val="0"/>
        <w:autoSpaceDN w:val="0"/>
        <w:adjustRightInd w:val="0"/>
        <w:jc w:val="both"/>
      </w:pPr>
    </w:p>
    <w:p w:rsidR="00B01261" w:rsidRDefault="00B01261" w:rsidP="005A214D">
      <w:pPr>
        <w:autoSpaceDE w:val="0"/>
        <w:autoSpaceDN w:val="0"/>
        <w:adjustRightInd w:val="0"/>
        <w:jc w:val="both"/>
      </w:pPr>
      <w:r>
        <w:t xml:space="preserve">XI. RECOMMENDATIONS FOR IMPROVING DESIGN  </w:t>
      </w:r>
    </w:p>
    <w:p w:rsidR="00B01261" w:rsidRDefault="00B01261" w:rsidP="005A214D">
      <w:pPr>
        <w:autoSpaceDE w:val="0"/>
        <w:autoSpaceDN w:val="0"/>
        <w:adjustRightInd w:val="0"/>
        <w:jc w:val="both"/>
      </w:pPr>
      <w:r>
        <w:t xml:space="preserve">                       AND TOOL EFFICIENCY</w:t>
      </w:r>
    </w:p>
    <w:p w:rsidR="004000BA" w:rsidRDefault="00B01261" w:rsidP="005A214D">
      <w:pPr>
        <w:autoSpaceDE w:val="0"/>
        <w:autoSpaceDN w:val="0"/>
        <w:adjustRightInd w:val="0"/>
        <w:jc w:val="both"/>
      </w:pPr>
      <w:r>
        <w:t xml:space="preserve">The implementation so far has been done keeping in mind the constraints present in the tool, as well as the board resource limitations as well. However, this does not mean that this is the best we can achieve in terms of design efficiency. </w:t>
      </w:r>
      <w:r w:rsidR="004000BA">
        <w:t>The following are some of the recommendations that can be used to improve tool and design efficiency:</w:t>
      </w:r>
    </w:p>
    <w:p w:rsidR="004000BA" w:rsidRDefault="004000BA" w:rsidP="004000BA">
      <w:pPr>
        <w:pStyle w:val="ListParagraph"/>
        <w:numPr>
          <w:ilvl w:val="0"/>
          <w:numId w:val="19"/>
        </w:numPr>
        <w:autoSpaceDE w:val="0"/>
        <w:autoSpaceDN w:val="0"/>
        <w:adjustRightInd w:val="0"/>
        <w:ind w:left="0" w:hanging="150"/>
        <w:jc w:val="both"/>
      </w:pPr>
      <w:r>
        <w:t>Use of a Laplacian kernel instead of a Gaussian kernel for a more hardware friendly implementation</w:t>
      </w:r>
      <w:r w:rsidR="0016606E">
        <w:t xml:space="preserve"> (exponentiation and multiplication can be implemented via shifters)</w:t>
      </w:r>
      <w:r>
        <w:t>.</w:t>
      </w:r>
    </w:p>
    <w:p w:rsidR="004000BA" w:rsidRDefault="004000BA" w:rsidP="004000BA">
      <w:pPr>
        <w:pStyle w:val="ListParagraph"/>
        <w:numPr>
          <w:ilvl w:val="0"/>
          <w:numId w:val="19"/>
        </w:numPr>
        <w:autoSpaceDE w:val="0"/>
        <w:autoSpaceDN w:val="0"/>
        <w:adjustRightInd w:val="0"/>
        <w:ind w:left="0" w:hanging="150"/>
        <w:jc w:val="both"/>
      </w:pPr>
      <w:r>
        <w:t>Use of fixed point calculations so that less memory and processor time are required and computation time is reduced.</w:t>
      </w:r>
    </w:p>
    <w:p w:rsidR="004000BA" w:rsidRDefault="004000BA" w:rsidP="004000BA">
      <w:pPr>
        <w:pStyle w:val="ListParagraph"/>
        <w:numPr>
          <w:ilvl w:val="0"/>
          <w:numId w:val="19"/>
        </w:numPr>
        <w:autoSpaceDE w:val="0"/>
        <w:autoSpaceDN w:val="0"/>
        <w:adjustRightInd w:val="0"/>
        <w:ind w:left="0" w:hanging="150"/>
        <w:jc w:val="both"/>
      </w:pPr>
      <w:r>
        <w:t>Since increasing the number of examples and features can improve accuracy, use of a device or board with more logic elements would be good.</w:t>
      </w:r>
    </w:p>
    <w:p w:rsidR="00D47D6C" w:rsidRDefault="004000BA" w:rsidP="004000BA">
      <w:pPr>
        <w:pStyle w:val="ListParagraph"/>
        <w:numPr>
          <w:ilvl w:val="0"/>
          <w:numId w:val="19"/>
        </w:numPr>
        <w:autoSpaceDE w:val="0"/>
        <w:autoSpaceDN w:val="0"/>
        <w:adjustRightInd w:val="0"/>
        <w:ind w:left="0" w:hanging="150"/>
        <w:jc w:val="both"/>
      </w:pPr>
      <w:r>
        <w:t>Use of Support Kernel Machines</w:t>
      </w:r>
      <w:r w:rsidR="00D47D6C">
        <w:t xml:space="preserve"> [13]</w:t>
      </w:r>
      <w:r>
        <w:t xml:space="preserve"> as an alternative to</w:t>
      </w:r>
      <w:r w:rsidR="00D47D6C">
        <w:t xml:space="preserve"> SVM's.</w:t>
      </w:r>
    </w:p>
    <w:p w:rsidR="0016606E" w:rsidRDefault="0016606E" w:rsidP="004000BA">
      <w:pPr>
        <w:pStyle w:val="ListParagraph"/>
        <w:numPr>
          <w:ilvl w:val="0"/>
          <w:numId w:val="19"/>
        </w:numPr>
        <w:autoSpaceDE w:val="0"/>
        <w:autoSpaceDN w:val="0"/>
        <w:adjustRightInd w:val="0"/>
        <w:ind w:left="0" w:hanging="150"/>
        <w:jc w:val="both"/>
      </w:pPr>
      <w:r>
        <w:t>Use of algorithms listed in [7] to check for optimal indices concurrently.</w:t>
      </w:r>
    </w:p>
    <w:p w:rsidR="0016606E" w:rsidRDefault="0016606E" w:rsidP="004000BA">
      <w:pPr>
        <w:pStyle w:val="ListParagraph"/>
        <w:numPr>
          <w:ilvl w:val="0"/>
          <w:numId w:val="19"/>
        </w:numPr>
        <w:autoSpaceDE w:val="0"/>
        <w:autoSpaceDN w:val="0"/>
        <w:adjustRightInd w:val="0"/>
        <w:ind w:left="0" w:hanging="150"/>
        <w:jc w:val="both"/>
      </w:pPr>
      <w:r>
        <w:t>Allowing the user to choose the set of test vectors that the Vivado tool must use.</w:t>
      </w:r>
    </w:p>
    <w:p w:rsidR="00B01261" w:rsidRDefault="0016606E" w:rsidP="004000BA">
      <w:pPr>
        <w:pStyle w:val="ListParagraph"/>
        <w:numPr>
          <w:ilvl w:val="0"/>
          <w:numId w:val="19"/>
        </w:numPr>
        <w:autoSpaceDE w:val="0"/>
        <w:autoSpaceDN w:val="0"/>
        <w:adjustRightInd w:val="0"/>
        <w:ind w:left="0" w:hanging="150"/>
        <w:jc w:val="both"/>
      </w:pPr>
      <w:r>
        <w:lastRenderedPageBreak/>
        <w:t>Increasing loop limits from the original value of 2000 iterations.</w:t>
      </w:r>
    </w:p>
    <w:p w:rsidR="0016606E" w:rsidRDefault="0016606E" w:rsidP="004000BA">
      <w:pPr>
        <w:pStyle w:val="ListParagraph"/>
        <w:numPr>
          <w:ilvl w:val="0"/>
          <w:numId w:val="19"/>
        </w:numPr>
        <w:autoSpaceDE w:val="0"/>
        <w:autoSpaceDN w:val="0"/>
        <w:adjustRightInd w:val="0"/>
        <w:ind w:left="0" w:hanging="150"/>
        <w:jc w:val="both"/>
      </w:pPr>
      <w:r>
        <w:t>Support of dynamic input/output sizes.</w:t>
      </w:r>
    </w:p>
    <w:p w:rsidR="0016606E" w:rsidRDefault="0016606E" w:rsidP="004000BA">
      <w:pPr>
        <w:pStyle w:val="ListParagraph"/>
        <w:numPr>
          <w:ilvl w:val="0"/>
          <w:numId w:val="19"/>
        </w:numPr>
        <w:autoSpaceDE w:val="0"/>
        <w:autoSpaceDN w:val="0"/>
        <w:adjustRightInd w:val="0"/>
        <w:ind w:left="0" w:hanging="150"/>
        <w:jc w:val="both"/>
      </w:pPr>
      <w:r>
        <w:t>Support for synthesis of library functions.</w:t>
      </w:r>
    </w:p>
    <w:p w:rsidR="0016606E" w:rsidRDefault="0016606E" w:rsidP="004000BA">
      <w:pPr>
        <w:pStyle w:val="ListParagraph"/>
        <w:numPr>
          <w:ilvl w:val="0"/>
          <w:numId w:val="19"/>
        </w:numPr>
        <w:autoSpaceDE w:val="0"/>
        <w:autoSpaceDN w:val="0"/>
        <w:adjustRightInd w:val="0"/>
        <w:ind w:left="0" w:hanging="150"/>
        <w:jc w:val="both"/>
      </w:pPr>
      <w:r>
        <w:t>Ability to allow the user to know which portion of the device executes what portion of the code. This can be very useful if one would like to instantiate multiple copies of the accelerator IP, each working on a different portion of the input (similar to hardware threads in CUDA).</w:t>
      </w:r>
    </w:p>
    <w:p w:rsidR="0016606E" w:rsidRDefault="008A122B" w:rsidP="004000BA">
      <w:pPr>
        <w:pStyle w:val="ListParagraph"/>
        <w:numPr>
          <w:ilvl w:val="0"/>
          <w:numId w:val="19"/>
        </w:numPr>
        <w:autoSpaceDE w:val="0"/>
        <w:autoSpaceDN w:val="0"/>
        <w:adjustRightInd w:val="0"/>
        <w:ind w:left="0" w:hanging="150"/>
        <w:jc w:val="both"/>
      </w:pPr>
      <w:r>
        <w:t>Ability to  check various categories of constraints such as Satisfiability, Observability and Controllability constraints.</w:t>
      </w:r>
    </w:p>
    <w:p w:rsidR="008A122B" w:rsidRDefault="008A122B" w:rsidP="004000BA">
      <w:pPr>
        <w:pStyle w:val="ListParagraph"/>
        <w:numPr>
          <w:ilvl w:val="0"/>
          <w:numId w:val="19"/>
        </w:numPr>
        <w:autoSpaceDE w:val="0"/>
        <w:autoSpaceDN w:val="0"/>
        <w:adjustRightInd w:val="0"/>
        <w:ind w:left="0" w:hanging="150"/>
        <w:jc w:val="both"/>
      </w:pPr>
      <w:r>
        <w:t>The tool should have the ability to list all stuck-at faults in the design based on the above.</w:t>
      </w:r>
    </w:p>
    <w:p w:rsidR="007C59AC" w:rsidRDefault="008A122B" w:rsidP="004000BA">
      <w:pPr>
        <w:pStyle w:val="ListParagraph"/>
        <w:numPr>
          <w:ilvl w:val="0"/>
          <w:numId w:val="19"/>
        </w:numPr>
        <w:autoSpaceDE w:val="0"/>
        <w:autoSpaceDN w:val="0"/>
        <w:adjustRightInd w:val="0"/>
        <w:ind w:left="0" w:hanging="150"/>
        <w:jc w:val="both"/>
      </w:pPr>
      <w:r>
        <w:t xml:space="preserve">It would be nice if the tool could provide a scripting API instead of the user </w:t>
      </w:r>
      <w:r w:rsidR="007C59AC">
        <w:t xml:space="preserve">having </w:t>
      </w:r>
      <w:r w:rsidR="00AC011D">
        <w:t>to invoke the IP via the driver</w:t>
      </w:r>
      <w:r w:rsidR="007C59AC">
        <w:t xml:space="preserve"> functions through the </w:t>
      </w:r>
      <w:r>
        <w:t>SDK</w:t>
      </w:r>
      <w:r w:rsidR="007C59AC">
        <w:t>.</w:t>
      </w:r>
    </w:p>
    <w:p w:rsidR="008A122B" w:rsidRDefault="00D612A1" w:rsidP="004000BA">
      <w:pPr>
        <w:pStyle w:val="ListParagraph"/>
        <w:numPr>
          <w:ilvl w:val="0"/>
          <w:numId w:val="19"/>
        </w:numPr>
        <w:autoSpaceDE w:val="0"/>
        <w:autoSpaceDN w:val="0"/>
        <w:adjustRightInd w:val="0"/>
        <w:ind w:left="0" w:hanging="150"/>
        <w:jc w:val="both"/>
      </w:pPr>
      <w:r>
        <w:t>Weka [14] is a Java implementation that combines the algorithm recommendations listed above. It is very efficient, and if a C/C++ implementation</w:t>
      </w:r>
      <w:r w:rsidR="008A122B">
        <w:t xml:space="preserve"> </w:t>
      </w:r>
      <w:r>
        <w:t>were available, the resultant hardware would be very efficient computationally.</w:t>
      </w:r>
    </w:p>
    <w:p w:rsidR="00B01261" w:rsidRDefault="00B01261" w:rsidP="005A214D">
      <w:pPr>
        <w:autoSpaceDE w:val="0"/>
        <w:autoSpaceDN w:val="0"/>
        <w:adjustRightInd w:val="0"/>
        <w:jc w:val="both"/>
      </w:pPr>
    </w:p>
    <w:p w:rsidR="00B01261" w:rsidRDefault="00B01261" w:rsidP="005A214D">
      <w:pPr>
        <w:autoSpaceDE w:val="0"/>
        <w:autoSpaceDN w:val="0"/>
        <w:adjustRightInd w:val="0"/>
        <w:jc w:val="both"/>
      </w:pPr>
      <w:r>
        <w:t xml:space="preserve">                    </w:t>
      </w:r>
      <w:r w:rsidR="00A56388">
        <w:t xml:space="preserve">             </w:t>
      </w:r>
      <w:r>
        <w:t xml:space="preserve"> XII.  CONCLUSION </w:t>
      </w:r>
    </w:p>
    <w:p w:rsidR="00A56388" w:rsidRDefault="00A56388" w:rsidP="001142C2">
      <w:pPr>
        <w:spacing w:before="5" w:line="247" w:lineRule="auto"/>
        <w:ind w:right="-5871"/>
        <w:jc w:val="both"/>
      </w:pPr>
      <w:r>
        <w:t xml:space="preserve">In this report, I have tried to implement the SMO algorithm for </w:t>
      </w:r>
    </w:p>
    <w:p w:rsidR="00A56388" w:rsidRDefault="00A56388" w:rsidP="001142C2">
      <w:pPr>
        <w:spacing w:before="5" w:line="247" w:lineRule="auto"/>
        <w:ind w:right="-5871"/>
        <w:jc w:val="both"/>
      </w:pPr>
      <w:r>
        <w:t xml:space="preserve">SVM on an FPGA using HLS. The algorithm and the architectures </w:t>
      </w:r>
    </w:p>
    <w:p w:rsidR="001142C2" w:rsidRDefault="00A56388" w:rsidP="001142C2">
      <w:pPr>
        <w:spacing w:before="5" w:line="247" w:lineRule="auto"/>
        <w:ind w:right="-5871"/>
        <w:jc w:val="both"/>
      </w:pPr>
      <w:r>
        <w:t xml:space="preserve">explored  have been presented, </w:t>
      </w:r>
      <w:r w:rsidR="001142C2">
        <w:t xml:space="preserve">along </w:t>
      </w:r>
      <w:r>
        <w:t xml:space="preserve">the decisions behind </w:t>
      </w:r>
    </w:p>
    <w:p w:rsidR="001142C2" w:rsidRDefault="00A56388" w:rsidP="001142C2">
      <w:pPr>
        <w:spacing w:before="5" w:line="247" w:lineRule="auto"/>
        <w:ind w:right="-5871"/>
        <w:jc w:val="both"/>
      </w:pPr>
      <w:r>
        <w:t xml:space="preserve">choosing the best. The IP has been exported and integrated </w:t>
      </w:r>
    </w:p>
    <w:p w:rsidR="001142C2" w:rsidRDefault="00A56388" w:rsidP="001142C2">
      <w:pPr>
        <w:spacing w:before="5" w:line="247" w:lineRule="auto"/>
        <w:ind w:right="-5871"/>
        <w:jc w:val="both"/>
      </w:pPr>
      <w:r>
        <w:t>with the Zedboard</w:t>
      </w:r>
      <w:r w:rsidR="001142C2">
        <w:t xml:space="preserve"> </w:t>
      </w:r>
      <w:r>
        <w:t>Zynq 7000 SOC successfully.</w:t>
      </w:r>
      <w:r w:rsidR="00CF0183">
        <w:t xml:space="preserve"> </w:t>
      </w:r>
      <w:r>
        <w:t xml:space="preserve">It is hoped that </w:t>
      </w:r>
    </w:p>
    <w:p w:rsidR="001142C2" w:rsidRDefault="00A56388" w:rsidP="001142C2">
      <w:pPr>
        <w:spacing w:before="5" w:line="247" w:lineRule="auto"/>
        <w:ind w:right="-5871"/>
        <w:jc w:val="both"/>
      </w:pPr>
      <w:r>
        <w:t>the learning outcomes resulting from this assi</w:t>
      </w:r>
      <w:r w:rsidR="00A23495">
        <w:t xml:space="preserve">gnment will help </w:t>
      </w:r>
    </w:p>
    <w:p w:rsidR="001142C2" w:rsidRDefault="00A23495" w:rsidP="001142C2">
      <w:pPr>
        <w:spacing w:before="5" w:line="247" w:lineRule="auto"/>
        <w:ind w:right="-5871"/>
        <w:jc w:val="both"/>
      </w:pPr>
      <w:r>
        <w:t xml:space="preserve">those who </w:t>
      </w:r>
      <w:r w:rsidR="004B020C">
        <w:t>wish to</w:t>
      </w:r>
      <w:r>
        <w:t xml:space="preserve"> conduct research in the field of custom </w:t>
      </w:r>
    </w:p>
    <w:p w:rsidR="00A23495" w:rsidRDefault="00A23495" w:rsidP="001142C2">
      <w:pPr>
        <w:spacing w:before="5" w:line="247" w:lineRule="auto"/>
        <w:ind w:right="-5871"/>
        <w:jc w:val="both"/>
      </w:pPr>
      <w:r>
        <w:t>accelerators for data</w:t>
      </w:r>
      <w:r w:rsidR="001142C2">
        <w:t xml:space="preserve"> </w:t>
      </w:r>
      <w:r>
        <w:t>mining algorithms using FPGA's.</w:t>
      </w:r>
    </w:p>
    <w:p w:rsidR="002F774A" w:rsidRDefault="002F774A" w:rsidP="001142C2">
      <w:pPr>
        <w:spacing w:before="5" w:line="247" w:lineRule="auto"/>
        <w:ind w:right="-5871"/>
        <w:jc w:val="both"/>
      </w:pPr>
    </w:p>
    <w:p w:rsidR="00A56388" w:rsidRDefault="001142C2" w:rsidP="00A56388">
      <w:pPr>
        <w:spacing w:before="5" w:line="247" w:lineRule="auto"/>
        <w:ind w:left="284" w:right="-5871"/>
      </w:pPr>
      <w:r>
        <w:t xml:space="preserve">  </w:t>
      </w:r>
      <w:r w:rsidR="0093339C">
        <w:t xml:space="preserve">           </w:t>
      </w:r>
      <w:r w:rsidR="003404FE">
        <w:t xml:space="preserve"> </w:t>
      </w:r>
      <w:r>
        <w:t>XIII.  ACKNOWLEDGEMENTS</w:t>
      </w:r>
    </w:p>
    <w:p w:rsidR="008D21FB" w:rsidRDefault="008D21FB" w:rsidP="00434905">
      <w:pPr>
        <w:autoSpaceDE w:val="0"/>
        <w:autoSpaceDN w:val="0"/>
        <w:adjustRightInd w:val="0"/>
        <w:jc w:val="both"/>
        <w:rPr>
          <w:color w:val="000000"/>
          <w:lang w:val="en-CA"/>
        </w:rPr>
      </w:pPr>
      <w:r>
        <w:rPr>
          <w:color w:val="000000"/>
          <w:lang w:val="en-CA"/>
        </w:rPr>
        <w:t>I</w:t>
      </w:r>
      <w:r w:rsidR="00743788">
        <w:rPr>
          <w:color w:val="000000"/>
          <w:lang w:val="en-CA"/>
        </w:rPr>
        <w:t xml:space="preserve"> would also like to thank</w:t>
      </w:r>
      <w:r>
        <w:rPr>
          <w:color w:val="000000"/>
          <w:lang w:val="en-CA"/>
        </w:rPr>
        <w:t xml:space="preserve"> </w:t>
      </w:r>
      <w:r w:rsidR="00E66204">
        <w:rPr>
          <w:color w:val="000000"/>
          <w:lang w:val="en-CA"/>
        </w:rPr>
        <w:t>Professor Zhu</w:t>
      </w:r>
      <w:r w:rsidR="00743788">
        <w:rPr>
          <w:color w:val="000000"/>
          <w:lang w:val="en-CA"/>
        </w:rPr>
        <w:t xml:space="preserve"> f</w:t>
      </w:r>
      <w:r>
        <w:rPr>
          <w:color w:val="000000"/>
          <w:lang w:val="en-CA"/>
        </w:rPr>
        <w:t xml:space="preserve">or allowing me to </w:t>
      </w:r>
    </w:p>
    <w:p w:rsidR="00743788" w:rsidRDefault="008D21FB" w:rsidP="00434905">
      <w:pPr>
        <w:autoSpaceDE w:val="0"/>
        <w:autoSpaceDN w:val="0"/>
        <w:adjustRightInd w:val="0"/>
        <w:jc w:val="both"/>
        <w:rPr>
          <w:color w:val="000000"/>
          <w:lang w:val="en-CA"/>
        </w:rPr>
      </w:pPr>
      <w:r>
        <w:rPr>
          <w:color w:val="000000"/>
          <w:lang w:val="en-CA"/>
        </w:rPr>
        <w:t xml:space="preserve">take on this project. </w:t>
      </w:r>
      <w:r w:rsidR="00E66204">
        <w:rPr>
          <w:color w:val="000000"/>
          <w:lang w:val="en-CA"/>
        </w:rPr>
        <w:t>I would also like to thank Ginny Mak</w:t>
      </w:r>
    </w:p>
    <w:p w:rsidR="00E66204" w:rsidRDefault="00E66204" w:rsidP="00434905">
      <w:pPr>
        <w:autoSpaceDE w:val="0"/>
        <w:autoSpaceDN w:val="0"/>
        <w:adjustRightInd w:val="0"/>
        <w:jc w:val="both"/>
        <w:rPr>
          <w:color w:val="000000"/>
          <w:lang w:val="en-CA"/>
        </w:rPr>
      </w:pPr>
      <w:r>
        <w:rPr>
          <w:color w:val="000000"/>
          <w:lang w:val="en-CA"/>
        </w:rPr>
        <w:t>for allowing me to use her source code as a starting  point.</w:t>
      </w:r>
    </w:p>
    <w:p w:rsidR="00E66204" w:rsidRDefault="00E66204" w:rsidP="00434905">
      <w:pPr>
        <w:autoSpaceDE w:val="0"/>
        <w:autoSpaceDN w:val="0"/>
        <w:adjustRightInd w:val="0"/>
        <w:jc w:val="both"/>
        <w:rPr>
          <w:color w:val="000000"/>
          <w:lang w:val="en-CA"/>
        </w:rPr>
      </w:pPr>
      <w:r>
        <w:rPr>
          <w:color w:val="000000"/>
          <w:lang w:val="en-CA"/>
        </w:rPr>
        <w:t>This code and synthesis results for this</w:t>
      </w:r>
      <w:r w:rsidR="00743788">
        <w:rPr>
          <w:color w:val="000000"/>
          <w:lang w:val="en-CA"/>
        </w:rPr>
        <w:t xml:space="preserve"> project can be</w:t>
      </w:r>
      <w:r>
        <w:rPr>
          <w:color w:val="000000"/>
          <w:lang w:val="en-CA"/>
        </w:rPr>
        <w:t xml:space="preserve"> </w:t>
      </w:r>
      <w:r w:rsidR="00743788">
        <w:rPr>
          <w:color w:val="000000"/>
          <w:lang w:val="en-CA"/>
        </w:rPr>
        <w:t xml:space="preserve">found </w:t>
      </w:r>
    </w:p>
    <w:p w:rsidR="001142C2" w:rsidRPr="00743788" w:rsidRDefault="00743788" w:rsidP="00434905">
      <w:pPr>
        <w:autoSpaceDE w:val="0"/>
        <w:autoSpaceDN w:val="0"/>
        <w:adjustRightInd w:val="0"/>
        <w:jc w:val="both"/>
        <w:rPr>
          <w:color w:val="000000"/>
          <w:lang w:val="en-CA"/>
        </w:rPr>
      </w:pPr>
      <w:r>
        <w:rPr>
          <w:color w:val="000000"/>
          <w:lang w:val="en-CA"/>
        </w:rPr>
        <w:t xml:space="preserve">under </w:t>
      </w:r>
      <w:r w:rsidR="006E125A" w:rsidRPr="006E125A">
        <w:rPr>
          <w:color w:val="548DD4" w:themeColor="text2" w:themeTint="99"/>
          <w:lang w:val="en-CA"/>
        </w:rPr>
        <w:t>https://github.com/venkatesh20/SVM</w:t>
      </w:r>
      <w:r w:rsidRPr="006E125A">
        <w:rPr>
          <w:color w:val="548DD4" w:themeColor="text2" w:themeTint="99"/>
          <w:lang w:val="en-CA"/>
        </w:rPr>
        <w:t xml:space="preserve">, </w:t>
      </w:r>
      <w:r>
        <w:rPr>
          <w:color w:val="000000"/>
          <w:lang w:val="en-CA"/>
        </w:rPr>
        <w:t>which is</w:t>
      </w:r>
      <w:r w:rsidR="00E66204">
        <w:rPr>
          <w:color w:val="000000"/>
          <w:lang w:val="en-CA"/>
        </w:rPr>
        <w:t xml:space="preserve"> </w:t>
      </w:r>
      <w:r>
        <w:rPr>
          <w:color w:val="000000"/>
          <w:lang w:val="en-CA"/>
        </w:rPr>
        <w:t>a public repository on github.</w:t>
      </w:r>
    </w:p>
    <w:p w:rsidR="001142C2" w:rsidRDefault="001142C2" w:rsidP="00434905">
      <w:pPr>
        <w:spacing w:before="5" w:line="247" w:lineRule="auto"/>
        <w:ind w:left="284" w:right="-5871"/>
        <w:jc w:val="both"/>
      </w:pPr>
    </w:p>
    <w:p w:rsidR="003D79EF" w:rsidRDefault="00A56388" w:rsidP="00A56388">
      <w:pPr>
        <w:spacing w:before="5" w:line="247" w:lineRule="auto"/>
        <w:ind w:left="284" w:right="-5871"/>
      </w:pPr>
      <w:r>
        <w:t xml:space="preserve">           </w:t>
      </w:r>
      <w:r w:rsidR="003404FE">
        <w:t xml:space="preserve">             </w:t>
      </w:r>
      <w:r w:rsidR="00B01261">
        <w:t>XIII</w:t>
      </w:r>
      <w:r w:rsidR="003D79EF">
        <w:t>. REFERENCES</w:t>
      </w:r>
    </w:p>
    <w:p w:rsidR="003D79EF" w:rsidRDefault="003D79EF" w:rsidP="00A56388">
      <w:pPr>
        <w:spacing w:before="5" w:line="247" w:lineRule="auto"/>
        <w:ind w:left="284" w:right="-5871"/>
      </w:pPr>
      <w:r>
        <w:t xml:space="preserve">1. </w:t>
      </w:r>
      <w:r w:rsidRPr="00441CE5">
        <w:t>http://en.wikipedia.org/wiki/Support_vector_machine</w:t>
      </w:r>
    </w:p>
    <w:p w:rsidR="003D79EF" w:rsidRDefault="003D79EF" w:rsidP="00A56388">
      <w:pPr>
        <w:spacing w:before="5" w:line="247" w:lineRule="auto"/>
        <w:ind w:left="284" w:right="-5871"/>
      </w:pPr>
      <w:r>
        <w:t xml:space="preserve">2. </w:t>
      </w:r>
      <w:r w:rsidRPr="00441CE5">
        <w:t>http://research.microsoft.com/pubs/69644/tr-98-14.pdf</w:t>
      </w:r>
    </w:p>
    <w:p w:rsidR="003D79EF" w:rsidRDefault="003D79EF" w:rsidP="00A56388">
      <w:pPr>
        <w:spacing w:before="5" w:line="247" w:lineRule="auto"/>
        <w:ind w:left="284" w:right="-5871"/>
      </w:pPr>
      <w:r>
        <w:t xml:space="preserve">3. </w:t>
      </w:r>
      <w:r w:rsidRPr="00441CE5">
        <w:t>http://www.cs.mcgill.ca/~hv/publications/</w:t>
      </w:r>
    </w:p>
    <w:p w:rsidR="003D79EF" w:rsidRDefault="003D79EF" w:rsidP="00A56388">
      <w:pPr>
        <w:spacing w:before="5" w:line="247" w:lineRule="auto"/>
        <w:ind w:left="284" w:right="-5871"/>
      </w:pPr>
      <w:r>
        <w:t xml:space="preserve">    </w:t>
      </w:r>
      <w:r w:rsidRPr="00441CE5">
        <w:t>99.04.McGill.thesis.gmak.pdf</w:t>
      </w:r>
    </w:p>
    <w:p w:rsidR="003D79EF" w:rsidRDefault="003D79EF" w:rsidP="00A56388">
      <w:pPr>
        <w:spacing w:before="5" w:line="247" w:lineRule="auto"/>
        <w:ind w:left="284" w:right="-5871"/>
      </w:pPr>
      <w:r>
        <w:t xml:space="preserve">4. Anguita, D., Boni, A., Ridella, S., 2003. </w:t>
      </w:r>
    </w:p>
    <w:p w:rsidR="008D21FB" w:rsidRDefault="003D79EF" w:rsidP="00A56388">
      <w:pPr>
        <w:spacing w:before="5" w:line="247" w:lineRule="auto"/>
        <w:ind w:left="284" w:right="-5871"/>
      </w:pPr>
      <w:r>
        <w:t xml:space="preserve">     A digital architecture for support vector machines: theory,</w:t>
      </w:r>
    </w:p>
    <w:p w:rsidR="008D21FB" w:rsidRDefault="008D21FB" w:rsidP="00A56388">
      <w:pPr>
        <w:spacing w:before="5" w:line="247" w:lineRule="auto"/>
        <w:ind w:left="284" w:right="-5871"/>
      </w:pPr>
      <w:r>
        <w:t xml:space="preserve">     </w:t>
      </w:r>
      <w:r w:rsidR="003D79EF">
        <w:t>algorithm, and FPGA implementation</w:t>
      </w:r>
    </w:p>
    <w:p w:rsidR="008D21FB" w:rsidRDefault="008D21FB" w:rsidP="00A56388">
      <w:pPr>
        <w:spacing w:before="5" w:line="247" w:lineRule="auto"/>
        <w:ind w:left="284" w:right="-5871"/>
      </w:pPr>
      <w:r>
        <w:t xml:space="preserve">   </w:t>
      </w:r>
      <w:r w:rsidR="003D79EF">
        <w:t>. IEEE Trans. Neur. Networks,</w:t>
      </w:r>
      <w:r>
        <w:t xml:space="preserve"> </w:t>
      </w:r>
      <w:r w:rsidR="003D79EF">
        <w:t>14(5):993-1009.</w:t>
      </w:r>
    </w:p>
    <w:p w:rsidR="003D79EF" w:rsidRDefault="008D21FB" w:rsidP="00A56388">
      <w:pPr>
        <w:spacing w:before="5" w:line="247" w:lineRule="auto"/>
        <w:ind w:left="284" w:right="-5871"/>
      </w:pPr>
      <w:r>
        <w:t xml:space="preserve">    </w:t>
      </w:r>
      <w:r w:rsidR="003D79EF">
        <w:t xml:space="preserve"> [doi:10.1109/TNN.2003.816033]</w:t>
      </w:r>
    </w:p>
    <w:p w:rsidR="003D79EF" w:rsidRDefault="003D79EF" w:rsidP="00A56388">
      <w:pPr>
        <w:spacing w:before="5" w:line="247" w:lineRule="auto"/>
        <w:ind w:left="284" w:right="-5871"/>
      </w:pPr>
      <w:r>
        <w:t>5. Wee, J.W., Lee, C.H., 2004. Concurrent support vector machine</w:t>
      </w:r>
    </w:p>
    <w:p w:rsidR="003D79EF" w:rsidRDefault="003D79EF" w:rsidP="00A56388">
      <w:pPr>
        <w:spacing w:before="5" w:line="247" w:lineRule="auto"/>
        <w:ind w:left="284" w:right="-5871"/>
      </w:pPr>
      <w:r>
        <w:t xml:space="preserve">     processor for disease diagnosis. LNCS, 3316:1129- 1134. </w:t>
      </w:r>
    </w:p>
    <w:p w:rsidR="003D79EF" w:rsidRDefault="003D79EF" w:rsidP="00A56388">
      <w:pPr>
        <w:spacing w:before="5" w:line="247" w:lineRule="auto"/>
        <w:ind w:left="284" w:right="-5871"/>
      </w:pPr>
      <w:r>
        <w:t xml:space="preserve">     [doi:10.1007/b103766]</w:t>
      </w:r>
    </w:p>
    <w:p w:rsidR="003D79EF" w:rsidRDefault="003D79EF" w:rsidP="00A56388">
      <w:pPr>
        <w:shd w:val="clear" w:color="auto" w:fill="FFFFFF"/>
        <w:spacing w:line="240" w:lineRule="atLeast"/>
        <w:rPr>
          <w:rFonts w:eastAsiaTheme="majorEastAsia"/>
          <w:lang w:val="en-CA" w:eastAsia="en-CA"/>
        </w:rPr>
      </w:pPr>
      <w:r>
        <w:t xml:space="preserve">      6. </w:t>
      </w:r>
      <w:r w:rsidRPr="00B834FA">
        <w:rPr>
          <w:rFonts w:eastAsiaTheme="majorEastAsia"/>
          <w:lang w:val="en-CA" w:eastAsia="en-CA"/>
        </w:rPr>
        <w:t>www.zju.edu.cn/jzus/opentxt.php?doi=10.1631/</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Pr="00B834FA">
        <w:rPr>
          <w:rFonts w:eastAsiaTheme="majorEastAsia"/>
          <w:lang w:val="en-CA" w:eastAsia="en-CA"/>
        </w:rPr>
        <w:t>jzus.C091050</w:t>
      </w:r>
      <w:r>
        <w:rPr>
          <w:rFonts w:eastAsiaTheme="majorEastAsia"/>
          <w:lang w:val="en-CA" w:eastAsia="en-CA"/>
        </w:rPr>
        <w:t xml:space="preserve"> </w:t>
      </w:r>
    </w:p>
    <w:p w:rsidR="003D79EF" w:rsidRPr="000A3539"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7. </w:t>
      </w:r>
      <w:r>
        <w:t xml:space="preserve">Keerthi, S.S., Shevade, S.K., Bhattacharyya, C., Murthy,     </w:t>
      </w:r>
    </w:p>
    <w:p w:rsidR="003D79EF" w:rsidRDefault="003D79EF" w:rsidP="00A56388">
      <w:pPr>
        <w:shd w:val="clear" w:color="auto" w:fill="FFFFFF"/>
        <w:spacing w:line="240" w:lineRule="atLeast"/>
      </w:pPr>
      <w:r>
        <w:t xml:space="preserve">           K.R.K., 2001. Improvements to Platt’s SMO algorithm            </w:t>
      </w:r>
    </w:p>
    <w:p w:rsidR="003D79EF" w:rsidRDefault="003D79EF" w:rsidP="00A56388">
      <w:pPr>
        <w:shd w:val="clear" w:color="auto" w:fill="FFFFFF"/>
        <w:spacing w:line="240" w:lineRule="atLeast"/>
      </w:pPr>
      <w:r>
        <w:t xml:space="preserve">            for SVM classifier design. Neur. Comput., 13(3):637- </w:t>
      </w:r>
    </w:p>
    <w:p w:rsidR="003D79EF" w:rsidRDefault="003D79EF" w:rsidP="00A56388">
      <w:pPr>
        <w:shd w:val="clear" w:color="auto" w:fill="FFFFFF"/>
        <w:spacing w:line="240" w:lineRule="atLeast"/>
      </w:pPr>
      <w:r>
        <w:t xml:space="preserve">            649. [doi:10.1162/089976601300014493]</w:t>
      </w:r>
    </w:p>
    <w:p w:rsidR="003D79EF" w:rsidRDefault="003D79EF" w:rsidP="00A56388">
      <w:pPr>
        <w:shd w:val="clear" w:color="auto" w:fill="FFFFFF"/>
        <w:spacing w:line="240" w:lineRule="atLeast"/>
      </w:pPr>
      <w:r>
        <w:t xml:space="preserve">     </w:t>
      </w:r>
      <w:r w:rsidR="00A56388">
        <w:t xml:space="preserve"> </w:t>
      </w:r>
      <w:r>
        <w:t xml:space="preserve">8.  </w:t>
      </w:r>
      <w:r w:rsidRPr="00F35174">
        <w:t>http://labs.dese.iisc.ernet.in/APC13/pdf/</w:t>
      </w:r>
      <w:r>
        <w:t xml:space="preserve">  </w:t>
      </w:r>
    </w:p>
    <w:p w:rsidR="003D79EF" w:rsidRDefault="003D79EF" w:rsidP="00A56388">
      <w:pPr>
        <w:shd w:val="clear" w:color="auto" w:fill="FFFFFF"/>
        <w:spacing w:line="240" w:lineRule="atLeast"/>
      </w:pPr>
      <w:r>
        <w:t xml:space="preserve">          </w:t>
      </w:r>
      <w:r w:rsidRPr="00F35174">
        <w:t>07_alap_sriram.pdf</w:t>
      </w:r>
    </w:p>
    <w:p w:rsidR="003D79EF" w:rsidRDefault="003D79EF" w:rsidP="00A56388">
      <w:pPr>
        <w:shd w:val="clear" w:color="auto" w:fill="FFFFFF"/>
        <w:spacing w:line="240" w:lineRule="atLeast"/>
      </w:pPr>
      <w:r>
        <w:t xml:space="preserve">     </w:t>
      </w:r>
      <w:r w:rsidR="00A56388">
        <w:t xml:space="preserve"> </w:t>
      </w:r>
      <w:r>
        <w:t xml:space="preserve">9.  F. de Dinechin and B. Pasca. Designing Custom </w:t>
      </w:r>
    </w:p>
    <w:p w:rsidR="003D79EF" w:rsidRDefault="003D79EF" w:rsidP="00A56388">
      <w:pPr>
        <w:shd w:val="clear" w:color="auto" w:fill="FFFFFF"/>
        <w:spacing w:line="240" w:lineRule="atLeast"/>
      </w:pPr>
      <w:r>
        <w:t xml:space="preserve">             Arithmetic Data Paths with FloPoCo. Design Test of   </w:t>
      </w:r>
    </w:p>
    <w:p w:rsidR="003D79EF" w:rsidRDefault="003D79EF" w:rsidP="00A56388">
      <w:pPr>
        <w:shd w:val="clear" w:color="auto" w:fill="FFFFFF"/>
        <w:spacing w:line="240" w:lineRule="atLeast"/>
      </w:pPr>
      <w:r>
        <w:t xml:space="preserve">            Computers,   IEEE, 28(4):18–27, July-Aug 2011.</w:t>
      </w:r>
    </w:p>
    <w:p w:rsidR="003D79EF" w:rsidRDefault="003D79EF" w:rsidP="00A56388">
      <w:pPr>
        <w:shd w:val="clear" w:color="auto" w:fill="FFFFFF"/>
        <w:spacing w:line="240" w:lineRule="atLeast"/>
        <w:rPr>
          <w:rFonts w:eastAsiaTheme="majorEastAsia"/>
          <w:lang w:val="en-CA" w:eastAsia="en-CA"/>
        </w:rPr>
      </w:pPr>
      <w:r>
        <w:t xml:space="preserve">   </w:t>
      </w:r>
      <w:r w:rsidR="00A56388">
        <w:t xml:space="preserve">   </w:t>
      </w:r>
      <w:r>
        <w:t xml:space="preserve">10. </w:t>
      </w:r>
      <w:r w:rsidRPr="00882605">
        <w:rPr>
          <w:rFonts w:eastAsiaTheme="majorEastAsia"/>
          <w:lang w:val="en-CA" w:eastAsia="en-CA"/>
        </w:rPr>
        <w:t>www.scirp.org/journal</w:t>
      </w:r>
      <w:r>
        <w:rPr>
          <w:rFonts w:eastAsiaTheme="majorEastAsia"/>
          <w:lang w:val="en-CA" w:eastAsia="en-CA"/>
        </w:rPr>
        <w:t>/</w:t>
      </w:r>
      <w:r w:rsidRPr="00882605">
        <w:rPr>
          <w:rFonts w:eastAsiaTheme="majorEastAsia"/>
          <w:lang w:val="en-CA" w:eastAsia="en-CA"/>
        </w:rPr>
        <w:t>PaperDownload.aspx?</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Pr="00882605">
        <w:rPr>
          <w:rFonts w:eastAsiaTheme="majorEastAsia"/>
          <w:lang w:val="en-CA" w:eastAsia="en-CA"/>
        </w:rPr>
        <w:t>paperID=5072</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00A56388">
        <w:rPr>
          <w:rFonts w:eastAsiaTheme="majorEastAsia"/>
          <w:lang w:val="en-CA" w:eastAsia="en-CA"/>
        </w:rPr>
        <w:t xml:space="preserve">   </w:t>
      </w:r>
      <w:r>
        <w:rPr>
          <w:rFonts w:eastAsiaTheme="majorEastAsia"/>
          <w:lang w:val="en-CA" w:eastAsia="en-CA"/>
        </w:rPr>
        <w:t xml:space="preserve">11. </w:t>
      </w:r>
      <w:r w:rsidRPr="00A0078A">
        <w:rPr>
          <w:rFonts w:eastAsiaTheme="majorEastAsia"/>
          <w:lang w:val="en-CA" w:eastAsia="en-CA"/>
        </w:rPr>
        <w:t>http://www.csie.ntu.edu.tw/~cjlin/libsvm/</w:t>
      </w:r>
    </w:p>
    <w:p w:rsidR="00A56388" w:rsidRDefault="003D79EF" w:rsidP="00A56388">
      <w:pPr>
        <w:shd w:val="clear" w:color="auto" w:fill="FFFFFF"/>
        <w:spacing w:line="240" w:lineRule="atLeast"/>
        <w:rPr>
          <w:lang w:val="en-CA" w:eastAsia="en-CA"/>
        </w:rPr>
      </w:pPr>
      <w:r>
        <w:rPr>
          <w:lang w:val="en-CA" w:eastAsia="en-CA"/>
        </w:rPr>
        <w:lastRenderedPageBreak/>
        <w:t xml:space="preserve">  </w:t>
      </w:r>
      <w:r w:rsidR="004000BA">
        <w:rPr>
          <w:lang w:val="en-CA" w:eastAsia="en-CA"/>
        </w:rPr>
        <w:t xml:space="preserve"> </w:t>
      </w:r>
      <w:r w:rsidR="00A56388">
        <w:rPr>
          <w:lang w:val="en-CA" w:eastAsia="en-CA"/>
        </w:rPr>
        <w:t xml:space="preserve">   </w:t>
      </w:r>
      <w:r w:rsidRPr="008336D1">
        <w:rPr>
          <w:lang w:val="en-CA" w:eastAsia="en-CA"/>
        </w:rPr>
        <w:t>12.</w:t>
      </w:r>
      <w:r>
        <w:rPr>
          <w:lang w:val="en-CA" w:eastAsia="en-CA"/>
        </w:rPr>
        <w:t xml:space="preserve"> </w:t>
      </w:r>
      <w:r w:rsidRPr="000137EA">
        <w:rPr>
          <w:lang w:val="en-CA" w:eastAsia="en-CA"/>
        </w:rPr>
        <w:t>http://www.xilinx.com/support/documentation/</w:t>
      </w:r>
      <w:r w:rsidRPr="003D79EF">
        <w:rPr>
          <w:lang w:val="en-CA" w:eastAsia="en-CA"/>
        </w:rPr>
        <w:t xml:space="preserve">            </w:t>
      </w:r>
      <w:r w:rsidR="00A56388">
        <w:rPr>
          <w:lang w:val="en-CA" w:eastAsia="en-CA"/>
        </w:rPr>
        <w:t xml:space="preserve">   </w:t>
      </w:r>
    </w:p>
    <w:p w:rsidR="003D79EF" w:rsidRDefault="00A56388" w:rsidP="00A56388">
      <w:pPr>
        <w:shd w:val="clear" w:color="auto" w:fill="FFFFFF"/>
        <w:spacing w:line="240" w:lineRule="atLeast"/>
        <w:rPr>
          <w:lang w:val="en-CA" w:eastAsia="en-CA"/>
        </w:rPr>
      </w:pPr>
      <w:r>
        <w:rPr>
          <w:lang w:val="en-CA" w:eastAsia="en-CA"/>
        </w:rPr>
        <w:t xml:space="preserve">             </w:t>
      </w:r>
      <w:r w:rsidR="003D79EF" w:rsidRPr="003D79EF">
        <w:rPr>
          <w:lang w:val="en-CA" w:eastAsia="en-CA"/>
        </w:rPr>
        <w:t>boards_and_kits/UG926_Z7_ZC702_Eval_Kit.pdf</w:t>
      </w:r>
    </w:p>
    <w:p w:rsidR="004000BA" w:rsidRPr="003D79EF" w:rsidRDefault="004000BA" w:rsidP="00A56388">
      <w:pPr>
        <w:shd w:val="clear" w:color="auto" w:fill="FFFFFF"/>
        <w:spacing w:line="240" w:lineRule="atLeast"/>
        <w:rPr>
          <w:rFonts w:eastAsiaTheme="majorEastAsia"/>
          <w:lang w:val="en-CA" w:eastAsia="en-CA"/>
        </w:rPr>
      </w:pPr>
      <w:r>
        <w:rPr>
          <w:lang w:val="en-CA" w:eastAsia="en-CA"/>
        </w:rPr>
        <w:t xml:space="preserve">    </w:t>
      </w:r>
      <w:r w:rsidR="00A56388">
        <w:rPr>
          <w:lang w:val="en-CA" w:eastAsia="en-CA"/>
        </w:rPr>
        <w:t xml:space="preserve">  </w:t>
      </w:r>
      <w:r>
        <w:rPr>
          <w:lang w:val="en-CA" w:eastAsia="en-CA"/>
        </w:rPr>
        <w:t xml:space="preserve">13. </w:t>
      </w:r>
      <w:r w:rsidR="003220A5" w:rsidRPr="003220A5">
        <w:rPr>
          <w:lang w:val="en-CA" w:eastAsia="en-CA"/>
        </w:rPr>
        <w:t>http://www.di.ens.fr/~fbach/CSD-04-1307.pdf</w:t>
      </w:r>
    </w:p>
    <w:p w:rsidR="003D79EF" w:rsidRDefault="00D612A1" w:rsidP="00A56388">
      <w:pPr>
        <w:autoSpaceDE w:val="0"/>
        <w:autoSpaceDN w:val="0"/>
        <w:adjustRightInd w:val="0"/>
      </w:pPr>
      <w:r>
        <w:t xml:space="preserve">    </w:t>
      </w:r>
      <w:r w:rsidR="00A56388">
        <w:t xml:space="preserve">  </w:t>
      </w:r>
      <w:r>
        <w:t xml:space="preserve">14. </w:t>
      </w:r>
      <w:r w:rsidRPr="00D612A1">
        <w:t>http://www.cs.waikato.ac.nz/ml/weka/</w:t>
      </w:r>
    </w:p>
    <w:p w:rsidR="003D79EF" w:rsidRPr="00C3241C" w:rsidRDefault="003D79EF" w:rsidP="00A56388">
      <w:pPr>
        <w:autoSpaceDE w:val="0"/>
        <w:autoSpaceDN w:val="0"/>
        <w:adjustRightInd w:val="0"/>
        <w:sectPr w:rsidR="003D79EF" w:rsidRPr="00C3241C">
          <w:type w:val="continuous"/>
          <w:pgSz w:w="11920" w:h="16840"/>
          <w:pgMar w:top="1020" w:right="440" w:bottom="280" w:left="620" w:header="720" w:footer="720" w:gutter="0"/>
          <w:cols w:num="2" w:space="720" w:equalWidth="0">
            <w:col w:w="5157" w:space="357"/>
            <w:col w:w="5346"/>
          </w:cols>
        </w:sectPr>
      </w:pPr>
      <w:r>
        <w:t xml:space="preserve">  </w:t>
      </w:r>
    </w:p>
    <w:p w:rsidR="00D77DB7" w:rsidRDefault="00D77DB7" w:rsidP="00DA4520">
      <w:pPr>
        <w:spacing w:before="5" w:line="247" w:lineRule="auto"/>
        <w:ind w:left="284" w:right="-5871"/>
        <w:jc w:val="both"/>
        <w:sectPr w:rsidR="00D77DB7" w:rsidSect="002F4108">
          <w:pgSz w:w="11920" w:h="16840"/>
          <w:pgMar w:top="980" w:right="700" w:bottom="280" w:left="620" w:header="720" w:footer="720" w:gutter="0"/>
          <w:cols w:num="2" w:space="720" w:equalWidth="0">
            <w:col w:w="5186" w:space="6"/>
            <w:col w:w="5408"/>
          </w:cols>
        </w:sectPr>
      </w:pPr>
    </w:p>
    <w:p w:rsidR="000471A1" w:rsidRPr="003D79EF" w:rsidRDefault="003D79EF" w:rsidP="00D77DB7">
      <w:pPr>
        <w:spacing w:before="5" w:line="247" w:lineRule="auto"/>
        <w:ind w:left="284" w:right="-5871"/>
      </w:pPr>
      <w:r>
        <w:lastRenderedPageBreak/>
        <w:t xml:space="preserve">                                                   </w:t>
      </w:r>
      <w:r w:rsidR="00226151">
        <w:t xml:space="preserve"> </w:t>
      </w:r>
      <w:r w:rsidR="00D77DB7" w:rsidRPr="00D77DB7">
        <w:rPr>
          <w:b/>
          <w:sz w:val="72"/>
          <w:szCs w:val="72"/>
        </w:rPr>
        <w:t>APPENDICES</w:t>
      </w:r>
    </w:p>
    <w:p w:rsidR="00D77DB7" w:rsidRDefault="00D77DB7" w:rsidP="00D77DB7">
      <w:pPr>
        <w:spacing w:before="5" w:line="247" w:lineRule="auto"/>
        <w:ind w:left="284" w:right="-5871"/>
        <w:rPr>
          <w:b/>
          <w:sz w:val="40"/>
          <w:szCs w:val="40"/>
        </w:rPr>
      </w:pPr>
    </w:p>
    <w:p w:rsidR="00D77DB7" w:rsidRDefault="00D77DB7" w:rsidP="00D77DB7">
      <w:pPr>
        <w:spacing w:before="5" w:line="247" w:lineRule="auto"/>
        <w:ind w:left="284" w:right="-5871"/>
        <w:rPr>
          <w:b/>
          <w:sz w:val="40"/>
          <w:szCs w:val="40"/>
          <w:u w:val="single"/>
        </w:rPr>
      </w:pPr>
      <w:r w:rsidRPr="00D77DB7">
        <w:rPr>
          <w:b/>
          <w:sz w:val="40"/>
          <w:szCs w:val="40"/>
          <w:u w:val="single"/>
        </w:rPr>
        <w:t>APPENDIX A</w:t>
      </w:r>
    </w:p>
    <w:p w:rsidR="006327B6" w:rsidRDefault="006327B6"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r>
        <w:rPr>
          <w:noProof/>
          <w:sz w:val="32"/>
          <w:szCs w:val="32"/>
          <w:lang w:val="en-CA" w:eastAsia="en-CA"/>
        </w:rPr>
        <w:drawing>
          <wp:inline distT="0" distB="0" distL="0" distR="0">
            <wp:extent cx="6562725" cy="45720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6562725" cy="4572000"/>
                    </a:xfrm>
                    <a:prstGeom prst="rect">
                      <a:avLst/>
                    </a:prstGeom>
                    <a:noFill/>
                    <a:ln w="9525">
                      <a:noFill/>
                      <a:miter lim="800000"/>
                      <a:headEnd/>
                      <a:tailEnd/>
                    </a:ln>
                  </pic:spPr>
                </pic:pic>
              </a:graphicData>
            </a:graphic>
          </wp:inline>
        </w:drawing>
      </w:r>
    </w:p>
    <w:p w:rsidR="007D1A63" w:rsidRPr="007D1A63" w:rsidRDefault="007D1A63" w:rsidP="00D77DB7">
      <w:pPr>
        <w:spacing w:before="5" w:line="247" w:lineRule="auto"/>
        <w:ind w:left="284" w:right="-5871"/>
        <w:rPr>
          <w:b/>
          <w:sz w:val="32"/>
          <w:szCs w:val="32"/>
        </w:rPr>
      </w:pPr>
      <w:r w:rsidRPr="007D1A63">
        <w:rPr>
          <w:b/>
          <w:sz w:val="32"/>
          <w:szCs w:val="32"/>
        </w:rPr>
        <w:t>Fig</w:t>
      </w:r>
      <w:r w:rsidR="00F35174">
        <w:rPr>
          <w:b/>
          <w:sz w:val="32"/>
          <w:szCs w:val="32"/>
        </w:rPr>
        <w:t xml:space="preserve"> A.1</w:t>
      </w:r>
      <w:r w:rsidRPr="007D1A63">
        <w:rPr>
          <w:b/>
          <w:sz w:val="32"/>
          <w:szCs w:val="32"/>
        </w:rPr>
        <w:t>. Scalable digital architecture used by Cao et. al for training SVM's</w:t>
      </w: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6327B6" w:rsidRDefault="006327B6" w:rsidP="00D77DB7">
      <w:pPr>
        <w:spacing w:before="5" w:line="247" w:lineRule="auto"/>
        <w:ind w:left="284" w:right="-5871"/>
        <w:rPr>
          <w:sz w:val="32"/>
          <w:szCs w:val="32"/>
        </w:rPr>
      </w:pPr>
    </w:p>
    <w:p w:rsidR="006327B6" w:rsidRDefault="006327B6" w:rsidP="00D77DB7">
      <w:pPr>
        <w:spacing w:before="5" w:line="247" w:lineRule="auto"/>
        <w:ind w:left="284" w:right="-5871"/>
        <w:rPr>
          <w:sz w:val="32"/>
          <w:szCs w:val="32"/>
        </w:rPr>
      </w:pPr>
    </w:p>
    <w:p w:rsidR="00F46C09" w:rsidRDefault="00F46C09" w:rsidP="00D77DB7">
      <w:pPr>
        <w:spacing w:before="5" w:line="247" w:lineRule="auto"/>
        <w:ind w:left="284" w:right="-5871"/>
        <w:rPr>
          <w:sz w:val="32"/>
          <w:szCs w:val="32"/>
        </w:rPr>
      </w:pPr>
    </w:p>
    <w:p w:rsidR="00F46C09" w:rsidRPr="005D2AC2" w:rsidRDefault="00F46C09" w:rsidP="00D77DB7">
      <w:pPr>
        <w:spacing w:before="5" w:line="247" w:lineRule="auto"/>
        <w:ind w:left="284" w:right="-5871"/>
        <w:rPr>
          <w:sz w:val="32"/>
          <w:szCs w:val="32"/>
        </w:rPr>
      </w:pPr>
    </w:p>
    <w:p w:rsidR="00D77DB7" w:rsidRPr="00D77DB7" w:rsidRDefault="00D77DB7" w:rsidP="00D77DB7">
      <w:pPr>
        <w:spacing w:before="5" w:line="247" w:lineRule="auto"/>
        <w:ind w:left="284" w:right="-5871"/>
        <w:rPr>
          <w:b/>
          <w:sz w:val="40"/>
          <w:szCs w:val="40"/>
          <w:u w:val="single"/>
        </w:rPr>
      </w:pPr>
    </w:p>
    <w:p w:rsidR="00D77DB7" w:rsidRDefault="00D77DB7" w:rsidP="00D77DB7">
      <w:pPr>
        <w:spacing w:before="5" w:line="247" w:lineRule="auto"/>
        <w:ind w:left="284" w:right="-5871"/>
        <w:rPr>
          <w:b/>
          <w:sz w:val="40"/>
          <w:szCs w:val="40"/>
        </w:rPr>
      </w:pPr>
    </w:p>
    <w:p w:rsidR="00B80D20" w:rsidRDefault="00B80D20" w:rsidP="00D77DB7">
      <w:pPr>
        <w:spacing w:before="5" w:line="247" w:lineRule="auto"/>
        <w:ind w:left="284" w:right="-5871"/>
        <w:rPr>
          <w:b/>
          <w:sz w:val="40"/>
          <w:szCs w:val="40"/>
        </w:rPr>
      </w:pPr>
    </w:p>
    <w:p w:rsidR="00C55E09" w:rsidRDefault="00C55E09" w:rsidP="00D77DB7">
      <w:pPr>
        <w:spacing w:before="5" w:line="247" w:lineRule="auto"/>
        <w:ind w:left="284" w:right="-5871"/>
        <w:rPr>
          <w:b/>
          <w:sz w:val="40"/>
          <w:szCs w:val="40"/>
          <w:u w:val="single"/>
        </w:rPr>
      </w:pPr>
    </w:p>
    <w:p w:rsidR="006327B6" w:rsidRPr="006A6B22" w:rsidRDefault="006A6B22" w:rsidP="00D77DB7">
      <w:pPr>
        <w:spacing w:before="5" w:line="247" w:lineRule="auto"/>
        <w:ind w:left="284" w:right="-5871"/>
        <w:rPr>
          <w:b/>
          <w:sz w:val="40"/>
          <w:szCs w:val="40"/>
          <w:u w:val="single"/>
        </w:rPr>
      </w:pPr>
      <w:r w:rsidRPr="006A6B22">
        <w:rPr>
          <w:b/>
          <w:sz w:val="40"/>
          <w:szCs w:val="40"/>
          <w:u w:val="single"/>
        </w:rPr>
        <w:lastRenderedPageBreak/>
        <w:t>APPENDIX A (CONT.)</w:t>
      </w:r>
    </w:p>
    <w:p w:rsidR="006A6B22" w:rsidRDefault="006A6B22" w:rsidP="00D77DB7">
      <w:pPr>
        <w:spacing w:before="5" w:line="247" w:lineRule="auto"/>
        <w:ind w:left="284" w:right="-5871"/>
        <w:rPr>
          <w:b/>
          <w:sz w:val="40"/>
          <w:szCs w:val="40"/>
        </w:rPr>
      </w:pPr>
    </w:p>
    <w:p w:rsidR="006327B6" w:rsidRPr="006327B6" w:rsidRDefault="006A6B22" w:rsidP="006A6B22">
      <w:pPr>
        <w:jc w:val="center"/>
        <w:rPr>
          <w:sz w:val="40"/>
          <w:szCs w:val="40"/>
        </w:rPr>
      </w:pPr>
      <w:r>
        <w:rPr>
          <w:noProof/>
          <w:sz w:val="40"/>
          <w:szCs w:val="40"/>
          <w:lang w:val="en-CA" w:eastAsia="en-CA"/>
        </w:rPr>
        <w:drawing>
          <wp:inline distT="0" distB="0" distL="0" distR="0">
            <wp:extent cx="3219450" cy="46958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219450" cy="4695825"/>
                    </a:xfrm>
                    <a:prstGeom prst="rect">
                      <a:avLst/>
                    </a:prstGeom>
                    <a:noFill/>
                    <a:ln w="9525">
                      <a:noFill/>
                      <a:miter lim="800000"/>
                      <a:headEnd/>
                      <a:tailEnd/>
                    </a:ln>
                  </pic:spPr>
                </pic:pic>
              </a:graphicData>
            </a:graphic>
          </wp:inline>
        </w:drawing>
      </w:r>
    </w:p>
    <w:p w:rsidR="006327B6" w:rsidRPr="006A6B22" w:rsidRDefault="006A6B22" w:rsidP="006327B6">
      <w:pPr>
        <w:rPr>
          <w:b/>
          <w:sz w:val="32"/>
          <w:szCs w:val="32"/>
        </w:rPr>
      </w:pPr>
      <w:r>
        <w:rPr>
          <w:sz w:val="40"/>
          <w:szCs w:val="40"/>
        </w:rPr>
        <w:t xml:space="preserve">                          </w:t>
      </w:r>
      <w:r w:rsidRPr="006A6B22">
        <w:rPr>
          <w:b/>
          <w:sz w:val="32"/>
          <w:szCs w:val="32"/>
        </w:rPr>
        <w:t>Fig A.2  System architecture (Patel et. al)</w:t>
      </w: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346DB7" w:rsidRDefault="00346DB7" w:rsidP="006327B6">
      <w:pPr>
        <w:rPr>
          <w:b/>
          <w:sz w:val="32"/>
          <w:szCs w:val="32"/>
        </w:rPr>
      </w:pPr>
    </w:p>
    <w:p w:rsidR="00C55E09" w:rsidRDefault="00C55E09" w:rsidP="006327B6">
      <w:pPr>
        <w:rPr>
          <w:b/>
          <w:sz w:val="40"/>
          <w:szCs w:val="40"/>
          <w:u w:val="single"/>
        </w:rPr>
      </w:pPr>
    </w:p>
    <w:p w:rsidR="006327B6" w:rsidRDefault="00346DB7" w:rsidP="006327B6">
      <w:pPr>
        <w:rPr>
          <w:b/>
          <w:sz w:val="40"/>
          <w:szCs w:val="40"/>
          <w:u w:val="single"/>
        </w:rPr>
      </w:pPr>
      <w:r w:rsidRPr="00346DB7">
        <w:rPr>
          <w:b/>
          <w:sz w:val="40"/>
          <w:szCs w:val="40"/>
          <w:u w:val="single"/>
        </w:rPr>
        <w:lastRenderedPageBreak/>
        <w:t>APPENDIX A (CONT.)</w:t>
      </w:r>
    </w:p>
    <w:p w:rsidR="00346DB7" w:rsidRDefault="00346DB7" w:rsidP="006327B6">
      <w:pPr>
        <w:rPr>
          <w:b/>
          <w:sz w:val="40"/>
          <w:szCs w:val="40"/>
          <w:u w:val="single"/>
        </w:rPr>
      </w:pPr>
    </w:p>
    <w:p w:rsidR="00346DB7" w:rsidRPr="00346DB7" w:rsidRDefault="00346DB7" w:rsidP="006327B6">
      <w:pPr>
        <w:rPr>
          <w:b/>
          <w:sz w:val="40"/>
          <w:szCs w:val="40"/>
          <w:u w:val="single"/>
        </w:rPr>
      </w:pPr>
      <w:r>
        <w:rPr>
          <w:b/>
          <w:noProof/>
          <w:sz w:val="40"/>
          <w:szCs w:val="40"/>
          <w:u w:val="single"/>
          <w:lang w:val="en-CA" w:eastAsia="en-CA"/>
        </w:rPr>
        <w:drawing>
          <wp:inline distT="0" distB="0" distL="0" distR="0">
            <wp:extent cx="6734175" cy="3667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734175" cy="3667125"/>
                    </a:xfrm>
                    <a:prstGeom prst="rect">
                      <a:avLst/>
                    </a:prstGeom>
                    <a:noFill/>
                    <a:ln w="9525">
                      <a:noFill/>
                      <a:miter lim="800000"/>
                      <a:headEnd/>
                      <a:tailEnd/>
                    </a:ln>
                  </pic:spPr>
                </pic:pic>
              </a:graphicData>
            </a:graphic>
          </wp:inline>
        </w:drawing>
      </w:r>
    </w:p>
    <w:p w:rsidR="00346DB7" w:rsidRPr="00346DB7" w:rsidRDefault="006327B6" w:rsidP="006327B6">
      <w:pPr>
        <w:rPr>
          <w:sz w:val="40"/>
          <w:szCs w:val="40"/>
          <w:u w:val="single"/>
        </w:rPr>
      </w:pPr>
      <w:r w:rsidRPr="00346DB7">
        <w:rPr>
          <w:sz w:val="40"/>
          <w:szCs w:val="40"/>
          <w:u w:val="single"/>
        </w:rPr>
        <w:t xml:space="preserve">   </w:t>
      </w:r>
    </w:p>
    <w:p w:rsidR="00346DB7" w:rsidRDefault="00346DB7" w:rsidP="006327B6">
      <w:pPr>
        <w:rPr>
          <w:b/>
          <w:sz w:val="32"/>
          <w:szCs w:val="32"/>
        </w:rPr>
      </w:pPr>
      <w:r w:rsidRPr="00346DB7">
        <w:rPr>
          <w:b/>
          <w:sz w:val="32"/>
          <w:szCs w:val="32"/>
        </w:rPr>
        <w:t xml:space="preserve">Fig A.3 Block diagram of architecture for 3-class SVM classification used by </w:t>
      </w:r>
    </w:p>
    <w:p w:rsidR="00346DB7" w:rsidRPr="00346DB7" w:rsidRDefault="00346DB7" w:rsidP="006327B6">
      <w:pPr>
        <w:rPr>
          <w:b/>
          <w:sz w:val="32"/>
          <w:szCs w:val="32"/>
        </w:rPr>
      </w:pPr>
      <w:r>
        <w:rPr>
          <w:b/>
          <w:sz w:val="32"/>
          <w:szCs w:val="32"/>
        </w:rPr>
        <w:t xml:space="preserve">              </w:t>
      </w:r>
      <w:r w:rsidRPr="00346DB7">
        <w:rPr>
          <w:b/>
          <w:sz w:val="32"/>
          <w:szCs w:val="32"/>
        </w:rPr>
        <w:t>Mahmoodi et. al</w:t>
      </w:r>
    </w:p>
    <w:p w:rsidR="004B3497" w:rsidRDefault="00346DB7" w:rsidP="00346DB7">
      <w:pPr>
        <w:tabs>
          <w:tab w:val="left" w:pos="6360"/>
        </w:tabs>
        <w:rPr>
          <w:sz w:val="40"/>
          <w:szCs w:val="40"/>
        </w:rPr>
      </w:pPr>
      <w:r>
        <w:rPr>
          <w:sz w:val="40"/>
          <w:szCs w:val="40"/>
        </w:rPr>
        <w:tab/>
      </w: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A7300E" w:rsidRDefault="00A7300E" w:rsidP="00346DB7">
      <w:pPr>
        <w:tabs>
          <w:tab w:val="left" w:pos="6360"/>
        </w:tabs>
        <w:rPr>
          <w:b/>
          <w:sz w:val="40"/>
          <w:szCs w:val="40"/>
          <w:u w:val="single"/>
        </w:rPr>
      </w:pPr>
    </w:p>
    <w:p w:rsidR="004B3497" w:rsidRPr="00C55E09" w:rsidRDefault="004B3497" w:rsidP="00346DB7">
      <w:pPr>
        <w:tabs>
          <w:tab w:val="left" w:pos="6360"/>
        </w:tabs>
        <w:rPr>
          <w:b/>
          <w:sz w:val="40"/>
          <w:szCs w:val="40"/>
          <w:u w:val="single"/>
        </w:rPr>
      </w:pPr>
      <w:r w:rsidRPr="00C55E09">
        <w:rPr>
          <w:b/>
          <w:sz w:val="40"/>
          <w:szCs w:val="40"/>
          <w:u w:val="single"/>
        </w:rPr>
        <w:lastRenderedPageBreak/>
        <w:t>APPENDIX A (Cont.)</w:t>
      </w:r>
    </w:p>
    <w:p w:rsidR="00346DB7" w:rsidRDefault="00346DB7" w:rsidP="00346DB7">
      <w:pPr>
        <w:tabs>
          <w:tab w:val="left" w:pos="6360"/>
        </w:tabs>
        <w:rPr>
          <w:sz w:val="40"/>
          <w:szCs w:val="40"/>
        </w:rPr>
      </w:pPr>
      <w:r>
        <w:rPr>
          <w:sz w:val="40"/>
          <w:szCs w:val="40"/>
        </w:rPr>
        <w:t xml:space="preserve"> </w:t>
      </w:r>
    </w:p>
    <w:p w:rsidR="00346DB7" w:rsidRDefault="00AC375B" w:rsidP="00AC375B">
      <w:pPr>
        <w:tabs>
          <w:tab w:val="left" w:pos="6360"/>
        </w:tabs>
        <w:jc w:val="center"/>
        <w:rPr>
          <w:sz w:val="40"/>
          <w:szCs w:val="40"/>
        </w:rPr>
      </w:pPr>
      <w:r>
        <w:rPr>
          <w:noProof/>
          <w:sz w:val="40"/>
          <w:szCs w:val="40"/>
          <w:lang w:val="en-CA" w:eastAsia="en-CA"/>
        </w:rPr>
        <w:drawing>
          <wp:inline distT="0" distB="0" distL="0" distR="0">
            <wp:extent cx="5276850" cy="4067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6850" cy="4067175"/>
                    </a:xfrm>
                    <a:prstGeom prst="rect">
                      <a:avLst/>
                    </a:prstGeom>
                    <a:noFill/>
                    <a:ln w="9525">
                      <a:noFill/>
                      <a:miter lim="800000"/>
                      <a:headEnd/>
                      <a:tailEnd/>
                    </a:ln>
                  </pic:spPr>
                </pic:pic>
              </a:graphicData>
            </a:graphic>
          </wp:inline>
        </w:drawing>
      </w:r>
    </w:p>
    <w:p w:rsidR="00AC375B" w:rsidRDefault="00AC375B" w:rsidP="00AC375B">
      <w:pPr>
        <w:rPr>
          <w:b/>
          <w:sz w:val="32"/>
          <w:szCs w:val="32"/>
        </w:rPr>
      </w:pPr>
      <w:r>
        <w:rPr>
          <w:b/>
          <w:sz w:val="32"/>
          <w:szCs w:val="32"/>
        </w:rPr>
        <w:t>Fig A.4</w:t>
      </w:r>
      <w:r w:rsidRPr="00346DB7">
        <w:rPr>
          <w:b/>
          <w:sz w:val="32"/>
          <w:szCs w:val="32"/>
        </w:rPr>
        <w:t xml:space="preserve"> Block dia</w:t>
      </w:r>
      <w:r>
        <w:rPr>
          <w:b/>
          <w:sz w:val="32"/>
          <w:szCs w:val="32"/>
        </w:rPr>
        <w:t>gram of architecture for linear</w:t>
      </w:r>
      <w:r w:rsidRPr="00346DB7">
        <w:rPr>
          <w:b/>
          <w:sz w:val="32"/>
          <w:szCs w:val="32"/>
        </w:rPr>
        <w:t xml:space="preserve"> SVM classification used by </w:t>
      </w:r>
    </w:p>
    <w:p w:rsidR="00AC375B" w:rsidRPr="00346DB7" w:rsidRDefault="00AC375B" w:rsidP="00AC375B">
      <w:pPr>
        <w:rPr>
          <w:b/>
          <w:sz w:val="32"/>
          <w:szCs w:val="32"/>
        </w:rPr>
      </w:pPr>
      <w:r>
        <w:rPr>
          <w:b/>
          <w:sz w:val="32"/>
          <w:szCs w:val="32"/>
        </w:rPr>
        <w:t xml:space="preserve">              </w:t>
      </w:r>
      <w:r w:rsidRPr="00346DB7">
        <w:rPr>
          <w:b/>
          <w:sz w:val="32"/>
          <w:szCs w:val="32"/>
        </w:rPr>
        <w:t>Mahmoodi et. al</w:t>
      </w:r>
    </w:p>
    <w:p w:rsidR="00AC375B" w:rsidRDefault="00AC375B" w:rsidP="00AC375B">
      <w:pPr>
        <w:tabs>
          <w:tab w:val="left" w:pos="6360"/>
        </w:tabs>
        <w:jc w:val="cente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2C1EF6" w:rsidP="006327B6">
      <w:pPr>
        <w:rPr>
          <w:b/>
          <w:sz w:val="40"/>
          <w:szCs w:val="40"/>
          <w:u w:val="single"/>
        </w:rPr>
      </w:pPr>
      <w:r w:rsidRPr="002C1EF6">
        <w:rPr>
          <w:b/>
          <w:sz w:val="40"/>
          <w:szCs w:val="40"/>
          <w:u w:val="single"/>
        </w:rPr>
        <w:lastRenderedPageBreak/>
        <w:t>APPENDIX A (Cont.)</w:t>
      </w:r>
    </w:p>
    <w:p w:rsidR="002C1EF6" w:rsidRDefault="002C1EF6" w:rsidP="006327B6">
      <w:pPr>
        <w:rPr>
          <w:b/>
          <w:sz w:val="40"/>
          <w:szCs w:val="40"/>
          <w:u w:val="single"/>
        </w:rPr>
      </w:pPr>
    </w:p>
    <w:p w:rsidR="002C1EF6" w:rsidRDefault="002C1EF6" w:rsidP="002C1EF6">
      <w:pPr>
        <w:jc w:val="center"/>
        <w:rPr>
          <w:b/>
          <w:sz w:val="40"/>
          <w:szCs w:val="40"/>
          <w:u w:val="single"/>
        </w:rPr>
      </w:pPr>
      <w:r>
        <w:rPr>
          <w:b/>
          <w:noProof/>
          <w:sz w:val="40"/>
          <w:szCs w:val="40"/>
          <w:u w:val="single"/>
          <w:lang w:val="en-CA" w:eastAsia="en-CA"/>
        </w:rPr>
        <w:drawing>
          <wp:inline distT="0" distB="0" distL="0" distR="0">
            <wp:extent cx="3971925" cy="4200525"/>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971925" cy="4200525"/>
                    </a:xfrm>
                    <a:prstGeom prst="rect">
                      <a:avLst/>
                    </a:prstGeom>
                    <a:noFill/>
                    <a:ln w="9525">
                      <a:noFill/>
                      <a:miter lim="800000"/>
                      <a:headEnd/>
                      <a:tailEnd/>
                    </a:ln>
                  </pic:spPr>
                </pic:pic>
              </a:graphicData>
            </a:graphic>
          </wp:inline>
        </w:drawing>
      </w:r>
    </w:p>
    <w:p w:rsidR="002C1EF6" w:rsidRDefault="002C1EF6" w:rsidP="002C1EF6">
      <w:pPr>
        <w:rPr>
          <w:b/>
          <w:sz w:val="32"/>
          <w:szCs w:val="32"/>
        </w:rPr>
      </w:pPr>
      <w:r>
        <w:rPr>
          <w:b/>
          <w:sz w:val="32"/>
          <w:szCs w:val="32"/>
        </w:rPr>
        <w:t>Fig A.5</w:t>
      </w:r>
      <w:r w:rsidRPr="00346DB7">
        <w:rPr>
          <w:b/>
          <w:sz w:val="32"/>
          <w:szCs w:val="32"/>
        </w:rPr>
        <w:t xml:space="preserve"> Block dia</w:t>
      </w:r>
      <w:r>
        <w:rPr>
          <w:b/>
          <w:sz w:val="32"/>
          <w:szCs w:val="32"/>
        </w:rPr>
        <w:t>gram of architecture for non- linear</w:t>
      </w:r>
      <w:r w:rsidRPr="00346DB7">
        <w:rPr>
          <w:b/>
          <w:sz w:val="32"/>
          <w:szCs w:val="32"/>
        </w:rPr>
        <w:t xml:space="preserve"> SVM classification used </w:t>
      </w:r>
    </w:p>
    <w:p w:rsidR="002C1EF6" w:rsidRPr="00346DB7" w:rsidRDefault="002C1EF6" w:rsidP="002C1EF6">
      <w:pPr>
        <w:rPr>
          <w:b/>
          <w:sz w:val="32"/>
          <w:szCs w:val="32"/>
        </w:rPr>
      </w:pPr>
      <w:r>
        <w:rPr>
          <w:b/>
          <w:sz w:val="32"/>
          <w:szCs w:val="32"/>
        </w:rPr>
        <w:t xml:space="preserve">              </w:t>
      </w:r>
      <w:r w:rsidRPr="00346DB7">
        <w:rPr>
          <w:b/>
          <w:sz w:val="32"/>
          <w:szCs w:val="32"/>
        </w:rPr>
        <w:t>by Mahmoodi et. al</w:t>
      </w:r>
    </w:p>
    <w:p w:rsidR="002C1EF6" w:rsidRPr="002C1EF6" w:rsidRDefault="002C1EF6" w:rsidP="002C1EF6">
      <w:pPr>
        <w:jc w:val="center"/>
        <w:rPr>
          <w:b/>
          <w:sz w:val="40"/>
          <w:szCs w:val="40"/>
          <w:u w:val="single"/>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Pr="008336D1" w:rsidRDefault="008336D1" w:rsidP="006327B6">
      <w:pPr>
        <w:rPr>
          <w:b/>
          <w:sz w:val="40"/>
          <w:szCs w:val="40"/>
          <w:u w:val="single"/>
        </w:rPr>
      </w:pPr>
      <w:r w:rsidRPr="008336D1">
        <w:rPr>
          <w:b/>
          <w:sz w:val="40"/>
          <w:szCs w:val="40"/>
          <w:u w:val="single"/>
        </w:rPr>
        <w:lastRenderedPageBreak/>
        <w:t>APPENDIX B</w:t>
      </w:r>
    </w:p>
    <w:p w:rsidR="008336D1" w:rsidRDefault="008336D1" w:rsidP="006327B6">
      <w:pPr>
        <w:rPr>
          <w:sz w:val="40"/>
          <w:szCs w:val="40"/>
        </w:rPr>
      </w:pPr>
    </w:p>
    <w:p w:rsidR="008336D1" w:rsidRDefault="008336D1" w:rsidP="006327B6">
      <w:pPr>
        <w:rPr>
          <w:sz w:val="40"/>
          <w:szCs w:val="40"/>
        </w:rPr>
      </w:pPr>
      <w:r>
        <w:rPr>
          <w:sz w:val="40"/>
          <w:szCs w:val="40"/>
        </w:rPr>
        <w:t xml:space="preserve">          </w:t>
      </w:r>
      <w:r>
        <w:rPr>
          <w:noProof/>
          <w:sz w:val="40"/>
          <w:szCs w:val="40"/>
          <w:lang w:val="en-CA" w:eastAsia="en-CA"/>
        </w:rPr>
        <w:drawing>
          <wp:inline distT="0" distB="0" distL="0" distR="0">
            <wp:extent cx="5495925" cy="373380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495925" cy="3733800"/>
                    </a:xfrm>
                    <a:prstGeom prst="rect">
                      <a:avLst/>
                    </a:prstGeom>
                    <a:noFill/>
                    <a:ln w="9525">
                      <a:noFill/>
                      <a:miter lim="800000"/>
                      <a:headEnd/>
                      <a:tailEnd/>
                    </a:ln>
                  </pic:spPr>
                </pic:pic>
              </a:graphicData>
            </a:graphic>
          </wp:inline>
        </w:drawing>
      </w:r>
    </w:p>
    <w:p w:rsidR="008336D1" w:rsidRDefault="008336D1" w:rsidP="006327B6">
      <w:pPr>
        <w:rPr>
          <w:sz w:val="40"/>
          <w:szCs w:val="40"/>
        </w:rPr>
      </w:pPr>
    </w:p>
    <w:p w:rsidR="008336D1" w:rsidRPr="008336D1" w:rsidRDefault="008336D1" w:rsidP="008336D1">
      <w:pPr>
        <w:jc w:val="center"/>
        <w:rPr>
          <w:b/>
          <w:sz w:val="32"/>
          <w:szCs w:val="32"/>
        </w:rPr>
      </w:pPr>
      <w:r w:rsidRPr="008336D1">
        <w:rPr>
          <w:b/>
          <w:sz w:val="32"/>
          <w:szCs w:val="32"/>
        </w:rPr>
        <w:t>Fig. Feature callout for the ZC702 board</w:t>
      </w: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D936F8" w:rsidRDefault="00D936F8" w:rsidP="00FD6E98">
      <w:pPr>
        <w:ind w:firstLine="720"/>
        <w:rPr>
          <w:sz w:val="40"/>
          <w:szCs w:val="40"/>
        </w:rPr>
      </w:pPr>
    </w:p>
    <w:p w:rsidR="007B06D2" w:rsidRDefault="00FD6E98" w:rsidP="00D936F8">
      <w:pPr>
        <w:rPr>
          <w:b/>
          <w:sz w:val="40"/>
          <w:szCs w:val="40"/>
          <w:u w:val="single"/>
        </w:rPr>
      </w:pPr>
      <w:r w:rsidRPr="00FD6E98">
        <w:rPr>
          <w:b/>
          <w:sz w:val="40"/>
          <w:szCs w:val="40"/>
          <w:u w:val="single"/>
        </w:rPr>
        <w:lastRenderedPageBreak/>
        <w:t>APPENDIX C</w:t>
      </w:r>
    </w:p>
    <w:p w:rsidR="007B06D2" w:rsidRDefault="007B06D2" w:rsidP="00D936F8">
      <w:pPr>
        <w:rPr>
          <w:b/>
          <w:sz w:val="40"/>
          <w:szCs w:val="40"/>
          <w:u w:val="single"/>
        </w:rPr>
      </w:pPr>
    </w:p>
    <w:p w:rsidR="00D840D2" w:rsidRPr="00537A89" w:rsidRDefault="00D840D2" w:rsidP="00D936F8">
      <w:pPr>
        <w:rPr>
          <w:b/>
          <w:sz w:val="40"/>
          <w:szCs w:val="40"/>
        </w:rPr>
      </w:pPr>
      <w:r w:rsidRPr="00537A89">
        <w:rPr>
          <w:b/>
          <w:sz w:val="40"/>
          <w:szCs w:val="40"/>
        </w:rPr>
        <w:t>1. Directives used for solution 1:</w:t>
      </w:r>
    </w:p>
    <w:p w:rsidR="00C446A0" w:rsidRPr="007B06D2" w:rsidRDefault="00C446A0" w:rsidP="00D936F8">
      <w:pPr>
        <w:rPr>
          <w:b/>
          <w:sz w:val="40"/>
          <w:szCs w:val="40"/>
          <w:u w:val="single"/>
        </w:rPr>
      </w:pPr>
    </w:p>
    <w:p w:rsidR="00D936F8" w:rsidRDefault="00AC273E" w:rsidP="00AC273E">
      <w:pPr>
        <w:jc w:val="center"/>
        <w:rPr>
          <w:sz w:val="40"/>
          <w:szCs w:val="40"/>
        </w:rPr>
      </w:pPr>
      <w:r>
        <w:rPr>
          <w:noProof/>
          <w:sz w:val="40"/>
          <w:szCs w:val="40"/>
          <w:lang w:val="en-CA" w:eastAsia="en-CA"/>
        </w:rPr>
        <w:drawing>
          <wp:inline distT="0" distB="0" distL="0" distR="0">
            <wp:extent cx="3419475" cy="388620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419475" cy="3886200"/>
                    </a:xfrm>
                    <a:prstGeom prst="rect">
                      <a:avLst/>
                    </a:prstGeom>
                    <a:noFill/>
                    <a:ln w="9525">
                      <a:noFill/>
                      <a:miter lim="800000"/>
                      <a:headEnd/>
                      <a:tailEnd/>
                    </a:ln>
                  </pic:spPr>
                </pic:pic>
              </a:graphicData>
            </a:graphic>
          </wp:inline>
        </w:drawing>
      </w:r>
    </w:p>
    <w:p w:rsidR="00AC273E" w:rsidRDefault="00AC273E" w:rsidP="00AC273E">
      <w:pPr>
        <w:jc w:val="center"/>
        <w:rPr>
          <w:sz w:val="40"/>
          <w:szCs w:val="40"/>
        </w:rPr>
      </w:pPr>
    </w:p>
    <w:p w:rsidR="00B67F90" w:rsidRPr="00537A89" w:rsidRDefault="00CB5EC6" w:rsidP="00CB5EC6">
      <w:pPr>
        <w:rPr>
          <w:b/>
          <w:sz w:val="40"/>
          <w:szCs w:val="40"/>
        </w:rPr>
      </w:pPr>
      <w:r w:rsidRPr="00537A89">
        <w:rPr>
          <w:b/>
          <w:sz w:val="40"/>
          <w:szCs w:val="40"/>
        </w:rPr>
        <w:t>2. Synthesis report:</w:t>
      </w:r>
    </w:p>
    <w:p w:rsidR="00CB5EC6" w:rsidRDefault="00CB5EC6" w:rsidP="00CB5EC6">
      <w:pPr>
        <w:rPr>
          <w:sz w:val="40"/>
          <w:szCs w:val="40"/>
        </w:rPr>
      </w:pPr>
    </w:p>
    <w:p w:rsidR="00B67F90" w:rsidRDefault="00947A95" w:rsidP="00CB5EC6">
      <w:pPr>
        <w:jc w:val="center"/>
        <w:rPr>
          <w:sz w:val="40"/>
          <w:szCs w:val="40"/>
        </w:rPr>
      </w:pPr>
      <w:r>
        <w:rPr>
          <w:noProof/>
          <w:sz w:val="40"/>
          <w:szCs w:val="40"/>
          <w:lang w:val="en-CA" w:eastAsia="en-CA"/>
        </w:rPr>
        <w:drawing>
          <wp:inline distT="0" distB="0" distL="0" distR="0">
            <wp:extent cx="2447925" cy="36480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447925" cy="3648075"/>
                    </a:xfrm>
                    <a:prstGeom prst="rect">
                      <a:avLst/>
                    </a:prstGeom>
                    <a:noFill/>
                    <a:ln w="9525">
                      <a:noFill/>
                      <a:miter lim="800000"/>
                      <a:headEnd/>
                      <a:tailEnd/>
                    </a:ln>
                  </pic:spPr>
                </pic:pic>
              </a:graphicData>
            </a:graphic>
          </wp:inline>
        </w:drawing>
      </w:r>
      <w:r w:rsidR="00B67F90">
        <w:rPr>
          <w:sz w:val="40"/>
          <w:szCs w:val="40"/>
        </w:rPr>
        <w:br w:type="textWrapping" w:clear="all"/>
      </w:r>
    </w:p>
    <w:p w:rsidR="00AC273E" w:rsidRPr="00C446A0" w:rsidRDefault="00C446A0" w:rsidP="00291EFE">
      <w:pPr>
        <w:rPr>
          <w:b/>
          <w:sz w:val="40"/>
          <w:szCs w:val="40"/>
          <w:u w:val="single"/>
        </w:rPr>
      </w:pPr>
      <w:r w:rsidRPr="00C446A0">
        <w:rPr>
          <w:b/>
          <w:sz w:val="40"/>
          <w:szCs w:val="40"/>
          <w:u w:val="single"/>
        </w:rPr>
        <w:lastRenderedPageBreak/>
        <w:t>APPENDIX D</w:t>
      </w:r>
    </w:p>
    <w:p w:rsidR="00AC273E" w:rsidRDefault="00AC273E" w:rsidP="00291EFE">
      <w:pPr>
        <w:rPr>
          <w:sz w:val="40"/>
          <w:szCs w:val="40"/>
        </w:rPr>
      </w:pPr>
    </w:p>
    <w:p w:rsidR="00C446A0" w:rsidRDefault="00C446A0" w:rsidP="00C446A0">
      <w:pPr>
        <w:rPr>
          <w:sz w:val="40"/>
          <w:szCs w:val="40"/>
        </w:rPr>
      </w:pPr>
      <w:r w:rsidRPr="00537A89">
        <w:rPr>
          <w:b/>
          <w:sz w:val="40"/>
          <w:szCs w:val="40"/>
        </w:rPr>
        <w:t>1. Directives used for solution 2</w:t>
      </w:r>
      <w:r>
        <w:rPr>
          <w:sz w:val="40"/>
          <w:szCs w:val="40"/>
        </w:rPr>
        <w:t>:</w:t>
      </w:r>
    </w:p>
    <w:p w:rsidR="00EA1783" w:rsidRDefault="00EA1783" w:rsidP="00C446A0">
      <w:pPr>
        <w:rPr>
          <w:sz w:val="40"/>
          <w:szCs w:val="40"/>
        </w:rPr>
      </w:pPr>
    </w:p>
    <w:p w:rsidR="00EA1783" w:rsidRDefault="00EA1783" w:rsidP="00EA1783">
      <w:pPr>
        <w:jc w:val="center"/>
        <w:rPr>
          <w:sz w:val="40"/>
          <w:szCs w:val="40"/>
        </w:rPr>
      </w:pPr>
      <w:r>
        <w:rPr>
          <w:noProof/>
          <w:sz w:val="40"/>
          <w:szCs w:val="40"/>
          <w:lang w:val="en-CA" w:eastAsia="en-CA"/>
        </w:rPr>
        <w:drawing>
          <wp:inline distT="0" distB="0" distL="0" distR="0">
            <wp:extent cx="3133725" cy="40671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133725" cy="4067175"/>
                    </a:xfrm>
                    <a:prstGeom prst="rect">
                      <a:avLst/>
                    </a:prstGeom>
                    <a:noFill/>
                    <a:ln w="9525">
                      <a:noFill/>
                      <a:miter lim="800000"/>
                      <a:headEnd/>
                      <a:tailEnd/>
                    </a:ln>
                  </pic:spPr>
                </pic:pic>
              </a:graphicData>
            </a:graphic>
          </wp:inline>
        </w:drawing>
      </w:r>
    </w:p>
    <w:p w:rsidR="00AC273E" w:rsidRDefault="00AC273E" w:rsidP="00291EFE">
      <w:pPr>
        <w:rPr>
          <w:sz w:val="40"/>
          <w:szCs w:val="40"/>
        </w:rPr>
      </w:pPr>
    </w:p>
    <w:p w:rsidR="00EA1783" w:rsidRPr="00537A89" w:rsidRDefault="00EA1783" w:rsidP="00291EFE">
      <w:pPr>
        <w:rPr>
          <w:b/>
          <w:sz w:val="40"/>
          <w:szCs w:val="40"/>
        </w:rPr>
      </w:pPr>
      <w:r w:rsidRPr="00537A89">
        <w:rPr>
          <w:b/>
          <w:sz w:val="40"/>
          <w:szCs w:val="40"/>
        </w:rPr>
        <w:t>2. Synthesis report:</w:t>
      </w:r>
    </w:p>
    <w:p w:rsidR="00EA1783" w:rsidRDefault="00EA1783" w:rsidP="00EA1783">
      <w:pPr>
        <w:jc w:val="center"/>
        <w:rPr>
          <w:sz w:val="40"/>
          <w:szCs w:val="40"/>
        </w:rPr>
      </w:pPr>
      <w:r>
        <w:rPr>
          <w:noProof/>
          <w:sz w:val="40"/>
          <w:szCs w:val="40"/>
          <w:lang w:val="en-CA" w:eastAsia="en-CA"/>
        </w:rPr>
        <w:drawing>
          <wp:inline distT="0" distB="0" distL="0" distR="0">
            <wp:extent cx="2409825" cy="3648075"/>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2409825" cy="3648075"/>
                    </a:xfrm>
                    <a:prstGeom prst="rect">
                      <a:avLst/>
                    </a:prstGeom>
                    <a:noFill/>
                    <a:ln w="9525">
                      <a:noFill/>
                      <a:miter lim="800000"/>
                      <a:headEnd/>
                      <a:tailEnd/>
                    </a:ln>
                  </pic:spPr>
                </pic:pic>
              </a:graphicData>
            </a:graphic>
          </wp:inline>
        </w:drawing>
      </w:r>
    </w:p>
    <w:p w:rsidR="00EA1783" w:rsidRDefault="00EA1783" w:rsidP="00291EFE">
      <w:pPr>
        <w:rPr>
          <w:sz w:val="40"/>
          <w:szCs w:val="40"/>
        </w:rPr>
      </w:pPr>
    </w:p>
    <w:p w:rsidR="00EA1783" w:rsidRDefault="00EA1783" w:rsidP="00291EFE">
      <w:pPr>
        <w:rPr>
          <w:b/>
          <w:sz w:val="40"/>
          <w:szCs w:val="40"/>
          <w:u w:val="single"/>
        </w:rPr>
      </w:pPr>
      <w:r w:rsidRPr="00EA1783">
        <w:rPr>
          <w:b/>
          <w:sz w:val="40"/>
          <w:szCs w:val="40"/>
          <w:u w:val="single"/>
        </w:rPr>
        <w:lastRenderedPageBreak/>
        <w:t>APPENDIX E:</w:t>
      </w:r>
    </w:p>
    <w:p w:rsidR="00EA1783" w:rsidRDefault="00EA1783" w:rsidP="00291EFE">
      <w:pPr>
        <w:rPr>
          <w:b/>
          <w:sz w:val="40"/>
          <w:szCs w:val="40"/>
          <w:u w:val="single"/>
        </w:rPr>
      </w:pPr>
    </w:p>
    <w:p w:rsidR="00EA1783" w:rsidRPr="00537A89" w:rsidRDefault="00EA1783" w:rsidP="00291EFE">
      <w:pPr>
        <w:rPr>
          <w:b/>
          <w:sz w:val="40"/>
          <w:szCs w:val="40"/>
        </w:rPr>
      </w:pPr>
      <w:r w:rsidRPr="00537A89">
        <w:rPr>
          <w:b/>
          <w:sz w:val="40"/>
          <w:szCs w:val="40"/>
        </w:rPr>
        <w:t>1. Directives used for solution 3:</w:t>
      </w:r>
    </w:p>
    <w:p w:rsidR="00114667" w:rsidRDefault="00114667" w:rsidP="00291EFE">
      <w:pPr>
        <w:rPr>
          <w:sz w:val="40"/>
          <w:szCs w:val="40"/>
        </w:rPr>
      </w:pPr>
    </w:p>
    <w:p w:rsidR="00EA1783" w:rsidRDefault="00114667" w:rsidP="00114667">
      <w:pPr>
        <w:jc w:val="center"/>
        <w:rPr>
          <w:sz w:val="40"/>
          <w:szCs w:val="40"/>
        </w:rPr>
      </w:pPr>
      <w:r>
        <w:rPr>
          <w:noProof/>
          <w:sz w:val="40"/>
          <w:szCs w:val="40"/>
          <w:lang w:val="en-CA" w:eastAsia="en-CA"/>
        </w:rPr>
        <w:drawing>
          <wp:inline distT="0" distB="0" distL="0" distR="0">
            <wp:extent cx="3143250" cy="45148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143250" cy="4514850"/>
                    </a:xfrm>
                    <a:prstGeom prst="rect">
                      <a:avLst/>
                    </a:prstGeom>
                    <a:noFill/>
                    <a:ln w="9525">
                      <a:noFill/>
                      <a:miter lim="800000"/>
                      <a:headEnd/>
                      <a:tailEnd/>
                    </a:ln>
                  </pic:spPr>
                </pic:pic>
              </a:graphicData>
            </a:graphic>
          </wp:inline>
        </w:drawing>
      </w:r>
    </w:p>
    <w:p w:rsidR="00114667" w:rsidRPr="00537A89" w:rsidRDefault="00114667" w:rsidP="00114667">
      <w:pPr>
        <w:rPr>
          <w:b/>
          <w:sz w:val="40"/>
          <w:szCs w:val="40"/>
        </w:rPr>
      </w:pPr>
      <w:r w:rsidRPr="00537A89">
        <w:rPr>
          <w:b/>
          <w:sz w:val="40"/>
          <w:szCs w:val="40"/>
        </w:rPr>
        <w:t>2. Synthesis report:</w:t>
      </w:r>
    </w:p>
    <w:p w:rsidR="00114667" w:rsidRDefault="00114667" w:rsidP="00114667">
      <w:pPr>
        <w:jc w:val="center"/>
        <w:rPr>
          <w:sz w:val="40"/>
          <w:szCs w:val="40"/>
        </w:rPr>
      </w:pPr>
      <w:r>
        <w:rPr>
          <w:noProof/>
          <w:sz w:val="40"/>
          <w:szCs w:val="40"/>
          <w:lang w:val="en-CA" w:eastAsia="en-CA"/>
        </w:rPr>
        <w:drawing>
          <wp:inline distT="0" distB="0" distL="0" distR="0">
            <wp:extent cx="2381250" cy="3648075"/>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2381250" cy="3648075"/>
                    </a:xfrm>
                    <a:prstGeom prst="rect">
                      <a:avLst/>
                    </a:prstGeom>
                    <a:noFill/>
                    <a:ln w="9525">
                      <a:noFill/>
                      <a:miter lim="800000"/>
                      <a:headEnd/>
                      <a:tailEnd/>
                    </a:ln>
                  </pic:spPr>
                </pic:pic>
              </a:graphicData>
            </a:graphic>
          </wp:inline>
        </w:drawing>
      </w:r>
    </w:p>
    <w:p w:rsidR="00114667" w:rsidRPr="00744CA3" w:rsidRDefault="00744CA3" w:rsidP="00744CA3">
      <w:pPr>
        <w:rPr>
          <w:b/>
          <w:sz w:val="40"/>
          <w:szCs w:val="40"/>
          <w:u w:val="single"/>
        </w:rPr>
      </w:pPr>
      <w:r w:rsidRPr="00744CA3">
        <w:rPr>
          <w:b/>
          <w:sz w:val="40"/>
          <w:szCs w:val="40"/>
          <w:u w:val="single"/>
        </w:rPr>
        <w:lastRenderedPageBreak/>
        <w:t>APPENDIX F</w:t>
      </w:r>
    </w:p>
    <w:p w:rsidR="00A074F7" w:rsidRDefault="00A074F7" w:rsidP="00291EFE">
      <w:pPr>
        <w:rPr>
          <w:sz w:val="40"/>
          <w:szCs w:val="40"/>
        </w:rPr>
      </w:pPr>
      <w:r>
        <w:rPr>
          <w:sz w:val="40"/>
          <w:szCs w:val="40"/>
        </w:rPr>
        <w:br w:type="textWrapping" w:clear="all"/>
      </w:r>
      <w:r w:rsidR="00744CA3">
        <w:rPr>
          <w:noProof/>
          <w:sz w:val="40"/>
          <w:szCs w:val="40"/>
          <w:lang w:val="en-CA" w:eastAsia="en-CA"/>
        </w:rPr>
        <w:drawing>
          <wp:inline distT="0" distB="0" distL="0" distR="0">
            <wp:extent cx="6725815" cy="42481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731000" cy="4251425"/>
                    </a:xfrm>
                    <a:prstGeom prst="rect">
                      <a:avLst/>
                    </a:prstGeom>
                    <a:noFill/>
                    <a:ln w="9525">
                      <a:noFill/>
                      <a:miter lim="800000"/>
                      <a:headEnd/>
                      <a:tailEnd/>
                    </a:ln>
                  </pic:spPr>
                </pic:pic>
              </a:graphicData>
            </a:graphic>
          </wp:inline>
        </w:drawing>
      </w:r>
    </w:p>
    <w:p w:rsidR="00A074F7" w:rsidRDefault="00A074F7" w:rsidP="00291EFE">
      <w:pPr>
        <w:rPr>
          <w:sz w:val="40"/>
          <w:szCs w:val="40"/>
        </w:rPr>
      </w:pPr>
    </w:p>
    <w:p w:rsidR="00A074F7" w:rsidRPr="00537A89" w:rsidRDefault="00744CA3" w:rsidP="00744CA3">
      <w:pPr>
        <w:jc w:val="center"/>
        <w:rPr>
          <w:b/>
          <w:sz w:val="40"/>
          <w:szCs w:val="40"/>
        </w:rPr>
      </w:pPr>
      <w:r w:rsidRPr="00537A89">
        <w:rPr>
          <w:b/>
          <w:sz w:val="40"/>
          <w:szCs w:val="40"/>
        </w:rPr>
        <w:t>Fig. Snapshot of directives used at the top level</w:t>
      </w:r>
    </w:p>
    <w:p w:rsidR="003D0249" w:rsidRDefault="00217427" w:rsidP="00D936F8">
      <w:pPr>
        <w:rPr>
          <w:sz w:val="40"/>
          <w:szCs w:val="40"/>
        </w:rPr>
      </w:pPr>
      <w:r>
        <w:rPr>
          <w:sz w:val="40"/>
          <w:szCs w:val="40"/>
        </w:rPr>
        <w:br w:type="textWrapping" w:clear="all"/>
      </w:r>
    </w:p>
    <w:p w:rsidR="00A45DA2" w:rsidRDefault="00A45DA2" w:rsidP="00D936F8">
      <w:pPr>
        <w:rPr>
          <w:sz w:val="40"/>
          <w:szCs w:val="40"/>
        </w:rPr>
      </w:pPr>
    </w:p>
    <w:p w:rsidR="00A45DA2" w:rsidRDefault="00A45DA2" w:rsidP="00D936F8">
      <w:pPr>
        <w:rPr>
          <w:sz w:val="40"/>
          <w:szCs w:val="40"/>
        </w:rPr>
      </w:pPr>
    </w:p>
    <w:p w:rsidR="00376D34" w:rsidRDefault="00F87A6F" w:rsidP="00A45DA2">
      <w:pPr>
        <w:rPr>
          <w:sz w:val="40"/>
          <w:szCs w:val="40"/>
        </w:rPr>
      </w:pPr>
      <w:r>
        <w:rPr>
          <w:sz w:val="40"/>
          <w:szCs w:val="40"/>
        </w:rPr>
        <w:br w:type="textWrapping" w:clear="all"/>
      </w:r>
    </w:p>
    <w:p w:rsidR="00A45DA2" w:rsidRDefault="00A45DA2" w:rsidP="00D936F8">
      <w:pPr>
        <w:rPr>
          <w:sz w:val="40"/>
          <w:szCs w:val="40"/>
        </w:rPr>
      </w:pPr>
    </w:p>
    <w:p w:rsidR="006E3EBA" w:rsidRDefault="006E3EBA" w:rsidP="00D936F8">
      <w:pPr>
        <w:rPr>
          <w:sz w:val="40"/>
          <w:szCs w:val="40"/>
        </w:rPr>
      </w:pPr>
    </w:p>
    <w:p w:rsidR="006E3EBA" w:rsidRDefault="006E3EBA" w:rsidP="00D936F8">
      <w:pPr>
        <w:rPr>
          <w:sz w:val="40"/>
          <w:szCs w:val="40"/>
        </w:rPr>
      </w:pPr>
    </w:p>
    <w:p w:rsidR="00752E46" w:rsidRDefault="00752E46"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837060" w:rsidRDefault="00837060" w:rsidP="00D936F8">
      <w:pPr>
        <w:rPr>
          <w:b/>
          <w:sz w:val="40"/>
          <w:szCs w:val="40"/>
          <w:u w:val="single"/>
        </w:rPr>
      </w:pPr>
      <w:r>
        <w:rPr>
          <w:b/>
          <w:sz w:val="40"/>
          <w:szCs w:val="40"/>
          <w:u w:val="single"/>
        </w:rPr>
        <w:lastRenderedPageBreak/>
        <w:t>APPENDIX G</w:t>
      </w:r>
    </w:p>
    <w:p w:rsidR="00837060" w:rsidRDefault="00837060" w:rsidP="00D936F8">
      <w:pPr>
        <w:rPr>
          <w:b/>
          <w:sz w:val="40"/>
          <w:szCs w:val="40"/>
          <w:u w:val="single"/>
        </w:rPr>
      </w:pPr>
    </w:p>
    <w:p w:rsidR="00537A89" w:rsidRDefault="00537A89" w:rsidP="00537A89">
      <w:pPr>
        <w:jc w:val="center"/>
        <w:rPr>
          <w:b/>
          <w:sz w:val="40"/>
          <w:szCs w:val="40"/>
          <w:u w:val="single"/>
        </w:rPr>
      </w:pPr>
      <w:r>
        <w:rPr>
          <w:b/>
          <w:noProof/>
          <w:sz w:val="40"/>
          <w:szCs w:val="40"/>
          <w:u w:val="single"/>
          <w:lang w:val="en-CA" w:eastAsia="en-CA"/>
        </w:rPr>
        <w:drawing>
          <wp:inline distT="0" distB="0" distL="0" distR="0">
            <wp:extent cx="3190875" cy="466725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190875" cy="4667250"/>
                    </a:xfrm>
                    <a:prstGeom prst="rect">
                      <a:avLst/>
                    </a:prstGeom>
                    <a:noFill/>
                    <a:ln w="9525">
                      <a:noFill/>
                      <a:miter lim="800000"/>
                      <a:headEnd/>
                      <a:tailEnd/>
                    </a:ln>
                  </pic:spPr>
                </pic:pic>
              </a:graphicData>
            </a:graphic>
          </wp:inline>
        </w:drawing>
      </w:r>
    </w:p>
    <w:p w:rsidR="00537A89" w:rsidRPr="00537A89" w:rsidRDefault="00537A89" w:rsidP="00537A89">
      <w:pPr>
        <w:jc w:val="center"/>
        <w:rPr>
          <w:b/>
          <w:sz w:val="40"/>
          <w:szCs w:val="40"/>
        </w:rPr>
      </w:pPr>
      <w:r w:rsidRPr="00537A89">
        <w:rPr>
          <w:b/>
          <w:sz w:val="40"/>
          <w:szCs w:val="40"/>
        </w:rPr>
        <w:t>Fig. Comparison of timing and resource utilization across all three kernels</w:t>
      </w: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3D324F" w:rsidRDefault="003D324F" w:rsidP="00D936F8">
      <w:pPr>
        <w:rPr>
          <w:b/>
          <w:sz w:val="40"/>
          <w:szCs w:val="40"/>
          <w:u w:val="single"/>
        </w:rPr>
      </w:pPr>
    </w:p>
    <w:p w:rsidR="00545EF7" w:rsidRDefault="003D324F" w:rsidP="00D936F8">
      <w:pPr>
        <w:rPr>
          <w:b/>
          <w:sz w:val="40"/>
          <w:szCs w:val="40"/>
          <w:u w:val="single"/>
        </w:rPr>
      </w:pPr>
      <w:r>
        <w:rPr>
          <w:b/>
          <w:sz w:val="40"/>
          <w:szCs w:val="40"/>
          <w:u w:val="single"/>
        </w:rPr>
        <w:lastRenderedPageBreak/>
        <w:t>APPENDIX H</w:t>
      </w:r>
    </w:p>
    <w:p w:rsidR="00545EF7" w:rsidRPr="00545EF7" w:rsidRDefault="00545EF7" w:rsidP="00545EF7">
      <w:pPr>
        <w:jc w:val="center"/>
        <w:rPr>
          <w:sz w:val="40"/>
          <w:szCs w:val="40"/>
        </w:rPr>
      </w:pPr>
    </w:p>
    <w:p w:rsidR="00C446A0" w:rsidRDefault="00545EF7" w:rsidP="00D936F8">
      <w:pPr>
        <w:rPr>
          <w:sz w:val="40"/>
          <w:szCs w:val="40"/>
        </w:rPr>
      </w:pPr>
      <w:r>
        <w:rPr>
          <w:noProof/>
          <w:sz w:val="40"/>
          <w:szCs w:val="40"/>
          <w:lang w:val="en-CA" w:eastAsia="en-CA"/>
        </w:rPr>
        <w:drawing>
          <wp:inline distT="0" distB="0" distL="0" distR="0">
            <wp:extent cx="6724650" cy="4533900"/>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6724650" cy="4533900"/>
                    </a:xfrm>
                    <a:prstGeom prst="rect">
                      <a:avLst/>
                    </a:prstGeom>
                    <a:noFill/>
                    <a:ln w="9525">
                      <a:noFill/>
                      <a:miter lim="800000"/>
                      <a:headEnd/>
                      <a:tailEnd/>
                    </a:ln>
                  </pic:spPr>
                </pic:pic>
              </a:graphicData>
            </a:graphic>
          </wp:inline>
        </w:drawing>
      </w: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752E46" w:rsidRDefault="00752E46" w:rsidP="00D936F8">
      <w:pPr>
        <w:rPr>
          <w:sz w:val="40"/>
          <w:szCs w:val="40"/>
        </w:rPr>
      </w:pPr>
    </w:p>
    <w:p w:rsidR="00752E46" w:rsidRDefault="00752E46" w:rsidP="00D936F8">
      <w:pPr>
        <w:rPr>
          <w:sz w:val="40"/>
          <w:szCs w:val="40"/>
        </w:rPr>
      </w:pPr>
    </w:p>
    <w:p w:rsidR="00752E46" w:rsidRDefault="00752E46"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1B402B" w:rsidRDefault="001B402B" w:rsidP="001B402B">
      <w:pPr>
        <w:rPr>
          <w:b/>
          <w:sz w:val="40"/>
          <w:szCs w:val="40"/>
          <w:u w:val="single"/>
        </w:rPr>
      </w:pPr>
      <w:r>
        <w:rPr>
          <w:b/>
          <w:sz w:val="40"/>
          <w:szCs w:val="40"/>
          <w:u w:val="single"/>
        </w:rPr>
        <w:lastRenderedPageBreak/>
        <w:t>APPENDIX I</w:t>
      </w:r>
    </w:p>
    <w:p w:rsidR="001B402B" w:rsidRDefault="001B402B" w:rsidP="001B402B">
      <w:pPr>
        <w:rPr>
          <w:b/>
          <w:sz w:val="40"/>
          <w:szCs w:val="40"/>
          <w:u w:val="single"/>
        </w:rPr>
      </w:pPr>
    </w:p>
    <w:p w:rsidR="001B402B" w:rsidRDefault="009938EF" w:rsidP="001B402B">
      <w:pPr>
        <w:rPr>
          <w:b/>
          <w:sz w:val="40"/>
          <w:szCs w:val="40"/>
          <w:u w:val="single"/>
        </w:rPr>
      </w:pPr>
      <w:r w:rsidRPr="009938EF">
        <w:rPr>
          <w:noProof/>
          <w:sz w:val="40"/>
          <w:szCs w:val="40"/>
          <w:lang w:eastAsia="zh-TW"/>
        </w:rPr>
        <w:pict>
          <v:shape id="_x0000_s1170" type="#_x0000_t202" style="position:absolute;margin-left:112.95pt;margin-top:5pt;width:304.05pt;height:237.95pt;z-index:251658240;mso-height-percent:200;mso-height-percent:200;mso-width-relative:margin;mso-height-relative:margin">
            <v:textbox style="mso-fit-shape-to-text:t">
              <w:txbxContent>
                <w:p w:rsidR="004B020C" w:rsidRDefault="004B020C" w:rsidP="001B402B">
                  <w:r>
                    <w:t>#MCLK</w:t>
                  </w:r>
                </w:p>
                <w:p w:rsidR="004B020C" w:rsidRDefault="004B020C" w:rsidP="001B402B">
                  <w:r>
                    <w:t>set_property PACKAGE_PIN AB2 [get_ports FCLK_CLK1]</w:t>
                  </w:r>
                </w:p>
                <w:p w:rsidR="004B020C" w:rsidRDefault="004B020C" w:rsidP="001B402B">
                  <w:r>
                    <w:t>set_property IOSTANDARD LVCMOS33 [get_ports FCLK_CLK1]</w:t>
                  </w:r>
                </w:p>
                <w:p w:rsidR="004B020C" w:rsidRDefault="004B020C" w:rsidP="001B402B"/>
                <w:p w:rsidR="004B020C" w:rsidRDefault="004B020C" w:rsidP="001B402B">
                  <w:r>
                    <w:t>set_property PACKAGE_PIN AB4 [get_ports iic_1_scl_io]</w:t>
                  </w:r>
                </w:p>
                <w:p w:rsidR="004B020C" w:rsidRDefault="004B020C" w:rsidP="001B402B">
                  <w:r>
                    <w:t>set_property IOSTANDARD LVCMOS33 [get_ports iic_1_scl_io]</w:t>
                  </w:r>
                </w:p>
                <w:p w:rsidR="004B020C" w:rsidRDefault="004B020C" w:rsidP="001B402B"/>
                <w:p w:rsidR="004B020C" w:rsidRDefault="004B020C" w:rsidP="001B402B">
                  <w:r>
                    <w:t>set_property PACKAGE_PIN AB5 [get_ports iic_1_sda_io]</w:t>
                  </w:r>
                </w:p>
                <w:p w:rsidR="004B020C" w:rsidRDefault="004B020C" w:rsidP="001B402B">
                  <w:r>
                    <w:t>set_property IOSTANDARD LVCMOS33 [get_ports iic_1_sda_io]</w:t>
                  </w:r>
                </w:p>
                <w:p w:rsidR="004B020C" w:rsidRDefault="004B020C" w:rsidP="001B402B"/>
                <w:p w:rsidR="004B020C" w:rsidRDefault="004B020C" w:rsidP="001B402B">
                  <w:r>
                    <w:t>#SW0</w:t>
                  </w:r>
                </w:p>
                <w:p w:rsidR="004B020C" w:rsidRDefault="004B020C" w:rsidP="001B402B">
                  <w:r>
                    <w:t>set_property PACKAGE_PIN F22 [get_ports {gpio_io_i[0]}]</w:t>
                  </w:r>
                </w:p>
                <w:p w:rsidR="004B020C" w:rsidRDefault="004B020C" w:rsidP="001B402B">
                  <w:r>
                    <w:t>set_property IOSTANDARD LVCMOS33 [get_ports {gpio_io_i[0]}]</w:t>
                  </w:r>
                </w:p>
                <w:p w:rsidR="004B020C" w:rsidRDefault="004B020C" w:rsidP="001B402B"/>
                <w:p w:rsidR="004B020C" w:rsidRDefault="004B020C" w:rsidP="001B402B">
                  <w:r>
                    <w:t>#LED0</w:t>
                  </w:r>
                </w:p>
                <w:p w:rsidR="004B020C" w:rsidRDefault="004B020C" w:rsidP="001B402B">
                  <w:r>
                    <w:t>set_property PACKAGE_PIN T22 [get_ports {gpio_io_o[0]}]</w:t>
                  </w:r>
                </w:p>
                <w:p w:rsidR="004B020C" w:rsidRDefault="004B020C" w:rsidP="001B402B">
                  <w:r>
                    <w:t>set_property IOSTANDARD LVCMOS33 [get_ports {gpio_io_o[0]}]</w:t>
                  </w:r>
                </w:p>
                <w:p w:rsidR="004B020C" w:rsidRDefault="004B020C" w:rsidP="001B402B"/>
                <w:p w:rsidR="004B020C" w:rsidRDefault="004B020C" w:rsidP="001B402B">
                  <w:r>
                    <w:t xml:space="preserve"># To get rid of </w:t>
                  </w:r>
                  <w:r w:rsidR="00A715FD">
                    <w:t xml:space="preserve"> </w:t>
                  </w:r>
                  <w:r>
                    <w:t>OPMODEREG=0 issues</w:t>
                  </w:r>
                </w:p>
                <w:p w:rsidR="004B020C" w:rsidRDefault="004B020C" w:rsidP="001B402B">
                  <w:r>
                    <w:t>set_property SEVERITY {Warning} [get_drc_checks DSPS-11]</w:t>
                  </w:r>
                </w:p>
              </w:txbxContent>
            </v:textbox>
          </v:shape>
        </w:pict>
      </w: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Pr="00207D08" w:rsidRDefault="001B402B" w:rsidP="001B402B">
      <w:pPr>
        <w:jc w:val="center"/>
        <w:rPr>
          <w:b/>
          <w:sz w:val="40"/>
          <w:szCs w:val="40"/>
        </w:rPr>
      </w:pPr>
      <w:r w:rsidRPr="00207D08">
        <w:rPr>
          <w:b/>
          <w:sz w:val="40"/>
          <w:szCs w:val="40"/>
        </w:rPr>
        <w:t>Fig. Constraints used in the XDC file</w:t>
      </w:r>
    </w:p>
    <w:p w:rsidR="001B402B" w:rsidRDefault="001B402B" w:rsidP="001B402B">
      <w:pPr>
        <w:rPr>
          <w:b/>
          <w:sz w:val="40"/>
          <w:szCs w:val="40"/>
          <w:u w:val="single"/>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716DB1" w:rsidRDefault="00716DB1"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ED495E" w:rsidP="00D936F8">
      <w:pPr>
        <w:rPr>
          <w:b/>
          <w:sz w:val="40"/>
          <w:szCs w:val="40"/>
          <w:u w:val="single"/>
        </w:rPr>
      </w:pPr>
      <w:r>
        <w:rPr>
          <w:b/>
          <w:sz w:val="40"/>
          <w:szCs w:val="40"/>
          <w:u w:val="single"/>
        </w:rPr>
        <w:lastRenderedPageBreak/>
        <w:t>APPENDIX J</w:t>
      </w:r>
    </w:p>
    <w:p w:rsidR="001B09B4" w:rsidRDefault="001B09B4" w:rsidP="00D936F8">
      <w:pPr>
        <w:rPr>
          <w:sz w:val="40"/>
          <w:szCs w:val="40"/>
        </w:rPr>
      </w:pPr>
    </w:p>
    <w:p w:rsidR="00B22927" w:rsidRDefault="00825469" w:rsidP="00D936F8">
      <w:pPr>
        <w:rPr>
          <w:sz w:val="40"/>
          <w:szCs w:val="40"/>
        </w:rPr>
      </w:pPr>
      <w:r>
        <w:rPr>
          <w:b/>
          <w:sz w:val="40"/>
          <w:szCs w:val="40"/>
        </w:rPr>
        <w:t>1. Project s</w:t>
      </w:r>
      <w:r w:rsidR="00B22927" w:rsidRPr="00207D08">
        <w:rPr>
          <w:b/>
          <w:sz w:val="40"/>
          <w:szCs w:val="40"/>
        </w:rPr>
        <w:t>ummary</w:t>
      </w:r>
      <w:r w:rsidR="0008168C" w:rsidRPr="00207D08">
        <w:rPr>
          <w:b/>
          <w:sz w:val="40"/>
          <w:szCs w:val="40"/>
        </w:rPr>
        <w:t xml:space="preserve"> (for linear kernel)</w:t>
      </w:r>
      <w:r w:rsidR="00B22927" w:rsidRPr="00207D08">
        <w:rPr>
          <w:b/>
          <w:sz w:val="40"/>
          <w:szCs w:val="40"/>
        </w:rPr>
        <w:t>:</w:t>
      </w:r>
      <w:r w:rsidR="006F3FB5" w:rsidRPr="00207D08">
        <w:rPr>
          <w:b/>
          <w:sz w:val="40"/>
          <w:szCs w:val="40"/>
        </w:rPr>
        <w:t xml:space="preserve">  </w:t>
      </w:r>
      <w:r w:rsidR="006F3FB5">
        <w:rPr>
          <w:sz w:val="40"/>
          <w:szCs w:val="40"/>
        </w:rPr>
        <w:t xml:space="preserve"> </w:t>
      </w:r>
      <w:r w:rsidR="0008168C">
        <w:rPr>
          <w:noProof/>
          <w:sz w:val="40"/>
          <w:szCs w:val="40"/>
          <w:lang w:val="en-CA" w:eastAsia="en-CA"/>
        </w:rPr>
        <w:drawing>
          <wp:inline distT="0" distB="0" distL="0" distR="0">
            <wp:extent cx="6724650" cy="32956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724650" cy="3295650"/>
                    </a:xfrm>
                    <a:prstGeom prst="rect">
                      <a:avLst/>
                    </a:prstGeom>
                    <a:noFill/>
                    <a:ln w="9525">
                      <a:noFill/>
                      <a:miter lim="800000"/>
                      <a:headEnd/>
                      <a:tailEnd/>
                    </a:ln>
                  </pic:spPr>
                </pic:pic>
              </a:graphicData>
            </a:graphic>
          </wp:inline>
        </w:drawing>
      </w:r>
    </w:p>
    <w:p w:rsidR="006F3FB5" w:rsidRDefault="006F3FB5" w:rsidP="00D936F8">
      <w:pPr>
        <w:rPr>
          <w:sz w:val="40"/>
          <w:szCs w:val="40"/>
        </w:rPr>
      </w:pPr>
    </w:p>
    <w:p w:rsidR="006F3FB5" w:rsidRPr="00207D08" w:rsidRDefault="006F3FB5" w:rsidP="00D936F8">
      <w:pPr>
        <w:rPr>
          <w:b/>
          <w:sz w:val="40"/>
          <w:szCs w:val="40"/>
        </w:rPr>
      </w:pPr>
      <w:r w:rsidRPr="00207D08">
        <w:rPr>
          <w:b/>
          <w:sz w:val="40"/>
          <w:szCs w:val="40"/>
        </w:rPr>
        <w:t>2. Bitstream generation</w:t>
      </w:r>
      <w:r w:rsidR="00B167E9" w:rsidRPr="00207D08">
        <w:rPr>
          <w:b/>
          <w:sz w:val="40"/>
          <w:szCs w:val="40"/>
        </w:rPr>
        <w:t xml:space="preserve"> (for linear kernel)</w:t>
      </w:r>
      <w:r w:rsidRPr="00207D08">
        <w:rPr>
          <w:b/>
          <w:sz w:val="40"/>
          <w:szCs w:val="40"/>
        </w:rPr>
        <w:t>:</w:t>
      </w:r>
    </w:p>
    <w:p w:rsidR="006F3FB5" w:rsidRPr="00B22927" w:rsidRDefault="009938EF" w:rsidP="00D936F8">
      <w:pPr>
        <w:rPr>
          <w:sz w:val="40"/>
          <w:szCs w:val="40"/>
        </w:rPr>
      </w:pPr>
      <w:r w:rsidRPr="009938EF">
        <w:rPr>
          <w:noProof/>
          <w:sz w:val="40"/>
          <w:szCs w:val="40"/>
          <w:lang w:eastAsia="zh-TW"/>
        </w:rPr>
        <w:pict>
          <v:shape id="_x0000_s1126" type="#_x0000_t202" style="position:absolute;margin-left:0;margin-top:0;width:479.65pt;height:260.95pt;z-index:251709952;mso-height-percent:200;mso-position-horizontal:center;mso-height-percent:200;mso-width-relative:margin;mso-height-relative:margin">
            <v:textbox style="mso-fit-shape-to-text:t">
              <w:txbxContent>
                <w:p w:rsidR="004B020C" w:rsidRDefault="004B020C" w:rsidP="00B609A3">
                  <w:r>
                    <w:t>Running DRC as a precondition to command write_bitstream</w:t>
                  </w:r>
                </w:p>
                <w:p w:rsidR="004B020C" w:rsidRDefault="004B020C" w:rsidP="00B609A3">
                  <w:r>
                    <w:t>INFO: [Drc 23-27] Running DRC with 2 threads</w:t>
                  </w:r>
                </w:p>
                <w:p w:rsidR="004B020C" w:rsidRDefault="004B020C" w:rsidP="0008168C">
                  <w:r>
                    <w:t>INFO: [Vivado 12-3199] DRC finished with 0 Errors, 217 Warnings, 195 Advisories</w:t>
                  </w:r>
                </w:p>
                <w:p w:rsidR="004B020C" w:rsidRDefault="004B020C" w:rsidP="0008168C">
                  <w:r>
                    <w:t>INFO: [Vivado 12-3200] Please refer to the DRC report (report_drc) for more information.</w:t>
                  </w:r>
                </w:p>
                <w:p w:rsidR="004B020C" w:rsidRDefault="004B020C" w:rsidP="0008168C">
                  <w:r>
                    <w:t>Loading data files...</w:t>
                  </w:r>
                </w:p>
                <w:p w:rsidR="004B020C" w:rsidRDefault="004B020C" w:rsidP="0008168C">
                  <w:r>
                    <w:t>Loading site data...</w:t>
                  </w:r>
                </w:p>
                <w:p w:rsidR="004B020C" w:rsidRDefault="004B020C" w:rsidP="0008168C">
                  <w:r>
                    <w:t>Loading route data...</w:t>
                  </w:r>
                </w:p>
                <w:p w:rsidR="004B020C" w:rsidRDefault="004B020C" w:rsidP="0008168C">
                  <w:r>
                    <w:t>Processing options...</w:t>
                  </w:r>
                </w:p>
                <w:p w:rsidR="004B020C" w:rsidRDefault="004B020C" w:rsidP="0008168C">
                  <w:r>
                    <w:t>Creating bitmap...</w:t>
                  </w:r>
                </w:p>
                <w:p w:rsidR="004B020C" w:rsidRDefault="004B020C" w:rsidP="0008168C">
                  <w:r>
                    <w:t>Creating bitstream...</w:t>
                  </w:r>
                </w:p>
                <w:p w:rsidR="004B020C" w:rsidRDefault="004B020C" w:rsidP="0008168C">
                  <w:r>
                    <w:t>Writing bitstream ./smo_linear_system_wrapper.bit...</w:t>
                  </w:r>
                </w:p>
                <w:p w:rsidR="004B020C" w:rsidRDefault="004B020C" w:rsidP="0008168C">
                  <w:r>
                    <w:t>INFO: [Vivado 12-1842] Bitgen Completed Successfully.</w:t>
                  </w:r>
                </w:p>
                <w:p w:rsidR="004B020C" w:rsidRDefault="004B020C" w:rsidP="0008168C">
                  <w:r>
                    <w:t>INFO: [Project 1-118] WebTalk data collection is enabled (User setting is ON. Install Setting is ON.).</w:t>
                  </w:r>
                </w:p>
                <w:p w:rsidR="004B020C" w:rsidRDefault="004B020C" w:rsidP="0008168C">
                  <w:r>
                    <w:t>INFO: [Common 17-186] 'C:/Users/Owner/Desktop/SVM/SMO/smosynth/smosynth/smo_linear/smo_linear.runs/impl_1/usage_statistics_webtalk.xml' has been successfully sent to Xilinx on Sat May 23 12:44:36 2015. For additional details about this file, please refer to the WebTalk help file at C:/Xilinx/Vivado/2015.1/doc/webtalk_introduction.html.</w:t>
                  </w:r>
                </w:p>
                <w:p w:rsidR="004B020C" w:rsidRDefault="004B020C" w:rsidP="0008168C">
                  <w:r>
                    <w:t>INFO: [Common 17-83] Releasing license: Implementation</w:t>
                  </w:r>
                </w:p>
                <w:p w:rsidR="004B020C" w:rsidRDefault="004B020C" w:rsidP="0008168C">
                  <w:r>
                    <w:t>write_bitstream: Time (s): cpu = 00:01:18 ; elapsed = 00:01:45 . Memory (MB): peak = 1753.883 ; gain = 365.531</w:t>
                  </w:r>
                </w:p>
                <w:p w:rsidR="004B020C" w:rsidRDefault="004B020C" w:rsidP="0008168C">
                  <w:r>
                    <w:t>INFO: [Common 17-206] Exiting Vivado at Sat May 23 12:44:36 2015...</w:t>
                  </w:r>
                </w:p>
              </w:txbxContent>
            </v:textbox>
          </v:shape>
        </w:pict>
      </w:r>
    </w:p>
    <w:p w:rsidR="00B22927" w:rsidRPr="00B22927" w:rsidRDefault="00B22927" w:rsidP="00D936F8">
      <w:pPr>
        <w:rPr>
          <w:b/>
          <w:sz w:val="40"/>
          <w:szCs w:val="40"/>
        </w:rPr>
      </w:pPr>
    </w:p>
    <w:p w:rsidR="00716DB1" w:rsidRDefault="00716DB1" w:rsidP="00D936F8">
      <w:pPr>
        <w:rPr>
          <w:sz w:val="40"/>
          <w:szCs w:val="40"/>
        </w:rPr>
      </w:pPr>
    </w:p>
    <w:p w:rsidR="00752E46" w:rsidRDefault="00752E46" w:rsidP="00D936F8">
      <w:pPr>
        <w:rPr>
          <w:sz w:val="40"/>
          <w:szCs w:val="40"/>
        </w:rPr>
      </w:pPr>
    </w:p>
    <w:p w:rsidR="00150C59" w:rsidRDefault="002C37C0" w:rsidP="00D936F8">
      <w:pPr>
        <w:rPr>
          <w:sz w:val="40"/>
          <w:szCs w:val="40"/>
        </w:rPr>
      </w:pPr>
      <w:r>
        <w:rPr>
          <w:sz w:val="40"/>
          <w:szCs w:val="40"/>
        </w:rPr>
        <w:br w:type="textWrapping" w:clear="all"/>
      </w: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r>
        <w:rPr>
          <w:b/>
          <w:sz w:val="40"/>
          <w:szCs w:val="40"/>
          <w:u w:val="single"/>
        </w:rPr>
        <w:lastRenderedPageBreak/>
        <w:t>APPENDIX J (Cont.)</w:t>
      </w:r>
    </w:p>
    <w:p w:rsidR="004F746B" w:rsidRDefault="004F746B" w:rsidP="00150C59">
      <w:pPr>
        <w:rPr>
          <w:b/>
          <w:sz w:val="40"/>
          <w:szCs w:val="40"/>
          <w:u w:val="single"/>
        </w:rPr>
      </w:pPr>
    </w:p>
    <w:p w:rsidR="00207D08" w:rsidRPr="004F746B" w:rsidRDefault="004F746B" w:rsidP="00150C59">
      <w:pPr>
        <w:rPr>
          <w:b/>
          <w:sz w:val="40"/>
          <w:szCs w:val="40"/>
        </w:rPr>
      </w:pPr>
      <w:r w:rsidRPr="004F746B">
        <w:rPr>
          <w:b/>
          <w:sz w:val="40"/>
          <w:szCs w:val="40"/>
        </w:rPr>
        <w:t>3. Project summary (for polynomial kernel):</w:t>
      </w:r>
    </w:p>
    <w:p w:rsidR="00207D08" w:rsidRPr="004F746B" w:rsidRDefault="004F746B" w:rsidP="00150C59">
      <w:pPr>
        <w:rPr>
          <w:b/>
          <w:sz w:val="40"/>
          <w:szCs w:val="40"/>
        </w:rPr>
      </w:pPr>
      <w:r>
        <w:rPr>
          <w:b/>
          <w:noProof/>
          <w:sz w:val="40"/>
          <w:szCs w:val="40"/>
          <w:u w:val="single"/>
          <w:lang w:val="en-CA" w:eastAsia="en-CA"/>
        </w:rPr>
        <w:drawing>
          <wp:inline distT="0" distB="0" distL="0" distR="0">
            <wp:extent cx="6724650" cy="273367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724650" cy="2733675"/>
                    </a:xfrm>
                    <a:prstGeom prst="rect">
                      <a:avLst/>
                    </a:prstGeom>
                    <a:noFill/>
                    <a:ln w="9525">
                      <a:noFill/>
                      <a:miter lim="800000"/>
                      <a:headEnd/>
                      <a:tailEnd/>
                    </a:ln>
                  </pic:spPr>
                </pic:pic>
              </a:graphicData>
            </a:graphic>
          </wp:inline>
        </w:drawing>
      </w:r>
    </w:p>
    <w:p w:rsidR="00207D08" w:rsidRDefault="00207D08" w:rsidP="00150C59">
      <w:pPr>
        <w:rPr>
          <w:b/>
          <w:sz w:val="40"/>
          <w:szCs w:val="40"/>
          <w:u w:val="single"/>
        </w:rPr>
      </w:pPr>
    </w:p>
    <w:p w:rsidR="00207D08" w:rsidRPr="004F746B" w:rsidRDefault="004F746B" w:rsidP="00150C59">
      <w:pPr>
        <w:rPr>
          <w:b/>
          <w:sz w:val="40"/>
          <w:szCs w:val="40"/>
        </w:rPr>
      </w:pPr>
      <w:r w:rsidRPr="004F746B">
        <w:rPr>
          <w:b/>
          <w:sz w:val="40"/>
          <w:szCs w:val="40"/>
        </w:rPr>
        <w:t>4. Bitstream generation (for polynomial kernel):</w:t>
      </w:r>
    </w:p>
    <w:p w:rsidR="00207D08" w:rsidRDefault="009938EF" w:rsidP="00150C59">
      <w:pPr>
        <w:rPr>
          <w:b/>
          <w:sz w:val="40"/>
          <w:szCs w:val="40"/>
          <w:u w:val="single"/>
        </w:rPr>
      </w:pPr>
      <w:r>
        <w:rPr>
          <w:b/>
          <w:noProof/>
          <w:sz w:val="40"/>
          <w:szCs w:val="40"/>
          <w:u w:val="single"/>
          <w:lang w:val="en-CA" w:eastAsia="en-CA"/>
        </w:rPr>
        <w:pict>
          <v:shape id="_x0000_s1171" type="#_x0000_t202" style="position:absolute;margin-left:20.5pt;margin-top:9.45pt;width:479.65pt;height:237.95pt;z-index:251751936;mso-height-percent:200;mso-height-percent:200;mso-width-relative:margin;mso-height-relative:margin">
            <v:textbox style="mso-fit-shape-to-text:t">
              <w:txbxContent>
                <w:p w:rsidR="004B020C" w:rsidRDefault="004B020C" w:rsidP="004F746B">
                  <w:r>
                    <w:t>Running DRC as a precondition to command write_bitstream</w:t>
                  </w:r>
                </w:p>
                <w:p w:rsidR="004B020C" w:rsidRDefault="004B020C" w:rsidP="004F746B">
                  <w:r>
                    <w:t>INFO: [Drc 23-27] Running DRC with 2 threads</w:t>
                  </w:r>
                </w:p>
                <w:p w:rsidR="004B020C" w:rsidRDefault="004B020C" w:rsidP="004F746B">
                  <w:r>
                    <w:t>INFO: [Vivado 12-3199] DRC finished with 0 Errors, 196 Warnings, 177 Advisories</w:t>
                  </w:r>
                </w:p>
                <w:p w:rsidR="004B020C" w:rsidRDefault="004B020C" w:rsidP="004F746B">
                  <w:r>
                    <w:t>INFO: [Vivado 12-3200] Please refer to the DRC report (report_drc) for more information.</w:t>
                  </w:r>
                </w:p>
                <w:p w:rsidR="004B020C" w:rsidRDefault="004B020C" w:rsidP="004F746B">
                  <w:r>
                    <w:t>Loading data files...</w:t>
                  </w:r>
                </w:p>
                <w:p w:rsidR="004B020C" w:rsidRDefault="004B020C" w:rsidP="004F746B">
                  <w:r>
                    <w:t>Loading site data...</w:t>
                  </w:r>
                </w:p>
                <w:p w:rsidR="004B020C" w:rsidRDefault="004B020C" w:rsidP="004F746B">
                  <w:r>
                    <w:t>Loading route data...</w:t>
                  </w:r>
                </w:p>
                <w:p w:rsidR="004B020C" w:rsidRDefault="004B020C" w:rsidP="004F746B">
                  <w:r>
                    <w:t>Processing options...</w:t>
                  </w:r>
                </w:p>
                <w:p w:rsidR="004B020C" w:rsidRDefault="004B020C" w:rsidP="004F746B">
                  <w:r>
                    <w:t>Creating bitmap...</w:t>
                  </w:r>
                </w:p>
                <w:p w:rsidR="004B020C" w:rsidRDefault="004B020C" w:rsidP="004F746B">
                  <w:r>
                    <w:t>Creating bitstream...</w:t>
                  </w:r>
                </w:p>
                <w:p w:rsidR="004B020C" w:rsidRDefault="004B020C" w:rsidP="004F746B">
                  <w:r>
                    <w:t>Writing bitstream ./smo_poly_system_wrapper.bit...</w:t>
                  </w:r>
                </w:p>
                <w:p w:rsidR="004B020C" w:rsidRDefault="004B020C" w:rsidP="004F746B">
                  <w:r>
                    <w:t>INFO: [Vivado 12-1842] Bitgen Completed Successfully.</w:t>
                  </w:r>
                </w:p>
                <w:p w:rsidR="004B020C" w:rsidRDefault="004B020C" w:rsidP="004F746B">
                  <w:r>
                    <w:t>INFO: [Project 1-118] WebTalk data collection is enabled (User setting is ON. Install Setting is ON.).</w:t>
                  </w:r>
                </w:p>
                <w:p w:rsidR="004B020C" w:rsidRDefault="004B020C" w:rsidP="004F746B">
                  <w:r>
                    <w:t>INFO: [Common 17-83] Releasing license: Implementation</w:t>
                  </w:r>
                </w:p>
                <w:p w:rsidR="004B020C" w:rsidRDefault="004B020C" w:rsidP="004F746B">
                  <w:r>
                    <w:t>write_bitstream: Time (s): cpu = 00:01:13 ; elapsed = 00:01:42 . Memory (MB): peak = 1721.598 ; gain = 340.672</w:t>
                  </w:r>
                </w:p>
                <w:p w:rsidR="004B020C" w:rsidRDefault="004B020C" w:rsidP="004F746B">
                  <w:r>
                    <w:t>INFO: [Common 17-206] Exiting Vivado at Sat May 23 19:07:00 2015...</w:t>
                  </w:r>
                </w:p>
              </w:txbxContent>
            </v:textbox>
          </v:shape>
        </w:pict>
      </w: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825469" w:rsidP="00150C59">
      <w:pPr>
        <w:rPr>
          <w:b/>
          <w:sz w:val="40"/>
          <w:szCs w:val="40"/>
          <w:u w:val="single"/>
        </w:rPr>
      </w:pPr>
      <w:r>
        <w:rPr>
          <w:b/>
          <w:sz w:val="40"/>
          <w:szCs w:val="40"/>
          <w:u w:val="single"/>
        </w:rPr>
        <w:lastRenderedPageBreak/>
        <w:t>APPENDIX J (Cont.)</w:t>
      </w:r>
    </w:p>
    <w:p w:rsidR="00825469" w:rsidRDefault="00825469" w:rsidP="00150C59">
      <w:pPr>
        <w:rPr>
          <w:b/>
          <w:sz w:val="40"/>
          <w:szCs w:val="40"/>
          <w:u w:val="single"/>
        </w:rPr>
      </w:pPr>
    </w:p>
    <w:p w:rsidR="00825469" w:rsidRPr="00825469" w:rsidRDefault="00825469" w:rsidP="00150C59">
      <w:pPr>
        <w:rPr>
          <w:b/>
          <w:sz w:val="40"/>
          <w:szCs w:val="40"/>
        </w:rPr>
      </w:pPr>
      <w:r w:rsidRPr="00825469">
        <w:rPr>
          <w:b/>
          <w:sz w:val="40"/>
          <w:szCs w:val="40"/>
        </w:rPr>
        <w:t>5. Project summary (for radial basis function kernel):</w:t>
      </w:r>
    </w:p>
    <w:p w:rsidR="00825469" w:rsidRPr="00825469" w:rsidRDefault="00825469" w:rsidP="00150C59">
      <w:pPr>
        <w:rPr>
          <w:b/>
          <w:sz w:val="40"/>
          <w:szCs w:val="40"/>
        </w:rPr>
      </w:pPr>
    </w:p>
    <w:p w:rsidR="00825469" w:rsidRDefault="00825469" w:rsidP="00150C59">
      <w:pPr>
        <w:rPr>
          <w:b/>
          <w:sz w:val="40"/>
          <w:szCs w:val="40"/>
          <w:u w:val="single"/>
        </w:rPr>
      </w:pPr>
      <w:r>
        <w:rPr>
          <w:b/>
          <w:noProof/>
          <w:sz w:val="40"/>
          <w:szCs w:val="40"/>
          <w:u w:val="single"/>
          <w:lang w:val="en-CA" w:eastAsia="en-CA"/>
        </w:rPr>
        <w:drawing>
          <wp:inline distT="0" distB="0" distL="0" distR="0">
            <wp:extent cx="6734175" cy="271462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734175" cy="2714625"/>
                    </a:xfrm>
                    <a:prstGeom prst="rect">
                      <a:avLst/>
                    </a:prstGeom>
                    <a:noFill/>
                    <a:ln w="9525">
                      <a:noFill/>
                      <a:miter lim="800000"/>
                      <a:headEnd/>
                      <a:tailEnd/>
                    </a:ln>
                  </pic:spPr>
                </pic:pic>
              </a:graphicData>
            </a:graphic>
          </wp:inline>
        </w:drawing>
      </w:r>
    </w:p>
    <w:p w:rsidR="00207D08" w:rsidRDefault="00207D08" w:rsidP="00150C59">
      <w:pPr>
        <w:rPr>
          <w:b/>
          <w:sz w:val="40"/>
          <w:szCs w:val="40"/>
          <w:u w:val="single"/>
        </w:rPr>
      </w:pPr>
    </w:p>
    <w:p w:rsidR="00207D08" w:rsidRDefault="00825469" w:rsidP="00150C59">
      <w:pPr>
        <w:rPr>
          <w:b/>
          <w:sz w:val="40"/>
          <w:szCs w:val="40"/>
        </w:rPr>
      </w:pPr>
      <w:r w:rsidRPr="00825469">
        <w:rPr>
          <w:b/>
          <w:sz w:val="40"/>
          <w:szCs w:val="40"/>
        </w:rPr>
        <w:t>6. Bitstream generation (for radial basis function kernel):</w:t>
      </w:r>
    </w:p>
    <w:p w:rsidR="00825469" w:rsidRDefault="009938EF" w:rsidP="00150C59">
      <w:pPr>
        <w:rPr>
          <w:b/>
          <w:sz w:val="40"/>
          <w:szCs w:val="40"/>
        </w:rPr>
      </w:pPr>
      <w:r>
        <w:rPr>
          <w:b/>
          <w:noProof/>
          <w:sz w:val="40"/>
          <w:szCs w:val="40"/>
          <w:lang w:val="en-CA" w:eastAsia="en-CA"/>
        </w:rPr>
        <w:pict>
          <v:shape id="_x0000_s1172" type="#_x0000_t202" style="position:absolute;margin-left:17.5pt;margin-top:12.7pt;width:479.65pt;height:191.95pt;z-index:251752960;mso-height-percent:200;mso-height-percent:200;mso-width-relative:margin;mso-height-relative:margin">
            <v:textbox style="mso-fit-shape-to-text:t">
              <w:txbxContent>
                <w:p w:rsidR="004B020C" w:rsidRDefault="004B020C" w:rsidP="00B04273">
                  <w:r>
                    <w:t>Running DRC as a precondition to command write_bitstream</w:t>
                  </w:r>
                </w:p>
                <w:p w:rsidR="004B020C" w:rsidRDefault="004B020C" w:rsidP="00B04273">
                  <w:r>
                    <w:t>INFO: [Drc 23-27] Running DRC with 2 threads</w:t>
                  </w:r>
                </w:p>
                <w:p w:rsidR="004B020C" w:rsidRDefault="004B020C" w:rsidP="00B82092">
                  <w:r>
                    <w:t>INFO: [Vivado 12-3199] DRC finished with 0 Errors, 270 Warnings, 231 Advisories</w:t>
                  </w:r>
                </w:p>
                <w:p w:rsidR="004B020C" w:rsidRDefault="004B020C" w:rsidP="00B82092">
                  <w:r>
                    <w:t>INFO: [Vivado 12-3200] Please refer to the DRC report (report_drc) for more information.</w:t>
                  </w:r>
                </w:p>
                <w:p w:rsidR="004B020C" w:rsidRDefault="004B020C" w:rsidP="00B82092">
                  <w:r>
                    <w:t>Loading data files...</w:t>
                  </w:r>
                </w:p>
                <w:p w:rsidR="004B020C" w:rsidRDefault="004B020C" w:rsidP="00B82092">
                  <w:r>
                    <w:t>Loading site data...</w:t>
                  </w:r>
                </w:p>
                <w:p w:rsidR="004B020C" w:rsidRDefault="004B020C" w:rsidP="00B82092">
                  <w:r>
                    <w:t>Loading route data...</w:t>
                  </w:r>
                </w:p>
                <w:p w:rsidR="004B020C" w:rsidRDefault="004B020C" w:rsidP="00B82092">
                  <w:r>
                    <w:t>Processing options...</w:t>
                  </w:r>
                </w:p>
                <w:p w:rsidR="004B020C" w:rsidRDefault="004B020C" w:rsidP="00B82092">
                  <w:r>
                    <w:t>Creating bitmap...</w:t>
                  </w:r>
                </w:p>
                <w:p w:rsidR="004B020C" w:rsidRDefault="004B020C" w:rsidP="00B82092">
                  <w:r>
                    <w:t>Creating bitstream...</w:t>
                  </w:r>
                </w:p>
                <w:p w:rsidR="004B020C" w:rsidRDefault="004B020C" w:rsidP="00B82092">
                  <w:r>
                    <w:t>Writing bitstream ./smo_rbf_system_wrapper.bit...</w:t>
                  </w:r>
                </w:p>
                <w:p w:rsidR="004B020C" w:rsidRDefault="004B020C" w:rsidP="00B82092">
                  <w:r>
                    <w:t>INFO: [Vivado 12-1842] Bitgen Completed Successfully.</w:t>
                  </w:r>
                </w:p>
                <w:p w:rsidR="004B020C" w:rsidRDefault="004B020C" w:rsidP="00B82092">
                  <w:r>
                    <w:t>INFO: [Project 1-118] WebTalk data collection is enabled (User setting is ON. Install Setting is ON.).</w:t>
                  </w:r>
                </w:p>
                <w:p w:rsidR="004B020C" w:rsidRDefault="004B020C" w:rsidP="00B82092">
                  <w:r>
                    <w:t>INFO: [Common 17-186] 'C:/Users/Owner/Desktop/SVM/SMO/smosynth/smosynth/smo_rbf/smo_rbf.runs/impl_1/usage_statistics_webtalk.xml' has been successfully sent to Xilinx on Wed May 27 00:21:54 2015. For additional details about this file, please refer to the WebTalk help file at C:/Xilinx/Vivado/2015.1/doc/webtalk_introduction.html.</w:t>
                  </w:r>
                </w:p>
                <w:p w:rsidR="004B020C" w:rsidRDefault="004B020C" w:rsidP="00B82092">
                  <w:r>
                    <w:t>INFO: [Common 17-83] Releasing license: Implementation</w:t>
                  </w:r>
                </w:p>
                <w:p w:rsidR="004B020C" w:rsidRDefault="004B020C" w:rsidP="00B82092">
                  <w:r>
                    <w:t>write_bitstream: Time (s): cpu = 00:01:24 ; elapsed = 00:01:46 . Memory (MB): peak = 1838.168 ; gain = 376.352</w:t>
                  </w:r>
                </w:p>
                <w:p w:rsidR="004B020C" w:rsidRDefault="004B020C" w:rsidP="00B82092">
                  <w:r>
                    <w:t>INFO: [Common 17-206] Exiting Vivado at Wed May 27 00:21:55 2015...</w:t>
                  </w:r>
                </w:p>
              </w:txbxContent>
            </v:textbox>
          </v:shape>
        </w:pict>
      </w: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Pr="00825469" w:rsidRDefault="00825469" w:rsidP="00150C59">
      <w:pPr>
        <w:rPr>
          <w:b/>
          <w:sz w:val="40"/>
          <w:szCs w:val="40"/>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150C59" w:rsidRDefault="00150C59" w:rsidP="00150C59">
      <w:pPr>
        <w:rPr>
          <w:b/>
          <w:sz w:val="40"/>
          <w:szCs w:val="40"/>
          <w:u w:val="single"/>
        </w:rPr>
      </w:pPr>
      <w:r w:rsidRPr="00150C59">
        <w:rPr>
          <w:b/>
          <w:sz w:val="40"/>
          <w:szCs w:val="40"/>
          <w:u w:val="single"/>
        </w:rPr>
        <w:lastRenderedPageBreak/>
        <w:t xml:space="preserve">APPENDIX </w:t>
      </w:r>
      <w:r w:rsidR="00E11AD9">
        <w:rPr>
          <w:b/>
          <w:sz w:val="40"/>
          <w:szCs w:val="40"/>
          <w:u w:val="single"/>
        </w:rPr>
        <w:t>K</w:t>
      </w:r>
    </w:p>
    <w:p w:rsidR="00E11AD9" w:rsidRDefault="00E11AD9" w:rsidP="00150C59">
      <w:pPr>
        <w:rPr>
          <w:sz w:val="40"/>
          <w:szCs w:val="40"/>
        </w:rPr>
      </w:pPr>
    </w:p>
    <w:p w:rsidR="00150C59" w:rsidRPr="00150F8E" w:rsidRDefault="00853B1D" w:rsidP="00150C59">
      <w:pPr>
        <w:rPr>
          <w:b/>
          <w:sz w:val="40"/>
          <w:szCs w:val="40"/>
        </w:rPr>
      </w:pPr>
      <w:r w:rsidRPr="00150F8E">
        <w:rPr>
          <w:b/>
          <w:sz w:val="40"/>
          <w:szCs w:val="40"/>
        </w:rPr>
        <w:t>1. Block diagram</w:t>
      </w:r>
      <w:r w:rsidR="00E11AD9" w:rsidRPr="00150F8E">
        <w:rPr>
          <w:b/>
          <w:sz w:val="40"/>
          <w:szCs w:val="40"/>
        </w:rPr>
        <w:t xml:space="preserve"> (for linear kernel)</w:t>
      </w:r>
      <w:r w:rsidRPr="00150F8E">
        <w:rPr>
          <w:b/>
          <w:sz w:val="40"/>
          <w:szCs w:val="40"/>
        </w:rPr>
        <w:t>:</w:t>
      </w:r>
    </w:p>
    <w:p w:rsidR="00853B1D" w:rsidRDefault="00E11AD9" w:rsidP="00150C59">
      <w:pPr>
        <w:rPr>
          <w:sz w:val="40"/>
          <w:szCs w:val="40"/>
        </w:rPr>
      </w:pPr>
      <w:r>
        <w:rPr>
          <w:noProof/>
          <w:sz w:val="40"/>
          <w:szCs w:val="40"/>
          <w:lang w:val="en-CA" w:eastAsia="en-CA"/>
        </w:rPr>
        <w:drawing>
          <wp:inline distT="0" distB="0" distL="0" distR="0">
            <wp:extent cx="6724650" cy="2781300"/>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6724650" cy="2781300"/>
                    </a:xfrm>
                    <a:prstGeom prst="rect">
                      <a:avLst/>
                    </a:prstGeom>
                    <a:noFill/>
                    <a:ln w="9525">
                      <a:noFill/>
                      <a:miter lim="800000"/>
                      <a:headEnd/>
                      <a:tailEnd/>
                    </a:ln>
                  </pic:spPr>
                </pic:pic>
              </a:graphicData>
            </a:graphic>
          </wp:inline>
        </w:drawing>
      </w:r>
    </w:p>
    <w:p w:rsidR="003E5F77" w:rsidRDefault="00E11AD9" w:rsidP="00150C59">
      <w:pPr>
        <w:rPr>
          <w:b/>
          <w:sz w:val="40"/>
          <w:szCs w:val="40"/>
        </w:rPr>
      </w:pPr>
      <w:r w:rsidRPr="00150F8E">
        <w:rPr>
          <w:b/>
          <w:sz w:val="40"/>
          <w:szCs w:val="40"/>
        </w:rPr>
        <w:t>2. Synthesized design</w:t>
      </w:r>
      <w:r w:rsidR="00150F8E">
        <w:rPr>
          <w:b/>
          <w:sz w:val="40"/>
          <w:szCs w:val="40"/>
        </w:rPr>
        <w:t xml:space="preserve"> (for linear kernel)</w:t>
      </w:r>
      <w:r w:rsidR="001E656F" w:rsidRPr="00150F8E">
        <w:rPr>
          <w:b/>
          <w:sz w:val="40"/>
          <w:szCs w:val="40"/>
        </w:rPr>
        <w:t>:</w:t>
      </w:r>
    </w:p>
    <w:p w:rsidR="00150F8E" w:rsidRPr="00150F8E" w:rsidRDefault="00150F8E" w:rsidP="00150C59">
      <w:pPr>
        <w:rPr>
          <w:b/>
          <w:sz w:val="40"/>
          <w:szCs w:val="40"/>
        </w:rPr>
      </w:pPr>
    </w:p>
    <w:p w:rsidR="007508EA" w:rsidRDefault="00E11AD9" w:rsidP="00150F8E">
      <w:pPr>
        <w:jc w:val="center"/>
        <w:rPr>
          <w:sz w:val="40"/>
          <w:szCs w:val="40"/>
        </w:rPr>
      </w:pPr>
      <w:r>
        <w:rPr>
          <w:noProof/>
          <w:sz w:val="40"/>
          <w:szCs w:val="40"/>
          <w:lang w:val="en-CA" w:eastAsia="en-CA"/>
        </w:rPr>
        <w:drawing>
          <wp:inline distT="0" distB="0" distL="0" distR="0">
            <wp:extent cx="4638675" cy="3400425"/>
            <wp:effectExtent l="19050" t="0" r="952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4638675" cy="3400425"/>
                    </a:xfrm>
                    <a:prstGeom prst="rect">
                      <a:avLst/>
                    </a:prstGeom>
                    <a:noFill/>
                    <a:ln w="9525">
                      <a:noFill/>
                      <a:miter lim="800000"/>
                      <a:headEnd/>
                      <a:tailEnd/>
                    </a:ln>
                  </pic:spPr>
                </pic:pic>
              </a:graphicData>
            </a:graphic>
          </wp:inline>
        </w:drawing>
      </w: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b/>
          <w:sz w:val="40"/>
          <w:szCs w:val="40"/>
        </w:rPr>
      </w:pPr>
      <w:r w:rsidRPr="00150F8E">
        <w:rPr>
          <w:b/>
          <w:sz w:val="40"/>
          <w:szCs w:val="40"/>
        </w:rPr>
        <w:lastRenderedPageBreak/>
        <w:t>3. Implemented design (for linear kernel):</w:t>
      </w:r>
    </w:p>
    <w:p w:rsidR="00565E7C" w:rsidRPr="00150F8E" w:rsidRDefault="00565E7C" w:rsidP="00150F8E">
      <w:pPr>
        <w:rPr>
          <w:b/>
          <w:sz w:val="40"/>
          <w:szCs w:val="40"/>
        </w:rPr>
      </w:pPr>
    </w:p>
    <w:p w:rsidR="00150F8E" w:rsidRDefault="002B73E3" w:rsidP="00150F8E">
      <w:pPr>
        <w:rPr>
          <w:sz w:val="40"/>
          <w:szCs w:val="40"/>
        </w:rPr>
      </w:pPr>
      <w:r>
        <w:rPr>
          <w:noProof/>
          <w:sz w:val="40"/>
          <w:szCs w:val="40"/>
          <w:lang w:val="en-CA" w:eastAsia="en-CA"/>
        </w:rPr>
        <w:drawing>
          <wp:inline distT="0" distB="0" distL="0" distR="0">
            <wp:extent cx="6724650" cy="378142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2B73E3" w:rsidRDefault="002B73E3" w:rsidP="00150F8E">
      <w:pPr>
        <w:rPr>
          <w:sz w:val="40"/>
          <w:szCs w:val="40"/>
        </w:rPr>
      </w:pPr>
    </w:p>
    <w:p w:rsidR="002B73E3" w:rsidRDefault="002B73E3" w:rsidP="00150F8E">
      <w:pPr>
        <w:rPr>
          <w:b/>
          <w:sz w:val="40"/>
          <w:szCs w:val="40"/>
        </w:rPr>
      </w:pPr>
      <w:r w:rsidRPr="002B73E3">
        <w:rPr>
          <w:b/>
          <w:sz w:val="40"/>
          <w:szCs w:val="40"/>
        </w:rPr>
        <w:t>4. Block diagram (for polynomial kernel):</w:t>
      </w:r>
    </w:p>
    <w:p w:rsidR="00FC7E7B" w:rsidRPr="002B73E3" w:rsidRDefault="00FC7E7B" w:rsidP="00150F8E">
      <w:pPr>
        <w:rPr>
          <w:b/>
          <w:sz w:val="40"/>
          <w:szCs w:val="40"/>
        </w:rPr>
      </w:pPr>
    </w:p>
    <w:p w:rsidR="002B73E3" w:rsidRDefault="00FC7E7B" w:rsidP="00150F8E">
      <w:pPr>
        <w:rPr>
          <w:sz w:val="40"/>
          <w:szCs w:val="40"/>
        </w:rPr>
      </w:pPr>
      <w:r>
        <w:rPr>
          <w:noProof/>
          <w:sz w:val="40"/>
          <w:szCs w:val="40"/>
          <w:lang w:val="en-CA" w:eastAsia="en-CA"/>
        </w:rPr>
        <w:drawing>
          <wp:inline distT="0" distB="0" distL="0" distR="0">
            <wp:extent cx="6724650" cy="3781425"/>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2C37C0" w:rsidRDefault="002C37C0" w:rsidP="00150C59">
      <w:pPr>
        <w:ind w:firstLine="720"/>
        <w:rPr>
          <w:sz w:val="40"/>
          <w:szCs w:val="40"/>
        </w:rPr>
      </w:pPr>
    </w:p>
    <w:p w:rsidR="00150C59" w:rsidRDefault="00150C59" w:rsidP="00150C59">
      <w:pPr>
        <w:ind w:firstLine="720"/>
        <w:rPr>
          <w:sz w:val="40"/>
          <w:szCs w:val="40"/>
        </w:rPr>
      </w:pPr>
    </w:p>
    <w:p w:rsidR="00150C59" w:rsidRDefault="00565E7C" w:rsidP="00565E7C">
      <w:pPr>
        <w:rPr>
          <w:b/>
          <w:sz w:val="40"/>
          <w:szCs w:val="40"/>
        </w:rPr>
      </w:pPr>
      <w:r w:rsidRPr="00565E7C">
        <w:rPr>
          <w:b/>
          <w:sz w:val="40"/>
          <w:szCs w:val="40"/>
        </w:rPr>
        <w:lastRenderedPageBreak/>
        <w:t>5. Synthesized design (for polynomial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r>
        <w:rPr>
          <w:b/>
          <w:sz w:val="40"/>
          <w:szCs w:val="40"/>
        </w:rPr>
        <w:t>6. Implemented design (for polynomial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p>
    <w:p w:rsidR="00565E7C" w:rsidRDefault="00565E7C" w:rsidP="00565E7C">
      <w:pPr>
        <w:rPr>
          <w:b/>
          <w:sz w:val="40"/>
          <w:szCs w:val="40"/>
        </w:rPr>
      </w:pPr>
      <w:r>
        <w:rPr>
          <w:b/>
          <w:sz w:val="40"/>
          <w:szCs w:val="40"/>
        </w:rPr>
        <w:lastRenderedPageBreak/>
        <w:t>7. Block diagram (for radial basis function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r>
        <w:rPr>
          <w:b/>
          <w:sz w:val="40"/>
          <w:szCs w:val="40"/>
        </w:rPr>
        <w:t>8. Synthesized design (for radial basis function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0E5825" w:rsidRDefault="000E5825" w:rsidP="00565E7C">
      <w:pPr>
        <w:rPr>
          <w:b/>
          <w:sz w:val="40"/>
          <w:szCs w:val="40"/>
        </w:rPr>
      </w:pPr>
    </w:p>
    <w:p w:rsidR="000E5825" w:rsidRDefault="000E5825" w:rsidP="00565E7C">
      <w:pPr>
        <w:rPr>
          <w:b/>
          <w:sz w:val="40"/>
          <w:szCs w:val="40"/>
        </w:rPr>
      </w:pPr>
    </w:p>
    <w:p w:rsidR="000E5825" w:rsidRDefault="000E5825" w:rsidP="00565E7C">
      <w:pPr>
        <w:rPr>
          <w:b/>
          <w:sz w:val="40"/>
          <w:szCs w:val="40"/>
        </w:rPr>
      </w:pPr>
      <w:r>
        <w:rPr>
          <w:b/>
          <w:sz w:val="40"/>
          <w:szCs w:val="40"/>
        </w:rPr>
        <w:lastRenderedPageBreak/>
        <w:t>9. Implemented design (for radial basis function kernel):</w:t>
      </w:r>
    </w:p>
    <w:p w:rsidR="000E5825" w:rsidRDefault="000E5825" w:rsidP="00565E7C">
      <w:pPr>
        <w:rPr>
          <w:b/>
          <w:sz w:val="40"/>
          <w:szCs w:val="40"/>
        </w:rPr>
      </w:pPr>
    </w:p>
    <w:p w:rsidR="000E5825" w:rsidRPr="00565E7C" w:rsidRDefault="00FF0861" w:rsidP="00565E7C">
      <w:pPr>
        <w:rPr>
          <w:b/>
          <w:sz w:val="40"/>
          <w:szCs w:val="40"/>
        </w:rPr>
      </w:pPr>
      <w:r>
        <w:rPr>
          <w:b/>
          <w:noProof/>
          <w:sz w:val="40"/>
          <w:szCs w:val="40"/>
          <w:lang w:val="en-CA" w:eastAsia="en-CA"/>
        </w:rPr>
        <w:drawing>
          <wp:inline distT="0" distB="0" distL="0" distR="0">
            <wp:extent cx="6724650" cy="37814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sectPr w:rsidR="000E5825" w:rsidRPr="00565E7C" w:rsidSect="00D77DB7">
      <w:type w:val="continuous"/>
      <w:pgSz w:w="11920" w:h="16840"/>
      <w:pgMar w:top="980" w:right="700" w:bottom="280" w:left="620" w:header="720" w:footer="720" w:gutter="0"/>
      <w:cols w:space="720" w:equalWidth="0">
        <w:col w:w="10600" w:space="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75C" w:rsidRDefault="00BB175C" w:rsidP="00CC504F">
      <w:r>
        <w:separator/>
      </w:r>
    </w:p>
  </w:endnote>
  <w:endnote w:type="continuationSeparator" w:id="0">
    <w:p w:rsidR="00BB175C" w:rsidRDefault="00BB175C" w:rsidP="00CC50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75C" w:rsidRDefault="00BB175C" w:rsidP="00CC504F">
      <w:r>
        <w:separator/>
      </w:r>
    </w:p>
  </w:footnote>
  <w:footnote w:type="continuationSeparator" w:id="0">
    <w:p w:rsidR="00BB175C" w:rsidRDefault="00BB175C" w:rsidP="00CC50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451"/>
    <w:multiLevelType w:val="multilevel"/>
    <w:tmpl w:val="8208FCE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nsid w:val="0D646564"/>
    <w:multiLevelType w:val="hybridMultilevel"/>
    <w:tmpl w:val="F57400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1C21DF"/>
    <w:multiLevelType w:val="hybridMultilevel"/>
    <w:tmpl w:val="4A643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DF4F46"/>
    <w:multiLevelType w:val="hybridMultilevel"/>
    <w:tmpl w:val="C78AA2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0A0B54"/>
    <w:multiLevelType w:val="hybridMultilevel"/>
    <w:tmpl w:val="A60CAC52"/>
    <w:lvl w:ilvl="0" w:tplc="10090001">
      <w:start w:val="1"/>
      <w:numFmt w:val="bullet"/>
      <w:lvlText w:val=""/>
      <w:lvlJc w:val="left"/>
      <w:pPr>
        <w:ind w:left="721" w:hanging="360"/>
      </w:pPr>
      <w:rPr>
        <w:rFonts w:ascii="Symbol" w:hAnsi="Symbol" w:hint="default"/>
      </w:rPr>
    </w:lvl>
    <w:lvl w:ilvl="1" w:tplc="10090003" w:tentative="1">
      <w:start w:val="1"/>
      <w:numFmt w:val="bullet"/>
      <w:lvlText w:val="o"/>
      <w:lvlJc w:val="left"/>
      <w:pPr>
        <w:ind w:left="1441" w:hanging="360"/>
      </w:pPr>
      <w:rPr>
        <w:rFonts w:ascii="Courier New" w:hAnsi="Courier New" w:cs="Courier New" w:hint="default"/>
      </w:rPr>
    </w:lvl>
    <w:lvl w:ilvl="2" w:tplc="10090005" w:tentative="1">
      <w:start w:val="1"/>
      <w:numFmt w:val="bullet"/>
      <w:lvlText w:val=""/>
      <w:lvlJc w:val="left"/>
      <w:pPr>
        <w:ind w:left="2161" w:hanging="360"/>
      </w:pPr>
      <w:rPr>
        <w:rFonts w:ascii="Wingdings" w:hAnsi="Wingdings" w:hint="default"/>
      </w:rPr>
    </w:lvl>
    <w:lvl w:ilvl="3" w:tplc="10090001" w:tentative="1">
      <w:start w:val="1"/>
      <w:numFmt w:val="bullet"/>
      <w:lvlText w:val=""/>
      <w:lvlJc w:val="left"/>
      <w:pPr>
        <w:ind w:left="2881" w:hanging="360"/>
      </w:pPr>
      <w:rPr>
        <w:rFonts w:ascii="Symbol" w:hAnsi="Symbol" w:hint="default"/>
      </w:rPr>
    </w:lvl>
    <w:lvl w:ilvl="4" w:tplc="10090003" w:tentative="1">
      <w:start w:val="1"/>
      <w:numFmt w:val="bullet"/>
      <w:lvlText w:val="o"/>
      <w:lvlJc w:val="left"/>
      <w:pPr>
        <w:ind w:left="3601" w:hanging="360"/>
      </w:pPr>
      <w:rPr>
        <w:rFonts w:ascii="Courier New" w:hAnsi="Courier New" w:cs="Courier New" w:hint="default"/>
      </w:rPr>
    </w:lvl>
    <w:lvl w:ilvl="5" w:tplc="10090005" w:tentative="1">
      <w:start w:val="1"/>
      <w:numFmt w:val="bullet"/>
      <w:lvlText w:val=""/>
      <w:lvlJc w:val="left"/>
      <w:pPr>
        <w:ind w:left="4321" w:hanging="360"/>
      </w:pPr>
      <w:rPr>
        <w:rFonts w:ascii="Wingdings" w:hAnsi="Wingdings" w:hint="default"/>
      </w:rPr>
    </w:lvl>
    <w:lvl w:ilvl="6" w:tplc="10090001" w:tentative="1">
      <w:start w:val="1"/>
      <w:numFmt w:val="bullet"/>
      <w:lvlText w:val=""/>
      <w:lvlJc w:val="left"/>
      <w:pPr>
        <w:ind w:left="5041" w:hanging="360"/>
      </w:pPr>
      <w:rPr>
        <w:rFonts w:ascii="Symbol" w:hAnsi="Symbol" w:hint="default"/>
      </w:rPr>
    </w:lvl>
    <w:lvl w:ilvl="7" w:tplc="10090003" w:tentative="1">
      <w:start w:val="1"/>
      <w:numFmt w:val="bullet"/>
      <w:lvlText w:val="o"/>
      <w:lvlJc w:val="left"/>
      <w:pPr>
        <w:ind w:left="5761" w:hanging="360"/>
      </w:pPr>
      <w:rPr>
        <w:rFonts w:ascii="Courier New" w:hAnsi="Courier New" w:cs="Courier New" w:hint="default"/>
      </w:rPr>
    </w:lvl>
    <w:lvl w:ilvl="8" w:tplc="10090005" w:tentative="1">
      <w:start w:val="1"/>
      <w:numFmt w:val="bullet"/>
      <w:lvlText w:val=""/>
      <w:lvlJc w:val="left"/>
      <w:pPr>
        <w:ind w:left="6481" w:hanging="360"/>
      </w:pPr>
      <w:rPr>
        <w:rFonts w:ascii="Wingdings" w:hAnsi="Wingdings" w:hint="default"/>
      </w:rPr>
    </w:lvl>
  </w:abstractNum>
  <w:abstractNum w:abstractNumId="5">
    <w:nsid w:val="17873A63"/>
    <w:multiLevelType w:val="hybridMultilevel"/>
    <w:tmpl w:val="6C022614"/>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6">
    <w:nsid w:val="1EB65A89"/>
    <w:multiLevelType w:val="hybridMultilevel"/>
    <w:tmpl w:val="19321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743012A"/>
    <w:multiLevelType w:val="hybridMultilevel"/>
    <w:tmpl w:val="9FC619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AFC3C80"/>
    <w:multiLevelType w:val="hybridMultilevel"/>
    <w:tmpl w:val="71AAF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9F530D4"/>
    <w:multiLevelType w:val="multilevel"/>
    <w:tmpl w:val="BDF6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612294"/>
    <w:multiLevelType w:val="hybridMultilevel"/>
    <w:tmpl w:val="8BA49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41706A"/>
    <w:multiLevelType w:val="hybridMultilevel"/>
    <w:tmpl w:val="A6CA3A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72871E9"/>
    <w:multiLevelType w:val="hybridMultilevel"/>
    <w:tmpl w:val="6AA6C2DA"/>
    <w:lvl w:ilvl="0" w:tplc="10090001">
      <w:start w:val="1"/>
      <w:numFmt w:val="bullet"/>
      <w:lvlText w:val=""/>
      <w:lvlJc w:val="left"/>
      <w:pPr>
        <w:ind w:left="750" w:hanging="360"/>
      </w:pPr>
      <w:rPr>
        <w:rFonts w:ascii="Symbol" w:hAnsi="Symbol" w:hint="default"/>
      </w:rPr>
    </w:lvl>
    <w:lvl w:ilvl="1" w:tplc="10090003" w:tentative="1">
      <w:start w:val="1"/>
      <w:numFmt w:val="bullet"/>
      <w:lvlText w:val="o"/>
      <w:lvlJc w:val="left"/>
      <w:pPr>
        <w:ind w:left="1470" w:hanging="360"/>
      </w:pPr>
      <w:rPr>
        <w:rFonts w:ascii="Courier New" w:hAnsi="Courier New" w:cs="Courier New" w:hint="default"/>
      </w:rPr>
    </w:lvl>
    <w:lvl w:ilvl="2" w:tplc="10090005" w:tentative="1">
      <w:start w:val="1"/>
      <w:numFmt w:val="bullet"/>
      <w:lvlText w:val=""/>
      <w:lvlJc w:val="left"/>
      <w:pPr>
        <w:ind w:left="2190" w:hanging="360"/>
      </w:pPr>
      <w:rPr>
        <w:rFonts w:ascii="Wingdings" w:hAnsi="Wingdings" w:hint="default"/>
      </w:rPr>
    </w:lvl>
    <w:lvl w:ilvl="3" w:tplc="10090001" w:tentative="1">
      <w:start w:val="1"/>
      <w:numFmt w:val="bullet"/>
      <w:lvlText w:val=""/>
      <w:lvlJc w:val="left"/>
      <w:pPr>
        <w:ind w:left="2910" w:hanging="360"/>
      </w:pPr>
      <w:rPr>
        <w:rFonts w:ascii="Symbol" w:hAnsi="Symbol" w:hint="default"/>
      </w:rPr>
    </w:lvl>
    <w:lvl w:ilvl="4" w:tplc="10090003" w:tentative="1">
      <w:start w:val="1"/>
      <w:numFmt w:val="bullet"/>
      <w:lvlText w:val="o"/>
      <w:lvlJc w:val="left"/>
      <w:pPr>
        <w:ind w:left="3630" w:hanging="360"/>
      </w:pPr>
      <w:rPr>
        <w:rFonts w:ascii="Courier New" w:hAnsi="Courier New" w:cs="Courier New" w:hint="default"/>
      </w:rPr>
    </w:lvl>
    <w:lvl w:ilvl="5" w:tplc="10090005" w:tentative="1">
      <w:start w:val="1"/>
      <w:numFmt w:val="bullet"/>
      <w:lvlText w:val=""/>
      <w:lvlJc w:val="left"/>
      <w:pPr>
        <w:ind w:left="4350" w:hanging="360"/>
      </w:pPr>
      <w:rPr>
        <w:rFonts w:ascii="Wingdings" w:hAnsi="Wingdings" w:hint="default"/>
      </w:rPr>
    </w:lvl>
    <w:lvl w:ilvl="6" w:tplc="10090001" w:tentative="1">
      <w:start w:val="1"/>
      <w:numFmt w:val="bullet"/>
      <w:lvlText w:val=""/>
      <w:lvlJc w:val="left"/>
      <w:pPr>
        <w:ind w:left="5070" w:hanging="360"/>
      </w:pPr>
      <w:rPr>
        <w:rFonts w:ascii="Symbol" w:hAnsi="Symbol" w:hint="default"/>
      </w:rPr>
    </w:lvl>
    <w:lvl w:ilvl="7" w:tplc="10090003" w:tentative="1">
      <w:start w:val="1"/>
      <w:numFmt w:val="bullet"/>
      <w:lvlText w:val="o"/>
      <w:lvlJc w:val="left"/>
      <w:pPr>
        <w:ind w:left="5790" w:hanging="360"/>
      </w:pPr>
      <w:rPr>
        <w:rFonts w:ascii="Courier New" w:hAnsi="Courier New" w:cs="Courier New" w:hint="default"/>
      </w:rPr>
    </w:lvl>
    <w:lvl w:ilvl="8" w:tplc="10090005" w:tentative="1">
      <w:start w:val="1"/>
      <w:numFmt w:val="bullet"/>
      <w:lvlText w:val=""/>
      <w:lvlJc w:val="left"/>
      <w:pPr>
        <w:ind w:left="6510" w:hanging="360"/>
      </w:pPr>
      <w:rPr>
        <w:rFonts w:ascii="Wingdings" w:hAnsi="Wingdings" w:hint="default"/>
      </w:rPr>
    </w:lvl>
  </w:abstractNum>
  <w:abstractNum w:abstractNumId="13">
    <w:nsid w:val="57DB27A9"/>
    <w:multiLevelType w:val="multilevel"/>
    <w:tmpl w:val="60F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AC6246"/>
    <w:multiLevelType w:val="hybridMultilevel"/>
    <w:tmpl w:val="BC5EF2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9D93561"/>
    <w:multiLevelType w:val="hybridMultilevel"/>
    <w:tmpl w:val="3718F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F110F0"/>
    <w:multiLevelType w:val="hybridMultilevel"/>
    <w:tmpl w:val="D2884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E72F88"/>
    <w:multiLevelType w:val="hybridMultilevel"/>
    <w:tmpl w:val="425673C8"/>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18">
    <w:nsid w:val="7B5B2E14"/>
    <w:multiLevelType w:val="hybridMultilevel"/>
    <w:tmpl w:val="BF781474"/>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abstractNumId w:val="0"/>
  </w:num>
  <w:num w:numId="2">
    <w:abstractNumId w:val="4"/>
  </w:num>
  <w:num w:numId="3">
    <w:abstractNumId w:val="18"/>
  </w:num>
  <w:num w:numId="4">
    <w:abstractNumId w:val="14"/>
  </w:num>
  <w:num w:numId="5">
    <w:abstractNumId w:val="7"/>
  </w:num>
  <w:num w:numId="6">
    <w:abstractNumId w:val="17"/>
  </w:num>
  <w:num w:numId="7">
    <w:abstractNumId w:val="2"/>
  </w:num>
  <w:num w:numId="8">
    <w:abstractNumId w:val="8"/>
  </w:num>
  <w:num w:numId="9">
    <w:abstractNumId w:val="11"/>
  </w:num>
  <w:num w:numId="10">
    <w:abstractNumId w:val="16"/>
  </w:num>
  <w:num w:numId="11">
    <w:abstractNumId w:val="1"/>
  </w:num>
  <w:num w:numId="12">
    <w:abstractNumId w:val="10"/>
  </w:num>
  <w:num w:numId="13">
    <w:abstractNumId w:val="15"/>
  </w:num>
  <w:num w:numId="14">
    <w:abstractNumId w:val="9"/>
  </w:num>
  <w:num w:numId="15">
    <w:abstractNumId w:val="13"/>
  </w:num>
  <w:num w:numId="16">
    <w:abstractNumId w:val="12"/>
  </w:num>
  <w:num w:numId="17">
    <w:abstractNumId w:val="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revisionView w:inkAnnotations="0"/>
  <w:defaultTabStop w:val="720"/>
  <w:characterSpacingControl w:val="doNotCompress"/>
  <w:footnotePr>
    <w:footnote w:id="-1"/>
    <w:footnote w:id="0"/>
  </w:footnotePr>
  <w:endnotePr>
    <w:endnote w:id="-1"/>
    <w:endnote w:id="0"/>
  </w:endnotePr>
  <w:compat/>
  <w:rsids>
    <w:rsidRoot w:val="00BA19AF"/>
    <w:rsid w:val="000016B7"/>
    <w:rsid w:val="0000627F"/>
    <w:rsid w:val="00006A3D"/>
    <w:rsid w:val="000137EA"/>
    <w:rsid w:val="0001433A"/>
    <w:rsid w:val="0001433C"/>
    <w:rsid w:val="00022DF2"/>
    <w:rsid w:val="00025250"/>
    <w:rsid w:val="00026818"/>
    <w:rsid w:val="000318DA"/>
    <w:rsid w:val="00031D6D"/>
    <w:rsid w:val="000348CD"/>
    <w:rsid w:val="00035B91"/>
    <w:rsid w:val="00041BBC"/>
    <w:rsid w:val="0004205F"/>
    <w:rsid w:val="0004230D"/>
    <w:rsid w:val="00044049"/>
    <w:rsid w:val="000466E5"/>
    <w:rsid w:val="000471A1"/>
    <w:rsid w:val="00061CBC"/>
    <w:rsid w:val="00062CB9"/>
    <w:rsid w:val="0008168C"/>
    <w:rsid w:val="00084014"/>
    <w:rsid w:val="000852DE"/>
    <w:rsid w:val="0009148E"/>
    <w:rsid w:val="0009223F"/>
    <w:rsid w:val="0009286F"/>
    <w:rsid w:val="00092A99"/>
    <w:rsid w:val="000A02DB"/>
    <w:rsid w:val="000A0AE1"/>
    <w:rsid w:val="000A2EF7"/>
    <w:rsid w:val="000A3539"/>
    <w:rsid w:val="000A58F1"/>
    <w:rsid w:val="000B0073"/>
    <w:rsid w:val="000B08E3"/>
    <w:rsid w:val="000B0C47"/>
    <w:rsid w:val="000B2CA4"/>
    <w:rsid w:val="000B614D"/>
    <w:rsid w:val="000C4160"/>
    <w:rsid w:val="000C4EB4"/>
    <w:rsid w:val="000C734F"/>
    <w:rsid w:val="000C73AE"/>
    <w:rsid w:val="000C77C0"/>
    <w:rsid w:val="000D3855"/>
    <w:rsid w:val="000D389B"/>
    <w:rsid w:val="000D5E0A"/>
    <w:rsid w:val="000D7341"/>
    <w:rsid w:val="000D7703"/>
    <w:rsid w:val="000D7D6B"/>
    <w:rsid w:val="000E0982"/>
    <w:rsid w:val="000E4846"/>
    <w:rsid w:val="000E4D92"/>
    <w:rsid w:val="000E5825"/>
    <w:rsid w:val="000E7095"/>
    <w:rsid w:val="000F081D"/>
    <w:rsid w:val="000F13FB"/>
    <w:rsid w:val="000F5AC6"/>
    <w:rsid w:val="001020F1"/>
    <w:rsid w:val="00102439"/>
    <w:rsid w:val="00103797"/>
    <w:rsid w:val="00104826"/>
    <w:rsid w:val="001056E2"/>
    <w:rsid w:val="001113B7"/>
    <w:rsid w:val="001127F5"/>
    <w:rsid w:val="001142C2"/>
    <w:rsid w:val="00114667"/>
    <w:rsid w:val="00116328"/>
    <w:rsid w:val="0013555A"/>
    <w:rsid w:val="00136E7A"/>
    <w:rsid w:val="00150C59"/>
    <w:rsid w:val="00150F8E"/>
    <w:rsid w:val="001536E5"/>
    <w:rsid w:val="00156ADA"/>
    <w:rsid w:val="00157901"/>
    <w:rsid w:val="00160D69"/>
    <w:rsid w:val="0016606E"/>
    <w:rsid w:val="00171F71"/>
    <w:rsid w:val="0018371A"/>
    <w:rsid w:val="00186275"/>
    <w:rsid w:val="001A01C0"/>
    <w:rsid w:val="001A36BA"/>
    <w:rsid w:val="001B09B4"/>
    <w:rsid w:val="001B402B"/>
    <w:rsid w:val="001B7583"/>
    <w:rsid w:val="001C0373"/>
    <w:rsid w:val="001C0A10"/>
    <w:rsid w:val="001C42DC"/>
    <w:rsid w:val="001C45DC"/>
    <w:rsid w:val="001C733E"/>
    <w:rsid w:val="001D04E9"/>
    <w:rsid w:val="001D412F"/>
    <w:rsid w:val="001E0085"/>
    <w:rsid w:val="001E656F"/>
    <w:rsid w:val="001E78B2"/>
    <w:rsid w:val="00200F16"/>
    <w:rsid w:val="0020637F"/>
    <w:rsid w:val="00207D08"/>
    <w:rsid w:val="0021592B"/>
    <w:rsid w:val="00217427"/>
    <w:rsid w:val="00217E92"/>
    <w:rsid w:val="002217F0"/>
    <w:rsid w:val="00224094"/>
    <w:rsid w:val="00225C44"/>
    <w:rsid w:val="00226151"/>
    <w:rsid w:val="00227507"/>
    <w:rsid w:val="00231657"/>
    <w:rsid w:val="00237E7D"/>
    <w:rsid w:val="00241730"/>
    <w:rsid w:val="00241987"/>
    <w:rsid w:val="002423D6"/>
    <w:rsid w:val="002449B5"/>
    <w:rsid w:val="002503BB"/>
    <w:rsid w:val="002539CF"/>
    <w:rsid w:val="00253BD0"/>
    <w:rsid w:val="0026111D"/>
    <w:rsid w:val="00282E61"/>
    <w:rsid w:val="002903B0"/>
    <w:rsid w:val="002905A7"/>
    <w:rsid w:val="00291EFE"/>
    <w:rsid w:val="002977E4"/>
    <w:rsid w:val="002A21A6"/>
    <w:rsid w:val="002A2957"/>
    <w:rsid w:val="002B654C"/>
    <w:rsid w:val="002B73AD"/>
    <w:rsid w:val="002B73E3"/>
    <w:rsid w:val="002C14EF"/>
    <w:rsid w:val="002C1EF6"/>
    <w:rsid w:val="002C37C0"/>
    <w:rsid w:val="002C4C56"/>
    <w:rsid w:val="002C6A25"/>
    <w:rsid w:val="002D3635"/>
    <w:rsid w:val="002D5506"/>
    <w:rsid w:val="002E0C92"/>
    <w:rsid w:val="002E37F8"/>
    <w:rsid w:val="002E4427"/>
    <w:rsid w:val="002E4F34"/>
    <w:rsid w:val="002E6E24"/>
    <w:rsid w:val="002E7212"/>
    <w:rsid w:val="002F4108"/>
    <w:rsid w:val="002F773E"/>
    <w:rsid w:val="002F774A"/>
    <w:rsid w:val="00303CA2"/>
    <w:rsid w:val="00315371"/>
    <w:rsid w:val="003220A5"/>
    <w:rsid w:val="00331B2B"/>
    <w:rsid w:val="003334A0"/>
    <w:rsid w:val="003350C6"/>
    <w:rsid w:val="003404FE"/>
    <w:rsid w:val="0034135D"/>
    <w:rsid w:val="0034597F"/>
    <w:rsid w:val="00346DB7"/>
    <w:rsid w:val="0035465F"/>
    <w:rsid w:val="003575AE"/>
    <w:rsid w:val="00362544"/>
    <w:rsid w:val="00366263"/>
    <w:rsid w:val="00375019"/>
    <w:rsid w:val="00376D34"/>
    <w:rsid w:val="00377F84"/>
    <w:rsid w:val="003801E7"/>
    <w:rsid w:val="00380FC9"/>
    <w:rsid w:val="00385D50"/>
    <w:rsid w:val="00385DC0"/>
    <w:rsid w:val="00393CA1"/>
    <w:rsid w:val="00395657"/>
    <w:rsid w:val="003967DF"/>
    <w:rsid w:val="00396BF9"/>
    <w:rsid w:val="00397C7A"/>
    <w:rsid w:val="003A7B86"/>
    <w:rsid w:val="003C29FB"/>
    <w:rsid w:val="003C2E91"/>
    <w:rsid w:val="003C4770"/>
    <w:rsid w:val="003D0249"/>
    <w:rsid w:val="003D219B"/>
    <w:rsid w:val="003D247D"/>
    <w:rsid w:val="003D324F"/>
    <w:rsid w:val="003D6CB9"/>
    <w:rsid w:val="003D6F0C"/>
    <w:rsid w:val="003D79EF"/>
    <w:rsid w:val="003D7DAB"/>
    <w:rsid w:val="003E1B02"/>
    <w:rsid w:val="003E5F77"/>
    <w:rsid w:val="003F318B"/>
    <w:rsid w:val="003F56BF"/>
    <w:rsid w:val="004000BA"/>
    <w:rsid w:val="004110CE"/>
    <w:rsid w:val="00414022"/>
    <w:rsid w:val="004263DD"/>
    <w:rsid w:val="00427844"/>
    <w:rsid w:val="0043112B"/>
    <w:rsid w:val="00433116"/>
    <w:rsid w:val="00434905"/>
    <w:rsid w:val="0043734C"/>
    <w:rsid w:val="004404F1"/>
    <w:rsid w:val="00441CE5"/>
    <w:rsid w:val="004432CF"/>
    <w:rsid w:val="00445849"/>
    <w:rsid w:val="00457ADF"/>
    <w:rsid w:val="004605B6"/>
    <w:rsid w:val="00474547"/>
    <w:rsid w:val="00474B6E"/>
    <w:rsid w:val="00482AE6"/>
    <w:rsid w:val="00483447"/>
    <w:rsid w:val="004842E1"/>
    <w:rsid w:val="004875DA"/>
    <w:rsid w:val="0049092E"/>
    <w:rsid w:val="00490987"/>
    <w:rsid w:val="00494978"/>
    <w:rsid w:val="004971D7"/>
    <w:rsid w:val="004A1974"/>
    <w:rsid w:val="004A2133"/>
    <w:rsid w:val="004A2982"/>
    <w:rsid w:val="004A321D"/>
    <w:rsid w:val="004A3BFE"/>
    <w:rsid w:val="004A41D2"/>
    <w:rsid w:val="004A4C49"/>
    <w:rsid w:val="004A6E04"/>
    <w:rsid w:val="004B020C"/>
    <w:rsid w:val="004B04DC"/>
    <w:rsid w:val="004B3497"/>
    <w:rsid w:val="004B53BE"/>
    <w:rsid w:val="004B6E74"/>
    <w:rsid w:val="004B7379"/>
    <w:rsid w:val="004C4CC7"/>
    <w:rsid w:val="004C5FA9"/>
    <w:rsid w:val="004D0E56"/>
    <w:rsid w:val="004E71C7"/>
    <w:rsid w:val="004F4D1A"/>
    <w:rsid w:val="004F5654"/>
    <w:rsid w:val="004F6F1F"/>
    <w:rsid w:val="004F746B"/>
    <w:rsid w:val="005024B0"/>
    <w:rsid w:val="00503382"/>
    <w:rsid w:val="0050380C"/>
    <w:rsid w:val="00506B7C"/>
    <w:rsid w:val="00507A8E"/>
    <w:rsid w:val="00507F57"/>
    <w:rsid w:val="00517779"/>
    <w:rsid w:val="00521293"/>
    <w:rsid w:val="00521756"/>
    <w:rsid w:val="005236C6"/>
    <w:rsid w:val="0053161A"/>
    <w:rsid w:val="005323E1"/>
    <w:rsid w:val="00534669"/>
    <w:rsid w:val="00534DB6"/>
    <w:rsid w:val="00535C3C"/>
    <w:rsid w:val="00537A89"/>
    <w:rsid w:val="00540F86"/>
    <w:rsid w:val="00542109"/>
    <w:rsid w:val="00544028"/>
    <w:rsid w:val="00545EF7"/>
    <w:rsid w:val="0054767C"/>
    <w:rsid w:val="00550C1D"/>
    <w:rsid w:val="005515AC"/>
    <w:rsid w:val="00562192"/>
    <w:rsid w:val="00565E7C"/>
    <w:rsid w:val="005728F5"/>
    <w:rsid w:val="0057365E"/>
    <w:rsid w:val="005738AE"/>
    <w:rsid w:val="00573B80"/>
    <w:rsid w:val="005806B9"/>
    <w:rsid w:val="00584345"/>
    <w:rsid w:val="005856A6"/>
    <w:rsid w:val="00585B72"/>
    <w:rsid w:val="00586393"/>
    <w:rsid w:val="00596CC8"/>
    <w:rsid w:val="00597069"/>
    <w:rsid w:val="005A214D"/>
    <w:rsid w:val="005A6692"/>
    <w:rsid w:val="005B0707"/>
    <w:rsid w:val="005B3596"/>
    <w:rsid w:val="005B35FA"/>
    <w:rsid w:val="005B4FCD"/>
    <w:rsid w:val="005B5DD2"/>
    <w:rsid w:val="005B5DDE"/>
    <w:rsid w:val="005C0B05"/>
    <w:rsid w:val="005C1DA5"/>
    <w:rsid w:val="005C23A2"/>
    <w:rsid w:val="005C2464"/>
    <w:rsid w:val="005C4D07"/>
    <w:rsid w:val="005C5F12"/>
    <w:rsid w:val="005D2AC2"/>
    <w:rsid w:val="005D45E4"/>
    <w:rsid w:val="005F205C"/>
    <w:rsid w:val="005F56BB"/>
    <w:rsid w:val="006208EE"/>
    <w:rsid w:val="00621D43"/>
    <w:rsid w:val="00622E3D"/>
    <w:rsid w:val="006244E6"/>
    <w:rsid w:val="006322C9"/>
    <w:rsid w:val="006327B6"/>
    <w:rsid w:val="006359F6"/>
    <w:rsid w:val="00640652"/>
    <w:rsid w:val="00640F92"/>
    <w:rsid w:val="00652459"/>
    <w:rsid w:val="00653090"/>
    <w:rsid w:val="0065345C"/>
    <w:rsid w:val="006604BA"/>
    <w:rsid w:val="00672768"/>
    <w:rsid w:val="006812B0"/>
    <w:rsid w:val="00682ACE"/>
    <w:rsid w:val="006841B4"/>
    <w:rsid w:val="0068561A"/>
    <w:rsid w:val="00685A60"/>
    <w:rsid w:val="00686D0A"/>
    <w:rsid w:val="00693E9C"/>
    <w:rsid w:val="00695786"/>
    <w:rsid w:val="006A2300"/>
    <w:rsid w:val="006A6B22"/>
    <w:rsid w:val="006A72C9"/>
    <w:rsid w:val="006A7B05"/>
    <w:rsid w:val="006B1FF1"/>
    <w:rsid w:val="006B462A"/>
    <w:rsid w:val="006B4B0F"/>
    <w:rsid w:val="006B6CFB"/>
    <w:rsid w:val="006B75DB"/>
    <w:rsid w:val="006C13AA"/>
    <w:rsid w:val="006C3329"/>
    <w:rsid w:val="006D0141"/>
    <w:rsid w:val="006D14E2"/>
    <w:rsid w:val="006D4641"/>
    <w:rsid w:val="006D4FC8"/>
    <w:rsid w:val="006D6067"/>
    <w:rsid w:val="006D79B5"/>
    <w:rsid w:val="006E125A"/>
    <w:rsid w:val="006E1694"/>
    <w:rsid w:val="006E22DD"/>
    <w:rsid w:val="006E3EBA"/>
    <w:rsid w:val="006F0E67"/>
    <w:rsid w:val="006F2D1D"/>
    <w:rsid w:val="006F3FB5"/>
    <w:rsid w:val="006F4332"/>
    <w:rsid w:val="00703750"/>
    <w:rsid w:val="007053AD"/>
    <w:rsid w:val="00707C55"/>
    <w:rsid w:val="007130B2"/>
    <w:rsid w:val="00714DC2"/>
    <w:rsid w:val="00716B2A"/>
    <w:rsid w:val="00716DB1"/>
    <w:rsid w:val="0072477D"/>
    <w:rsid w:val="00726332"/>
    <w:rsid w:val="00726678"/>
    <w:rsid w:val="00737A46"/>
    <w:rsid w:val="00737B23"/>
    <w:rsid w:val="007433EF"/>
    <w:rsid w:val="00743788"/>
    <w:rsid w:val="00744CA3"/>
    <w:rsid w:val="007508EA"/>
    <w:rsid w:val="00752E46"/>
    <w:rsid w:val="007577DA"/>
    <w:rsid w:val="00763F1E"/>
    <w:rsid w:val="007648F6"/>
    <w:rsid w:val="00767594"/>
    <w:rsid w:val="00767D2E"/>
    <w:rsid w:val="0077116D"/>
    <w:rsid w:val="00775586"/>
    <w:rsid w:val="00776B5F"/>
    <w:rsid w:val="0078186D"/>
    <w:rsid w:val="007838D3"/>
    <w:rsid w:val="0078719A"/>
    <w:rsid w:val="007A3F82"/>
    <w:rsid w:val="007A5C1E"/>
    <w:rsid w:val="007A66EB"/>
    <w:rsid w:val="007A7E91"/>
    <w:rsid w:val="007B06D2"/>
    <w:rsid w:val="007B2DD2"/>
    <w:rsid w:val="007B7500"/>
    <w:rsid w:val="007C59AC"/>
    <w:rsid w:val="007D1A63"/>
    <w:rsid w:val="007D3AD6"/>
    <w:rsid w:val="007D651E"/>
    <w:rsid w:val="007E7297"/>
    <w:rsid w:val="007F2898"/>
    <w:rsid w:val="007F6DE9"/>
    <w:rsid w:val="008008B9"/>
    <w:rsid w:val="00811044"/>
    <w:rsid w:val="00811993"/>
    <w:rsid w:val="008166C2"/>
    <w:rsid w:val="00816D09"/>
    <w:rsid w:val="00820D2F"/>
    <w:rsid w:val="00821641"/>
    <w:rsid w:val="00825469"/>
    <w:rsid w:val="008336D1"/>
    <w:rsid w:val="00837060"/>
    <w:rsid w:val="0083729A"/>
    <w:rsid w:val="008401B4"/>
    <w:rsid w:val="00843ED0"/>
    <w:rsid w:val="008448F1"/>
    <w:rsid w:val="0084561A"/>
    <w:rsid w:val="00850476"/>
    <w:rsid w:val="00852013"/>
    <w:rsid w:val="008534B8"/>
    <w:rsid w:val="00853B1D"/>
    <w:rsid w:val="00857ED6"/>
    <w:rsid w:val="00866D80"/>
    <w:rsid w:val="008705B1"/>
    <w:rsid w:val="008712B8"/>
    <w:rsid w:val="00875565"/>
    <w:rsid w:val="00882605"/>
    <w:rsid w:val="0088425B"/>
    <w:rsid w:val="0088577B"/>
    <w:rsid w:val="00887BD8"/>
    <w:rsid w:val="00891EE5"/>
    <w:rsid w:val="00894EFB"/>
    <w:rsid w:val="008A0C4D"/>
    <w:rsid w:val="008A122B"/>
    <w:rsid w:val="008A27BD"/>
    <w:rsid w:val="008A5553"/>
    <w:rsid w:val="008B5134"/>
    <w:rsid w:val="008C3661"/>
    <w:rsid w:val="008C6B57"/>
    <w:rsid w:val="008D21FB"/>
    <w:rsid w:val="008D30CA"/>
    <w:rsid w:val="008D705F"/>
    <w:rsid w:val="008D7520"/>
    <w:rsid w:val="008E20E1"/>
    <w:rsid w:val="008E4655"/>
    <w:rsid w:val="00902DF3"/>
    <w:rsid w:val="00903A56"/>
    <w:rsid w:val="009046F4"/>
    <w:rsid w:val="009122BE"/>
    <w:rsid w:val="0091546A"/>
    <w:rsid w:val="00917B4A"/>
    <w:rsid w:val="0092364D"/>
    <w:rsid w:val="0092653F"/>
    <w:rsid w:val="009274A8"/>
    <w:rsid w:val="00930684"/>
    <w:rsid w:val="0093339C"/>
    <w:rsid w:val="00933C94"/>
    <w:rsid w:val="009426BC"/>
    <w:rsid w:val="009426F2"/>
    <w:rsid w:val="009469CC"/>
    <w:rsid w:val="009470A7"/>
    <w:rsid w:val="00947A95"/>
    <w:rsid w:val="00953BC3"/>
    <w:rsid w:val="0095521F"/>
    <w:rsid w:val="0095701F"/>
    <w:rsid w:val="0096697E"/>
    <w:rsid w:val="0098753B"/>
    <w:rsid w:val="0099190B"/>
    <w:rsid w:val="009938EF"/>
    <w:rsid w:val="00994CF1"/>
    <w:rsid w:val="009A68DF"/>
    <w:rsid w:val="009C12B2"/>
    <w:rsid w:val="009C1A5C"/>
    <w:rsid w:val="009C56A1"/>
    <w:rsid w:val="009C590B"/>
    <w:rsid w:val="009C7370"/>
    <w:rsid w:val="009E40AC"/>
    <w:rsid w:val="009E4315"/>
    <w:rsid w:val="009F1AB7"/>
    <w:rsid w:val="009F2531"/>
    <w:rsid w:val="009F74F4"/>
    <w:rsid w:val="00A0078A"/>
    <w:rsid w:val="00A04FB7"/>
    <w:rsid w:val="00A074F7"/>
    <w:rsid w:val="00A122F6"/>
    <w:rsid w:val="00A22BEC"/>
    <w:rsid w:val="00A23495"/>
    <w:rsid w:val="00A23B3A"/>
    <w:rsid w:val="00A23E60"/>
    <w:rsid w:val="00A24450"/>
    <w:rsid w:val="00A35163"/>
    <w:rsid w:val="00A3589E"/>
    <w:rsid w:val="00A43AD4"/>
    <w:rsid w:val="00A44C79"/>
    <w:rsid w:val="00A45AAD"/>
    <w:rsid w:val="00A45DA2"/>
    <w:rsid w:val="00A56388"/>
    <w:rsid w:val="00A626A9"/>
    <w:rsid w:val="00A70529"/>
    <w:rsid w:val="00A715FD"/>
    <w:rsid w:val="00A717E7"/>
    <w:rsid w:val="00A7252D"/>
    <w:rsid w:val="00A7300E"/>
    <w:rsid w:val="00A752D1"/>
    <w:rsid w:val="00A77E14"/>
    <w:rsid w:val="00A81B3E"/>
    <w:rsid w:val="00A83072"/>
    <w:rsid w:val="00A874E1"/>
    <w:rsid w:val="00A902E0"/>
    <w:rsid w:val="00A9439D"/>
    <w:rsid w:val="00A950CF"/>
    <w:rsid w:val="00AA45E3"/>
    <w:rsid w:val="00AA5B79"/>
    <w:rsid w:val="00AB20BB"/>
    <w:rsid w:val="00AB24EE"/>
    <w:rsid w:val="00AB2A48"/>
    <w:rsid w:val="00AB62EF"/>
    <w:rsid w:val="00AC011D"/>
    <w:rsid w:val="00AC06E7"/>
    <w:rsid w:val="00AC273E"/>
    <w:rsid w:val="00AC375B"/>
    <w:rsid w:val="00AD507A"/>
    <w:rsid w:val="00AD5D57"/>
    <w:rsid w:val="00AD7E68"/>
    <w:rsid w:val="00AE3431"/>
    <w:rsid w:val="00AE3B4F"/>
    <w:rsid w:val="00AE45F5"/>
    <w:rsid w:val="00AF50E9"/>
    <w:rsid w:val="00AF7A19"/>
    <w:rsid w:val="00B00C64"/>
    <w:rsid w:val="00B01261"/>
    <w:rsid w:val="00B013AC"/>
    <w:rsid w:val="00B04273"/>
    <w:rsid w:val="00B06A3F"/>
    <w:rsid w:val="00B10BE1"/>
    <w:rsid w:val="00B159D5"/>
    <w:rsid w:val="00B15F81"/>
    <w:rsid w:val="00B167E9"/>
    <w:rsid w:val="00B17E88"/>
    <w:rsid w:val="00B2217E"/>
    <w:rsid w:val="00B22927"/>
    <w:rsid w:val="00B31740"/>
    <w:rsid w:val="00B364A5"/>
    <w:rsid w:val="00B53BF6"/>
    <w:rsid w:val="00B57229"/>
    <w:rsid w:val="00B609A3"/>
    <w:rsid w:val="00B67937"/>
    <w:rsid w:val="00B67F90"/>
    <w:rsid w:val="00B7623E"/>
    <w:rsid w:val="00B8009C"/>
    <w:rsid w:val="00B80D20"/>
    <w:rsid w:val="00B82092"/>
    <w:rsid w:val="00B82117"/>
    <w:rsid w:val="00B82E15"/>
    <w:rsid w:val="00B82FBB"/>
    <w:rsid w:val="00B8324B"/>
    <w:rsid w:val="00B834FA"/>
    <w:rsid w:val="00B87368"/>
    <w:rsid w:val="00B87651"/>
    <w:rsid w:val="00B915BA"/>
    <w:rsid w:val="00B95406"/>
    <w:rsid w:val="00B95EB6"/>
    <w:rsid w:val="00B963C8"/>
    <w:rsid w:val="00B97E8A"/>
    <w:rsid w:val="00BA19AF"/>
    <w:rsid w:val="00BA3323"/>
    <w:rsid w:val="00BA48C2"/>
    <w:rsid w:val="00BA73AE"/>
    <w:rsid w:val="00BB175C"/>
    <w:rsid w:val="00BC28A8"/>
    <w:rsid w:val="00BC4459"/>
    <w:rsid w:val="00BC62B6"/>
    <w:rsid w:val="00BC672C"/>
    <w:rsid w:val="00BC6772"/>
    <w:rsid w:val="00BD47DE"/>
    <w:rsid w:val="00BD5792"/>
    <w:rsid w:val="00BE0763"/>
    <w:rsid w:val="00BE4AE0"/>
    <w:rsid w:val="00BE7F1C"/>
    <w:rsid w:val="00BF1579"/>
    <w:rsid w:val="00BF7049"/>
    <w:rsid w:val="00C007A6"/>
    <w:rsid w:val="00C045AE"/>
    <w:rsid w:val="00C06ABF"/>
    <w:rsid w:val="00C138F9"/>
    <w:rsid w:val="00C221F3"/>
    <w:rsid w:val="00C3241C"/>
    <w:rsid w:val="00C40C00"/>
    <w:rsid w:val="00C40F95"/>
    <w:rsid w:val="00C4259A"/>
    <w:rsid w:val="00C446A0"/>
    <w:rsid w:val="00C4519C"/>
    <w:rsid w:val="00C46D42"/>
    <w:rsid w:val="00C47D00"/>
    <w:rsid w:val="00C55E09"/>
    <w:rsid w:val="00C60DAF"/>
    <w:rsid w:val="00C65EDE"/>
    <w:rsid w:val="00C67B96"/>
    <w:rsid w:val="00C765C2"/>
    <w:rsid w:val="00C841F7"/>
    <w:rsid w:val="00C867AA"/>
    <w:rsid w:val="00C90711"/>
    <w:rsid w:val="00C92F9A"/>
    <w:rsid w:val="00C96506"/>
    <w:rsid w:val="00CA11EB"/>
    <w:rsid w:val="00CA1D12"/>
    <w:rsid w:val="00CB1F8F"/>
    <w:rsid w:val="00CB5EC6"/>
    <w:rsid w:val="00CC4066"/>
    <w:rsid w:val="00CC504F"/>
    <w:rsid w:val="00CD1DAC"/>
    <w:rsid w:val="00CD3732"/>
    <w:rsid w:val="00CD437E"/>
    <w:rsid w:val="00CE2F6E"/>
    <w:rsid w:val="00CE464E"/>
    <w:rsid w:val="00CF0183"/>
    <w:rsid w:val="00CF08A6"/>
    <w:rsid w:val="00CF111E"/>
    <w:rsid w:val="00CF161D"/>
    <w:rsid w:val="00D054C8"/>
    <w:rsid w:val="00D072B8"/>
    <w:rsid w:val="00D14D0B"/>
    <w:rsid w:val="00D15ADF"/>
    <w:rsid w:val="00D16DD3"/>
    <w:rsid w:val="00D25DBA"/>
    <w:rsid w:val="00D3713F"/>
    <w:rsid w:val="00D44BFE"/>
    <w:rsid w:val="00D47D6C"/>
    <w:rsid w:val="00D50888"/>
    <w:rsid w:val="00D612A1"/>
    <w:rsid w:val="00D627D5"/>
    <w:rsid w:val="00D63778"/>
    <w:rsid w:val="00D6418C"/>
    <w:rsid w:val="00D6495D"/>
    <w:rsid w:val="00D65F84"/>
    <w:rsid w:val="00D6650C"/>
    <w:rsid w:val="00D67BAB"/>
    <w:rsid w:val="00D77DB7"/>
    <w:rsid w:val="00D80418"/>
    <w:rsid w:val="00D80912"/>
    <w:rsid w:val="00D80CC2"/>
    <w:rsid w:val="00D840D2"/>
    <w:rsid w:val="00D85BD0"/>
    <w:rsid w:val="00D87C90"/>
    <w:rsid w:val="00D9089B"/>
    <w:rsid w:val="00D92B7F"/>
    <w:rsid w:val="00D936F8"/>
    <w:rsid w:val="00D9415E"/>
    <w:rsid w:val="00D94EC8"/>
    <w:rsid w:val="00DA38A7"/>
    <w:rsid w:val="00DA4520"/>
    <w:rsid w:val="00DB418B"/>
    <w:rsid w:val="00DB4F4E"/>
    <w:rsid w:val="00DB7C6C"/>
    <w:rsid w:val="00DC0AB3"/>
    <w:rsid w:val="00DC5F0A"/>
    <w:rsid w:val="00DD0F77"/>
    <w:rsid w:val="00DD7DA2"/>
    <w:rsid w:val="00E1162E"/>
    <w:rsid w:val="00E11AD9"/>
    <w:rsid w:val="00E17478"/>
    <w:rsid w:val="00E27BB5"/>
    <w:rsid w:val="00E37264"/>
    <w:rsid w:val="00E41E9F"/>
    <w:rsid w:val="00E43A80"/>
    <w:rsid w:val="00E47960"/>
    <w:rsid w:val="00E511D4"/>
    <w:rsid w:val="00E55517"/>
    <w:rsid w:val="00E56E61"/>
    <w:rsid w:val="00E61F99"/>
    <w:rsid w:val="00E6293A"/>
    <w:rsid w:val="00E66204"/>
    <w:rsid w:val="00E66D37"/>
    <w:rsid w:val="00E6786D"/>
    <w:rsid w:val="00E70399"/>
    <w:rsid w:val="00E7122E"/>
    <w:rsid w:val="00E72670"/>
    <w:rsid w:val="00E74AAB"/>
    <w:rsid w:val="00E863A6"/>
    <w:rsid w:val="00E90519"/>
    <w:rsid w:val="00E94A05"/>
    <w:rsid w:val="00EA1783"/>
    <w:rsid w:val="00EB2034"/>
    <w:rsid w:val="00EB297E"/>
    <w:rsid w:val="00EB414C"/>
    <w:rsid w:val="00EB63B5"/>
    <w:rsid w:val="00EC0752"/>
    <w:rsid w:val="00EC163F"/>
    <w:rsid w:val="00ED495E"/>
    <w:rsid w:val="00EE0E42"/>
    <w:rsid w:val="00EE5197"/>
    <w:rsid w:val="00EE7595"/>
    <w:rsid w:val="00EF242B"/>
    <w:rsid w:val="00F078FF"/>
    <w:rsid w:val="00F12DAF"/>
    <w:rsid w:val="00F15238"/>
    <w:rsid w:val="00F21C78"/>
    <w:rsid w:val="00F22698"/>
    <w:rsid w:val="00F275F6"/>
    <w:rsid w:val="00F3030D"/>
    <w:rsid w:val="00F32254"/>
    <w:rsid w:val="00F35174"/>
    <w:rsid w:val="00F46C09"/>
    <w:rsid w:val="00F5289E"/>
    <w:rsid w:val="00F56015"/>
    <w:rsid w:val="00F67AC5"/>
    <w:rsid w:val="00F770AB"/>
    <w:rsid w:val="00F82B4D"/>
    <w:rsid w:val="00F8547A"/>
    <w:rsid w:val="00F878EC"/>
    <w:rsid w:val="00F87A6F"/>
    <w:rsid w:val="00F916EF"/>
    <w:rsid w:val="00F91CF9"/>
    <w:rsid w:val="00F9452A"/>
    <w:rsid w:val="00F957D4"/>
    <w:rsid w:val="00FA14C3"/>
    <w:rsid w:val="00FA1E00"/>
    <w:rsid w:val="00FA2D4E"/>
    <w:rsid w:val="00FA4DAD"/>
    <w:rsid w:val="00FA6A62"/>
    <w:rsid w:val="00FB2386"/>
    <w:rsid w:val="00FB2B50"/>
    <w:rsid w:val="00FC7E7B"/>
    <w:rsid w:val="00FD028C"/>
    <w:rsid w:val="00FD6E98"/>
    <w:rsid w:val="00FF0861"/>
    <w:rsid w:val="00FF57C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D7DA2"/>
    <w:rPr>
      <w:rFonts w:ascii="Tahoma" w:hAnsi="Tahoma" w:cs="Tahoma"/>
      <w:sz w:val="16"/>
      <w:szCs w:val="16"/>
    </w:rPr>
  </w:style>
  <w:style w:type="character" w:customStyle="1" w:styleId="BalloonTextChar">
    <w:name w:val="Balloon Text Char"/>
    <w:basedOn w:val="DefaultParagraphFont"/>
    <w:link w:val="BalloonText"/>
    <w:uiPriority w:val="99"/>
    <w:semiHidden/>
    <w:rsid w:val="00DD7DA2"/>
    <w:rPr>
      <w:rFonts w:ascii="Tahoma" w:hAnsi="Tahoma" w:cs="Tahoma"/>
      <w:sz w:val="16"/>
      <w:szCs w:val="16"/>
    </w:rPr>
  </w:style>
  <w:style w:type="table" w:styleId="TableGrid">
    <w:name w:val="Table Grid"/>
    <w:basedOn w:val="TableNormal"/>
    <w:uiPriority w:val="59"/>
    <w:rsid w:val="009A68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C504F"/>
    <w:pPr>
      <w:tabs>
        <w:tab w:val="center" w:pos="4680"/>
        <w:tab w:val="right" w:pos="9360"/>
      </w:tabs>
    </w:pPr>
  </w:style>
  <w:style w:type="character" w:customStyle="1" w:styleId="HeaderChar">
    <w:name w:val="Header Char"/>
    <w:basedOn w:val="DefaultParagraphFont"/>
    <w:link w:val="Header"/>
    <w:uiPriority w:val="99"/>
    <w:semiHidden/>
    <w:rsid w:val="00CC504F"/>
  </w:style>
  <w:style w:type="paragraph" w:styleId="Footer">
    <w:name w:val="footer"/>
    <w:basedOn w:val="Normal"/>
    <w:link w:val="FooterChar"/>
    <w:uiPriority w:val="99"/>
    <w:semiHidden/>
    <w:unhideWhenUsed/>
    <w:rsid w:val="00CC504F"/>
    <w:pPr>
      <w:tabs>
        <w:tab w:val="center" w:pos="4680"/>
        <w:tab w:val="right" w:pos="9360"/>
      </w:tabs>
    </w:pPr>
  </w:style>
  <w:style w:type="character" w:customStyle="1" w:styleId="FooterChar">
    <w:name w:val="Footer Char"/>
    <w:basedOn w:val="DefaultParagraphFont"/>
    <w:link w:val="Footer"/>
    <w:uiPriority w:val="99"/>
    <w:semiHidden/>
    <w:rsid w:val="00CC504F"/>
  </w:style>
  <w:style w:type="character" w:customStyle="1" w:styleId="apple-converted-space">
    <w:name w:val="apple-converted-space"/>
    <w:basedOn w:val="DefaultParagraphFont"/>
    <w:rsid w:val="000E7095"/>
  </w:style>
  <w:style w:type="character" w:styleId="Hyperlink">
    <w:name w:val="Hyperlink"/>
    <w:basedOn w:val="DefaultParagraphFont"/>
    <w:uiPriority w:val="99"/>
    <w:unhideWhenUsed/>
    <w:rsid w:val="000E7095"/>
    <w:rPr>
      <w:color w:val="0000FF"/>
      <w:u w:val="single"/>
    </w:rPr>
  </w:style>
  <w:style w:type="paragraph" w:styleId="NormalWeb">
    <w:name w:val="Normal (Web)"/>
    <w:basedOn w:val="Normal"/>
    <w:uiPriority w:val="99"/>
    <w:semiHidden/>
    <w:unhideWhenUsed/>
    <w:rsid w:val="00116328"/>
    <w:pPr>
      <w:spacing w:before="100" w:beforeAutospacing="1" w:after="100" w:afterAutospacing="1"/>
    </w:pPr>
    <w:rPr>
      <w:sz w:val="24"/>
      <w:szCs w:val="24"/>
      <w:lang w:val="en-CA" w:eastAsia="en-CA"/>
    </w:rPr>
  </w:style>
  <w:style w:type="paragraph" w:styleId="ListParagraph">
    <w:name w:val="List Paragraph"/>
    <w:basedOn w:val="Normal"/>
    <w:uiPriority w:val="34"/>
    <w:qFormat/>
    <w:rsid w:val="00D94EC8"/>
    <w:pPr>
      <w:ind w:left="720"/>
      <w:contextualSpacing/>
    </w:pPr>
  </w:style>
  <w:style w:type="paragraph" w:styleId="BodyText">
    <w:name w:val="Body Text"/>
    <w:basedOn w:val="Normal"/>
    <w:link w:val="BodyTextChar"/>
    <w:uiPriority w:val="1"/>
    <w:qFormat/>
    <w:rsid w:val="00503382"/>
    <w:pPr>
      <w:widowControl w:val="0"/>
      <w:ind w:left="3708"/>
    </w:pPr>
    <w:rPr>
      <w:rFonts w:cstheme="minorBidi"/>
      <w:i/>
    </w:rPr>
  </w:style>
  <w:style w:type="character" w:customStyle="1" w:styleId="BodyTextChar">
    <w:name w:val="Body Text Char"/>
    <w:basedOn w:val="DefaultParagraphFont"/>
    <w:link w:val="BodyText"/>
    <w:uiPriority w:val="1"/>
    <w:rsid w:val="00503382"/>
    <w:rPr>
      <w:rFonts w:cstheme="minorBidi"/>
      <w:i/>
    </w:rPr>
  </w:style>
  <w:style w:type="character" w:styleId="HTMLCite">
    <w:name w:val="HTML Cite"/>
    <w:basedOn w:val="DefaultParagraphFont"/>
    <w:uiPriority w:val="99"/>
    <w:semiHidden/>
    <w:unhideWhenUsed/>
    <w:rsid w:val="00B834FA"/>
    <w:rPr>
      <w:i/>
      <w:iCs/>
    </w:rPr>
  </w:style>
  <w:style w:type="paragraph" w:customStyle="1" w:styleId="Default">
    <w:name w:val="Default"/>
    <w:rsid w:val="00AB2A48"/>
    <w:pPr>
      <w:autoSpaceDE w:val="0"/>
      <w:autoSpaceDN w:val="0"/>
      <w:adjustRightInd w:val="0"/>
    </w:pPr>
    <w:rPr>
      <w:color w:val="000000"/>
      <w:sz w:val="24"/>
      <w:szCs w:val="24"/>
      <w:lang w:val="en-CA"/>
    </w:rPr>
  </w:style>
  <w:style w:type="character" w:styleId="HTMLTypewriter">
    <w:name w:val="HTML Typewriter"/>
    <w:basedOn w:val="DefaultParagraphFont"/>
    <w:uiPriority w:val="99"/>
    <w:semiHidden/>
    <w:unhideWhenUsed/>
    <w:rsid w:val="007E729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43642976">
      <w:bodyDiv w:val="1"/>
      <w:marLeft w:val="0"/>
      <w:marRight w:val="0"/>
      <w:marTop w:val="0"/>
      <w:marBottom w:val="0"/>
      <w:divBdr>
        <w:top w:val="none" w:sz="0" w:space="0" w:color="auto"/>
        <w:left w:val="none" w:sz="0" w:space="0" w:color="auto"/>
        <w:bottom w:val="none" w:sz="0" w:space="0" w:color="auto"/>
        <w:right w:val="none" w:sz="0" w:space="0" w:color="auto"/>
      </w:divBdr>
      <w:divsChild>
        <w:div w:id="1461150778">
          <w:marLeft w:val="45"/>
          <w:marRight w:val="45"/>
          <w:marTop w:val="0"/>
          <w:marBottom w:val="0"/>
          <w:divBdr>
            <w:top w:val="none" w:sz="0" w:space="0" w:color="auto"/>
            <w:left w:val="none" w:sz="0" w:space="0" w:color="auto"/>
            <w:bottom w:val="none" w:sz="0" w:space="0" w:color="auto"/>
            <w:right w:val="none" w:sz="0" w:space="0" w:color="auto"/>
          </w:divBdr>
          <w:divsChild>
            <w:div w:id="99537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251">
      <w:bodyDiv w:val="1"/>
      <w:marLeft w:val="0"/>
      <w:marRight w:val="0"/>
      <w:marTop w:val="0"/>
      <w:marBottom w:val="0"/>
      <w:divBdr>
        <w:top w:val="none" w:sz="0" w:space="0" w:color="auto"/>
        <w:left w:val="none" w:sz="0" w:space="0" w:color="auto"/>
        <w:bottom w:val="none" w:sz="0" w:space="0" w:color="auto"/>
        <w:right w:val="none" w:sz="0" w:space="0" w:color="auto"/>
      </w:divBdr>
      <w:divsChild>
        <w:div w:id="229117854">
          <w:marLeft w:val="336"/>
          <w:marRight w:val="0"/>
          <w:marTop w:val="120"/>
          <w:marBottom w:val="312"/>
          <w:divBdr>
            <w:top w:val="none" w:sz="0" w:space="0" w:color="auto"/>
            <w:left w:val="none" w:sz="0" w:space="0" w:color="auto"/>
            <w:bottom w:val="none" w:sz="0" w:space="0" w:color="auto"/>
            <w:right w:val="none" w:sz="0" w:space="0" w:color="auto"/>
          </w:divBdr>
          <w:divsChild>
            <w:div w:id="188332503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85424789">
      <w:bodyDiv w:val="1"/>
      <w:marLeft w:val="0"/>
      <w:marRight w:val="0"/>
      <w:marTop w:val="0"/>
      <w:marBottom w:val="0"/>
      <w:divBdr>
        <w:top w:val="none" w:sz="0" w:space="0" w:color="auto"/>
        <w:left w:val="none" w:sz="0" w:space="0" w:color="auto"/>
        <w:bottom w:val="none" w:sz="0" w:space="0" w:color="auto"/>
        <w:right w:val="none" w:sz="0" w:space="0" w:color="auto"/>
      </w:divBdr>
      <w:divsChild>
        <w:div w:id="469783003">
          <w:marLeft w:val="45"/>
          <w:marRight w:val="45"/>
          <w:marTop w:val="0"/>
          <w:marBottom w:val="0"/>
          <w:divBdr>
            <w:top w:val="none" w:sz="0" w:space="0" w:color="auto"/>
            <w:left w:val="none" w:sz="0" w:space="0" w:color="auto"/>
            <w:bottom w:val="none" w:sz="0" w:space="0" w:color="auto"/>
            <w:right w:val="none" w:sz="0" w:space="0" w:color="auto"/>
          </w:divBdr>
          <w:divsChild>
            <w:div w:id="5109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Linearly_separabl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en.wikipedia.org/wiki/Positive-definite_kerne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en.wikipedia.org/wiki/Normal_(geometr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en.wikipedia.org/wiki/Dot_produ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5056</TotalTime>
  <Pages>36</Pages>
  <Words>12025</Words>
  <Characters>68549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Venkatesh</cp:lastModifiedBy>
  <cp:revision>547</cp:revision>
  <dcterms:created xsi:type="dcterms:W3CDTF">2015-03-04T04:58:00Z</dcterms:created>
  <dcterms:modified xsi:type="dcterms:W3CDTF">2015-05-31T15:00:00Z</dcterms:modified>
</cp:coreProperties>
</file>